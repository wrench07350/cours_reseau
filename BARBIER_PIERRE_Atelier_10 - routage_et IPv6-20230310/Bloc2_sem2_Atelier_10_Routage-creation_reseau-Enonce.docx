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010F2" w14:textId="50869408" w:rsidR="008E521D" w:rsidRPr="002C7661" w:rsidRDefault="008230DD" w:rsidP="0069189B">
      <w:pPr>
        <w:pStyle w:val="Titre"/>
        <w:rPr>
          <w:rFonts w:ascii="Garamond" w:hAnsi="Garamond"/>
        </w:rPr>
      </w:pPr>
      <w:r w:rsidRPr="002C7661">
        <w:rPr>
          <w:rFonts w:ascii="Garamond" w:hAnsi="Garamond"/>
        </w:rPr>
        <w:t>Atelier</w:t>
      </w:r>
      <w:r w:rsidR="005E6A39" w:rsidRPr="002C7661">
        <w:rPr>
          <w:rFonts w:ascii="Garamond" w:hAnsi="Garamond"/>
        </w:rPr>
        <w:t> </w:t>
      </w:r>
      <w:r w:rsidR="00C2678F">
        <w:rPr>
          <w:rFonts w:ascii="Garamond" w:hAnsi="Garamond"/>
        </w:rPr>
        <w:t>10</w:t>
      </w:r>
      <w:r w:rsidRPr="002C7661">
        <w:rPr>
          <w:rFonts w:ascii="Garamond" w:hAnsi="Garamond"/>
        </w:rPr>
        <w:t> :</w:t>
      </w:r>
      <w:r w:rsidR="00C73FC2" w:rsidRPr="002C7661">
        <w:rPr>
          <w:rFonts w:ascii="Garamond" w:hAnsi="Garamond"/>
        </w:rPr>
        <w:t xml:space="preserve"> </w:t>
      </w:r>
      <w:r w:rsidR="00CC6C4B" w:rsidRPr="002C7661">
        <w:rPr>
          <w:rFonts w:ascii="Garamond" w:hAnsi="Garamond"/>
        </w:rPr>
        <w:t>Routage &amp; Adressage IP</w:t>
      </w:r>
    </w:p>
    <w:p w14:paraId="31770C06" w14:textId="77777777" w:rsidR="006B2A1A" w:rsidRPr="002C7661" w:rsidRDefault="006B2A1A" w:rsidP="004F429B">
      <w:pPr>
        <w:rPr>
          <w:rFonts w:ascii="Garamond" w:hAnsi="Garamond"/>
        </w:rPr>
      </w:pPr>
    </w:p>
    <w:p w14:paraId="28DAD23D" w14:textId="42817BBF" w:rsidR="006B2A1A" w:rsidRDefault="006B2A1A" w:rsidP="004F429B">
      <w:pPr>
        <w:rPr>
          <w:rFonts w:ascii="Garamond" w:hAnsi="Garamond"/>
        </w:rPr>
      </w:pPr>
    </w:p>
    <w:sdt>
      <w:sdtPr>
        <w:rPr>
          <w:rFonts w:ascii="Times New Roman" w:hAnsi="Times New Roman"/>
          <w:color w:val="auto"/>
          <w:sz w:val="24"/>
          <w:szCs w:val="20"/>
          <w:lang w:eastAsia="ar-SA"/>
        </w:rPr>
        <w:id w:val="-381029009"/>
        <w:docPartObj>
          <w:docPartGallery w:val="Table of Contents"/>
          <w:docPartUnique/>
        </w:docPartObj>
      </w:sdtPr>
      <w:sdtEndPr>
        <w:rPr>
          <w:b w:val="0"/>
          <w:bCs w:val="0"/>
        </w:rPr>
      </w:sdtEndPr>
      <w:sdtContent>
        <w:p w14:paraId="0C892AEF" w14:textId="57E483E7" w:rsidR="005B517D" w:rsidRDefault="005B517D" w:rsidP="00E0389C">
          <w:pPr>
            <w:pStyle w:val="En-ttedetabledesmatires"/>
          </w:pPr>
          <w:r>
            <w:t>Table des matières</w:t>
          </w:r>
        </w:p>
        <w:p w14:paraId="5A8B9268" w14:textId="0E79CD95" w:rsidR="00C2678F" w:rsidRDefault="005B517D">
          <w:pPr>
            <w:pStyle w:val="TM1"/>
            <w:tabs>
              <w:tab w:val="left" w:pos="480"/>
              <w:tab w:val="right" w:leader="dot" w:pos="9628"/>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125304092" w:history="1">
            <w:r w:rsidR="00C2678F" w:rsidRPr="00566B72">
              <w:rPr>
                <w:rStyle w:val="Lienhypertexte"/>
                <w:rFonts w:ascii="Garamond" w:hAnsi="Garamond"/>
                <w:noProof/>
              </w:rPr>
              <w:t>1</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Topologie de routeur en IPv4 et Ipv6</w:t>
            </w:r>
            <w:r w:rsidR="00C2678F">
              <w:rPr>
                <w:noProof/>
                <w:webHidden/>
              </w:rPr>
              <w:tab/>
            </w:r>
            <w:r w:rsidR="00C2678F">
              <w:rPr>
                <w:noProof/>
                <w:webHidden/>
              </w:rPr>
              <w:fldChar w:fldCharType="begin"/>
            </w:r>
            <w:r w:rsidR="00C2678F">
              <w:rPr>
                <w:noProof/>
                <w:webHidden/>
              </w:rPr>
              <w:instrText xml:space="preserve"> PAGEREF _Toc125304092 \h </w:instrText>
            </w:r>
            <w:r w:rsidR="00C2678F">
              <w:rPr>
                <w:noProof/>
                <w:webHidden/>
              </w:rPr>
            </w:r>
            <w:r w:rsidR="00C2678F">
              <w:rPr>
                <w:noProof/>
                <w:webHidden/>
              </w:rPr>
              <w:fldChar w:fldCharType="separate"/>
            </w:r>
            <w:r w:rsidR="00C2678F">
              <w:rPr>
                <w:noProof/>
                <w:webHidden/>
              </w:rPr>
              <w:t>1</w:t>
            </w:r>
            <w:r w:rsidR="00C2678F">
              <w:rPr>
                <w:noProof/>
                <w:webHidden/>
              </w:rPr>
              <w:fldChar w:fldCharType="end"/>
            </w:r>
          </w:hyperlink>
        </w:p>
        <w:p w14:paraId="377C8649" w14:textId="0E927EEA"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093" w:history="1">
            <w:r w:rsidR="00C2678F" w:rsidRPr="00566B72">
              <w:rPr>
                <w:rStyle w:val="Lienhypertexte"/>
                <w:rFonts w:ascii="Garamond" w:hAnsi="Garamond"/>
                <w:noProof/>
              </w:rPr>
              <w:t>1.1</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Fichier à utiliser, table d’adressage, topologie</w:t>
            </w:r>
            <w:r w:rsidR="00C2678F">
              <w:rPr>
                <w:noProof/>
                <w:webHidden/>
              </w:rPr>
              <w:tab/>
            </w:r>
            <w:r w:rsidR="00C2678F">
              <w:rPr>
                <w:noProof/>
                <w:webHidden/>
              </w:rPr>
              <w:fldChar w:fldCharType="begin"/>
            </w:r>
            <w:r w:rsidR="00C2678F">
              <w:rPr>
                <w:noProof/>
                <w:webHidden/>
              </w:rPr>
              <w:instrText xml:space="preserve"> PAGEREF _Toc125304093 \h </w:instrText>
            </w:r>
            <w:r w:rsidR="00C2678F">
              <w:rPr>
                <w:noProof/>
                <w:webHidden/>
              </w:rPr>
            </w:r>
            <w:r w:rsidR="00C2678F">
              <w:rPr>
                <w:noProof/>
                <w:webHidden/>
              </w:rPr>
              <w:fldChar w:fldCharType="separate"/>
            </w:r>
            <w:r w:rsidR="00C2678F">
              <w:rPr>
                <w:noProof/>
                <w:webHidden/>
              </w:rPr>
              <w:t>1</w:t>
            </w:r>
            <w:r w:rsidR="00C2678F">
              <w:rPr>
                <w:noProof/>
                <w:webHidden/>
              </w:rPr>
              <w:fldChar w:fldCharType="end"/>
            </w:r>
          </w:hyperlink>
        </w:p>
        <w:p w14:paraId="3F386494" w14:textId="1D72F5EB"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094" w:history="1">
            <w:r w:rsidR="00C2678F" w:rsidRPr="00566B72">
              <w:rPr>
                <w:rStyle w:val="Lienhypertexte"/>
                <w:rFonts w:ascii="Garamond" w:hAnsi="Garamond"/>
                <w:noProof/>
              </w:rPr>
              <w:t>1.2</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Objectifs</w:t>
            </w:r>
            <w:r w:rsidR="00C2678F">
              <w:rPr>
                <w:noProof/>
                <w:webHidden/>
              </w:rPr>
              <w:tab/>
            </w:r>
            <w:r w:rsidR="00C2678F">
              <w:rPr>
                <w:noProof/>
                <w:webHidden/>
              </w:rPr>
              <w:fldChar w:fldCharType="begin"/>
            </w:r>
            <w:r w:rsidR="00C2678F">
              <w:rPr>
                <w:noProof/>
                <w:webHidden/>
              </w:rPr>
              <w:instrText xml:space="preserve"> PAGEREF _Toc125304094 \h </w:instrText>
            </w:r>
            <w:r w:rsidR="00C2678F">
              <w:rPr>
                <w:noProof/>
                <w:webHidden/>
              </w:rPr>
            </w:r>
            <w:r w:rsidR="00C2678F">
              <w:rPr>
                <w:noProof/>
                <w:webHidden/>
              </w:rPr>
              <w:fldChar w:fldCharType="separate"/>
            </w:r>
            <w:r w:rsidR="00C2678F">
              <w:rPr>
                <w:noProof/>
                <w:webHidden/>
              </w:rPr>
              <w:t>2</w:t>
            </w:r>
            <w:r w:rsidR="00C2678F">
              <w:rPr>
                <w:noProof/>
                <w:webHidden/>
              </w:rPr>
              <w:fldChar w:fldCharType="end"/>
            </w:r>
          </w:hyperlink>
        </w:p>
        <w:p w14:paraId="7177553C" w14:textId="4D4BEA92"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095" w:history="1">
            <w:r w:rsidR="00C2678F" w:rsidRPr="00566B72">
              <w:rPr>
                <w:rStyle w:val="Lienhypertexte"/>
                <w:rFonts w:ascii="Garamond" w:hAnsi="Garamond"/>
                <w:noProof/>
              </w:rPr>
              <w:t>1.3</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Contexte/scénario</w:t>
            </w:r>
            <w:r w:rsidR="00C2678F">
              <w:rPr>
                <w:noProof/>
                <w:webHidden/>
              </w:rPr>
              <w:tab/>
            </w:r>
            <w:r w:rsidR="00C2678F">
              <w:rPr>
                <w:noProof/>
                <w:webHidden/>
              </w:rPr>
              <w:fldChar w:fldCharType="begin"/>
            </w:r>
            <w:r w:rsidR="00C2678F">
              <w:rPr>
                <w:noProof/>
                <w:webHidden/>
              </w:rPr>
              <w:instrText xml:space="preserve"> PAGEREF _Toc125304095 \h </w:instrText>
            </w:r>
            <w:r w:rsidR="00C2678F">
              <w:rPr>
                <w:noProof/>
                <w:webHidden/>
              </w:rPr>
            </w:r>
            <w:r w:rsidR="00C2678F">
              <w:rPr>
                <w:noProof/>
                <w:webHidden/>
              </w:rPr>
              <w:fldChar w:fldCharType="separate"/>
            </w:r>
            <w:r w:rsidR="00C2678F">
              <w:rPr>
                <w:noProof/>
                <w:webHidden/>
              </w:rPr>
              <w:t>2</w:t>
            </w:r>
            <w:r w:rsidR="00C2678F">
              <w:rPr>
                <w:noProof/>
                <w:webHidden/>
              </w:rPr>
              <w:fldChar w:fldCharType="end"/>
            </w:r>
          </w:hyperlink>
        </w:p>
        <w:p w14:paraId="0A0DC5FA" w14:textId="504DFA1F"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096" w:history="1">
            <w:r w:rsidR="00C2678F" w:rsidRPr="00566B72">
              <w:rPr>
                <w:rStyle w:val="Lienhypertexte"/>
                <w:rFonts w:ascii="Garamond" w:hAnsi="Garamond"/>
                <w:noProof/>
              </w:rPr>
              <w:t>1.4</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Configurer la topologie et initialiser les périphériques</w:t>
            </w:r>
            <w:r w:rsidR="00C2678F">
              <w:rPr>
                <w:noProof/>
                <w:webHidden/>
              </w:rPr>
              <w:tab/>
            </w:r>
            <w:r w:rsidR="00C2678F">
              <w:rPr>
                <w:noProof/>
                <w:webHidden/>
              </w:rPr>
              <w:fldChar w:fldCharType="begin"/>
            </w:r>
            <w:r w:rsidR="00C2678F">
              <w:rPr>
                <w:noProof/>
                <w:webHidden/>
              </w:rPr>
              <w:instrText xml:space="preserve"> PAGEREF _Toc125304096 \h </w:instrText>
            </w:r>
            <w:r w:rsidR="00C2678F">
              <w:rPr>
                <w:noProof/>
                <w:webHidden/>
              </w:rPr>
            </w:r>
            <w:r w:rsidR="00C2678F">
              <w:rPr>
                <w:noProof/>
                <w:webHidden/>
              </w:rPr>
              <w:fldChar w:fldCharType="separate"/>
            </w:r>
            <w:r w:rsidR="00C2678F">
              <w:rPr>
                <w:noProof/>
                <w:webHidden/>
              </w:rPr>
              <w:t>2</w:t>
            </w:r>
            <w:r w:rsidR="00C2678F">
              <w:rPr>
                <w:noProof/>
                <w:webHidden/>
              </w:rPr>
              <w:fldChar w:fldCharType="end"/>
            </w:r>
          </w:hyperlink>
        </w:p>
        <w:p w14:paraId="4D70BFF1" w14:textId="470A0A8A"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097" w:history="1">
            <w:r w:rsidR="00C2678F" w:rsidRPr="00566B72">
              <w:rPr>
                <w:rStyle w:val="Lienhypertexte"/>
                <w:noProof/>
              </w:rPr>
              <w:t>1.4.1</w:t>
            </w:r>
            <w:r w:rsidR="00C2678F">
              <w:rPr>
                <w:rFonts w:asciiTheme="minorHAnsi" w:eastAsiaTheme="minorEastAsia" w:hAnsiTheme="minorHAnsi" w:cstheme="minorBidi"/>
                <w:noProof/>
                <w:sz w:val="22"/>
                <w:szCs w:val="22"/>
                <w:lang w:eastAsia="fr-FR"/>
              </w:rPr>
              <w:tab/>
            </w:r>
            <w:r w:rsidR="00C2678F" w:rsidRPr="00566B72">
              <w:rPr>
                <w:rStyle w:val="Lienhypertexte"/>
                <w:noProof/>
              </w:rPr>
              <w:t>Câblez le réseau conformément à la topologie indiquée.</w:t>
            </w:r>
            <w:r w:rsidR="00C2678F">
              <w:rPr>
                <w:noProof/>
                <w:webHidden/>
              </w:rPr>
              <w:tab/>
            </w:r>
            <w:r w:rsidR="00C2678F">
              <w:rPr>
                <w:noProof/>
                <w:webHidden/>
              </w:rPr>
              <w:fldChar w:fldCharType="begin"/>
            </w:r>
            <w:r w:rsidR="00C2678F">
              <w:rPr>
                <w:noProof/>
                <w:webHidden/>
              </w:rPr>
              <w:instrText xml:space="preserve"> PAGEREF _Toc125304097 \h </w:instrText>
            </w:r>
            <w:r w:rsidR="00C2678F">
              <w:rPr>
                <w:noProof/>
                <w:webHidden/>
              </w:rPr>
            </w:r>
            <w:r w:rsidR="00C2678F">
              <w:rPr>
                <w:noProof/>
                <w:webHidden/>
              </w:rPr>
              <w:fldChar w:fldCharType="separate"/>
            </w:r>
            <w:r w:rsidR="00C2678F">
              <w:rPr>
                <w:noProof/>
                <w:webHidden/>
              </w:rPr>
              <w:t>2</w:t>
            </w:r>
            <w:r w:rsidR="00C2678F">
              <w:rPr>
                <w:noProof/>
                <w:webHidden/>
              </w:rPr>
              <w:fldChar w:fldCharType="end"/>
            </w:r>
          </w:hyperlink>
        </w:p>
        <w:p w14:paraId="79805C43" w14:textId="5EB35094"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098" w:history="1">
            <w:r w:rsidR="00C2678F" w:rsidRPr="00566B72">
              <w:rPr>
                <w:rStyle w:val="Lienhypertexte"/>
                <w:rFonts w:ascii="Garamond" w:hAnsi="Garamond"/>
                <w:noProof/>
              </w:rPr>
              <w:t>1.5</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Configurer les périphériques et vérifier la connectivité</w:t>
            </w:r>
            <w:r w:rsidR="00C2678F">
              <w:rPr>
                <w:noProof/>
                <w:webHidden/>
              </w:rPr>
              <w:tab/>
            </w:r>
            <w:r w:rsidR="00C2678F">
              <w:rPr>
                <w:noProof/>
                <w:webHidden/>
              </w:rPr>
              <w:fldChar w:fldCharType="begin"/>
            </w:r>
            <w:r w:rsidR="00C2678F">
              <w:rPr>
                <w:noProof/>
                <w:webHidden/>
              </w:rPr>
              <w:instrText xml:space="preserve"> PAGEREF _Toc125304098 \h </w:instrText>
            </w:r>
            <w:r w:rsidR="00C2678F">
              <w:rPr>
                <w:noProof/>
                <w:webHidden/>
              </w:rPr>
            </w:r>
            <w:r w:rsidR="00C2678F">
              <w:rPr>
                <w:noProof/>
                <w:webHidden/>
              </w:rPr>
              <w:fldChar w:fldCharType="separate"/>
            </w:r>
            <w:r w:rsidR="00C2678F">
              <w:rPr>
                <w:noProof/>
                <w:webHidden/>
              </w:rPr>
              <w:t>2</w:t>
            </w:r>
            <w:r w:rsidR="00C2678F">
              <w:rPr>
                <w:noProof/>
                <w:webHidden/>
              </w:rPr>
              <w:fldChar w:fldCharType="end"/>
            </w:r>
          </w:hyperlink>
        </w:p>
        <w:p w14:paraId="4C605CC4" w14:textId="53A5128A"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099" w:history="1">
            <w:r w:rsidR="00C2678F" w:rsidRPr="00566B72">
              <w:rPr>
                <w:rStyle w:val="Lienhypertexte"/>
                <w:noProof/>
              </w:rPr>
              <w:t>1.5.1</w:t>
            </w:r>
            <w:r w:rsidR="00C2678F">
              <w:rPr>
                <w:rFonts w:asciiTheme="minorHAnsi" w:eastAsiaTheme="minorEastAsia" w:hAnsiTheme="minorHAnsi" w:cstheme="minorBidi"/>
                <w:noProof/>
                <w:sz w:val="22"/>
                <w:szCs w:val="22"/>
                <w:lang w:eastAsia="fr-FR"/>
              </w:rPr>
              <w:tab/>
            </w:r>
            <w:r w:rsidR="00C2678F" w:rsidRPr="00566B72">
              <w:rPr>
                <w:rStyle w:val="Lienhypertexte"/>
                <w:noProof/>
              </w:rPr>
              <w:t>Configurer les interfaces des ordinateurs.</w:t>
            </w:r>
            <w:r w:rsidR="00C2678F">
              <w:rPr>
                <w:noProof/>
                <w:webHidden/>
              </w:rPr>
              <w:tab/>
            </w:r>
            <w:r w:rsidR="00C2678F">
              <w:rPr>
                <w:noProof/>
                <w:webHidden/>
              </w:rPr>
              <w:fldChar w:fldCharType="begin"/>
            </w:r>
            <w:r w:rsidR="00C2678F">
              <w:rPr>
                <w:noProof/>
                <w:webHidden/>
              </w:rPr>
              <w:instrText xml:space="preserve"> PAGEREF _Toc125304099 \h </w:instrText>
            </w:r>
            <w:r w:rsidR="00C2678F">
              <w:rPr>
                <w:noProof/>
                <w:webHidden/>
              </w:rPr>
            </w:r>
            <w:r w:rsidR="00C2678F">
              <w:rPr>
                <w:noProof/>
                <w:webHidden/>
              </w:rPr>
              <w:fldChar w:fldCharType="separate"/>
            </w:r>
            <w:r w:rsidR="00C2678F">
              <w:rPr>
                <w:noProof/>
                <w:webHidden/>
              </w:rPr>
              <w:t>3</w:t>
            </w:r>
            <w:r w:rsidR="00C2678F">
              <w:rPr>
                <w:noProof/>
                <w:webHidden/>
              </w:rPr>
              <w:fldChar w:fldCharType="end"/>
            </w:r>
          </w:hyperlink>
        </w:p>
        <w:p w14:paraId="27D3B0BC" w14:textId="260BEF43"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00" w:history="1">
            <w:r w:rsidR="00C2678F" w:rsidRPr="00566B72">
              <w:rPr>
                <w:rStyle w:val="Lienhypertexte"/>
                <w:noProof/>
              </w:rPr>
              <w:t>1.5.2</w:t>
            </w:r>
            <w:r w:rsidR="00C2678F">
              <w:rPr>
                <w:rFonts w:asciiTheme="minorHAnsi" w:eastAsiaTheme="minorEastAsia" w:hAnsiTheme="minorHAnsi" w:cstheme="minorBidi"/>
                <w:noProof/>
                <w:sz w:val="22"/>
                <w:szCs w:val="22"/>
                <w:lang w:eastAsia="fr-FR"/>
              </w:rPr>
              <w:tab/>
            </w:r>
            <w:r w:rsidR="00C2678F" w:rsidRPr="00566B72">
              <w:rPr>
                <w:rStyle w:val="Lienhypertexte"/>
                <w:noProof/>
              </w:rPr>
              <w:t>Configurez le routeur</w:t>
            </w:r>
            <w:r w:rsidR="00C2678F">
              <w:rPr>
                <w:noProof/>
                <w:webHidden/>
              </w:rPr>
              <w:tab/>
            </w:r>
            <w:r w:rsidR="00C2678F">
              <w:rPr>
                <w:noProof/>
                <w:webHidden/>
              </w:rPr>
              <w:fldChar w:fldCharType="begin"/>
            </w:r>
            <w:r w:rsidR="00C2678F">
              <w:rPr>
                <w:noProof/>
                <w:webHidden/>
              </w:rPr>
              <w:instrText xml:space="preserve"> PAGEREF _Toc125304100 \h </w:instrText>
            </w:r>
            <w:r w:rsidR="00C2678F">
              <w:rPr>
                <w:noProof/>
                <w:webHidden/>
              </w:rPr>
            </w:r>
            <w:r w:rsidR="00C2678F">
              <w:rPr>
                <w:noProof/>
                <w:webHidden/>
              </w:rPr>
              <w:fldChar w:fldCharType="separate"/>
            </w:r>
            <w:r w:rsidR="00C2678F">
              <w:rPr>
                <w:noProof/>
                <w:webHidden/>
              </w:rPr>
              <w:t>3</w:t>
            </w:r>
            <w:r w:rsidR="00C2678F">
              <w:rPr>
                <w:noProof/>
                <w:webHidden/>
              </w:rPr>
              <w:fldChar w:fldCharType="end"/>
            </w:r>
          </w:hyperlink>
        </w:p>
        <w:p w14:paraId="7F2FD47D" w14:textId="5778F6A3"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01" w:history="1">
            <w:r w:rsidR="00C2678F" w:rsidRPr="00566B72">
              <w:rPr>
                <w:rStyle w:val="Lienhypertexte"/>
                <w:noProof/>
              </w:rPr>
              <w:t>1.5.3</w:t>
            </w:r>
            <w:r w:rsidR="00C2678F">
              <w:rPr>
                <w:rFonts w:asciiTheme="minorHAnsi" w:eastAsiaTheme="minorEastAsia" w:hAnsiTheme="minorHAnsi" w:cstheme="minorBidi"/>
                <w:noProof/>
                <w:sz w:val="22"/>
                <w:szCs w:val="22"/>
                <w:lang w:eastAsia="fr-FR"/>
              </w:rPr>
              <w:tab/>
            </w:r>
            <w:r w:rsidR="00C2678F" w:rsidRPr="00566B72">
              <w:rPr>
                <w:rStyle w:val="Lienhypertexte"/>
                <w:noProof/>
              </w:rPr>
              <w:t>Vérifiez la connectivité du réseau.</w:t>
            </w:r>
            <w:r w:rsidR="00C2678F">
              <w:rPr>
                <w:noProof/>
                <w:webHidden/>
              </w:rPr>
              <w:tab/>
            </w:r>
            <w:r w:rsidR="00C2678F">
              <w:rPr>
                <w:noProof/>
                <w:webHidden/>
              </w:rPr>
              <w:fldChar w:fldCharType="begin"/>
            </w:r>
            <w:r w:rsidR="00C2678F">
              <w:rPr>
                <w:noProof/>
                <w:webHidden/>
              </w:rPr>
              <w:instrText xml:space="preserve"> PAGEREF _Toc125304101 \h </w:instrText>
            </w:r>
            <w:r w:rsidR="00C2678F">
              <w:rPr>
                <w:noProof/>
                <w:webHidden/>
              </w:rPr>
            </w:r>
            <w:r w:rsidR="00C2678F">
              <w:rPr>
                <w:noProof/>
                <w:webHidden/>
              </w:rPr>
              <w:fldChar w:fldCharType="separate"/>
            </w:r>
            <w:r w:rsidR="00C2678F">
              <w:rPr>
                <w:noProof/>
                <w:webHidden/>
              </w:rPr>
              <w:t>3</w:t>
            </w:r>
            <w:r w:rsidR="00C2678F">
              <w:rPr>
                <w:noProof/>
                <w:webHidden/>
              </w:rPr>
              <w:fldChar w:fldCharType="end"/>
            </w:r>
          </w:hyperlink>
        </w:p>
        <w:p w14:paraId="68F7C874" w14:textId="0214D91B"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102" w:history="1">
            <w:r w:rsidR="00C2678F" w:rsidRPr="00566B72">
              <w:rPr>
                <w:rStyle w:val="Lienhypertexte"/>
                <w:rFonts w:ascii="Garamond" w:hAnsi="Garamond"/>
                <w:noProof/>
              </w:rPr>
              <w:t>1.6</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Afficher les informations du routeur</w:t>
            </w:r>
            <w:r w:rsidR="00C2678F">
              <w:rPr>
                <w:noProof/>
                <w:webHidden/>
              </w:rPr>
              <w:tab/>
            </w:r>
            <w:r w:rsidR="00C2678F">
              <w:rPr>
                <w:noProof/>
                <w:webHidden/>
              </w:rPr>
              <w:fldChar w:fldCharType="begin"/>
            </w:r>
            <w:r w:rsidR="00C2678F">
              <w:rPr>
                <w:noProof/>
                <w:webHidden/>
              </w:rPr>
              <w:instrText xml:space="preserve"> PAGEREF _Toc125304102 \h </w:instrText>
            </w:r>
            <w:r w:rsidR="00C2678F">
              <w:rPr>
                <w:noProof/>
                <w:webHidden/>
              </w:rPr>
            </w:r>
            <w:r w:rsidR="00C2678F">
              <w:rPr>
                <w:noProof/>
                <w:webHidden/>
              </w:rPr>
              <w:fldChar w:fldCharType="separate"/>
            </w:r>
            <w:r w:rsidR="00C2678F">
              <w:rPr>
                <w:noProof/>
                <w:webHidden/>
              </w:rPr>
              <w:t>4</w:t>
            </w:r>
            <w:r w:rsidR="00C2678F">
              <w:rPr>
                <w:noProof/>
                <w:webHidden/>
              </w:rPr>
              <w:fldChar w:fldCharType="end"/>
            </w:r>
          </w:hyperlink>
        </w:p>
        <w:p w14:paraId="04D1EC87" w14:textId="6D9DB066"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03" w:history="1">
            <w:r w:rsidR="00C2678F" w:rsidRPr="00566B72">
              <w:rPr>
                <w:rStyle w:val="Lienhypertexte"/>
                <w:noProof/>
              </w:rPr>
              <w:t>1.6.1</w:t>
            </w:r>
            <w:r w:rsidR="00C2678F">
              <w:rPr>
                <w:rFonts w:asciiTheme="minorHAnsi" w:eastAsiaTheme="minorEastAsia" w:hAnsiTheme="minorHAnsi" w:cstheme="minorBidi"/>
                <w:noProof/>
                <w:sz w:val="22"/>
                <w:szCs w:val="22"/>
                <w:lang w:eastAsia="fr-FR"/>
              </w:rPr>
              <w:tab/>
            </w:r>
            <w:r w:rsidR="00C2678F" w:rsidRPr="00566B72">
              <w:rPr>
                <w:rStyle w:val="Lienhypertexte"/>
                <w:noProof/>
              </w:rPr>
              <w:t xml:space="preserve">Établissez une session SSH vers </w:t>
            </w:r>
            <w:r w:rsidR="00C2678F" w:rsidRPr="00566B72">
              <w:rPr>
                <w:rStyle w:val="Lienhypertexte"/>
                <w:rFonts w:ascii="Garamond" w:hAnsi="Garamond"/>
                <w:noProof/>
              </w:rPr>
              <w:t>R1</w:t>
            </w:r>
            <w:r w:rsidR="00C2678F" w:rsidRPr="00566B72">
              <w:rPr>
                <w:rStyle w:val="Lienhypertexte"/>
                <w:noProof/>
              </w:rPr>
              <w:t>.</w:t>
            </w:r>
            <w:r w:rsidR="00C2678F">
              <w:rPr>
                <w:noProof/>
                <w:webHidden/>
              </w:rPr>
              <w:tab/>
            </w:r>
            <w:r w:rsidR="00C2678F">
              <w:rPr>
                <w:noProof/>
                <w:webHidden/>
              </w:rPr>
              <w:fldChar w:fldCharType="begin"/>
            </w:r>
            <w:r w:rsidR="00C2678F">
              <w:rPr>
                <w:noProof/>
                <w:webHidden/>
              </w:rPr>
              <w:instrText xml:space="preserve"> PAGEREF _Toc125304103 \h </w:instrText>
            </w:r>
            <w:r w:rsidR="00C2678F">
              <w:rPr>
                <w:noProof/>
                <w:webHidden/>
              </w:rPr>
            </w:r>
            <w:r w:rsidR="00C2678F">
              <w:rPr>
                <w:noProof/>
                <w:webHidden/>
              </w:rPr>
              <w:fldChar w:fldCharType="separate"/>
            </w:r>
            <w:r w:rsidR="00C2678F">
              <w:rPr>
                <w:noProof/>
                <w:webHidden/>
              </w:rPr>
              <w:t>4</w:t>
            </w:r>
            <w:r w:rsidR="00C2678F">
              <w:rPr>
                <w:noProof/>
                <w:webHidden/>
              </w:rPr>
              <w:fldChar w:fldCharType="end"/>
            </w:r>
          </w:hyperlink>
        </w:p>
        <w:p w14:paraId="046B971E" w14:textId="2E029C54"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04" w:history="1">
            <w:r w:rsidR="00C2678F" w:rsidRPr="00566B72">
              <w:rPr>
                <w:rStyle w:val="Lienhypertexte"/>
                <w:noProof/>
              </w:rPr>
              <w:t>1.6.2</w:t>
            </w:r>
            <w:r w:rsidR="00C2678F">
              <w:rPr>
                <w:rFonts w:asciiTheme="minorHAnsi" w:eastAsiaTheme="minorEastAsia" w:hAnsiTheme="minorHAnsi" w:cstheme="minorBidi"/>
                <w:noProof/>
                <w:sz w:val="22"/>
                <w:szCs w:val="22"/>
                <w:lang w:eastAsia="fr-FR"/>
              </w:rPr>
              <w:tab/>
            </w:r>
            <w:r w:rsidR="00C2678F" w:rsidRPr="00566B72">
              <w:rPr>
                <w:rStyle w:val="Lienhypertexte"/>
                <w:noProof/>
              </w:rPr>
              <w:t>Récupérez les informations matérielles et logicielles importantes.</w:t>
            </w:r>
            <w:r w:rsidR="00C2678F">
              <w:rPr>
                <w:noProof/>
                <w:webHidden/>
              </w:rPr>
              <w:tab/>
            </w:r>
            <w:r w:rsidR="00C2678F">
              <w:rPr>
                <w:noProof/>
                <w:webHidden/>
              </w:rPr>
              <w:fldChar w:fldCharType="begin"/>
            </w:r>
            <w:r w:rsidR="00C2678F">
              <w:rPr>
                <w:noProof/>
                <w:webHidden/>
              </w:rPr>
              <w:instrText xml:space="preserve"> PAGEREF _Toc125304104 \h </w:instrText>
            </w:r>
            <w:r w:rsidR="00C2678F">
              <w:rPr>
                <w:noProof/>
                <w:webHidden/>
              </w:rPr>
            </w:r>
            <w:r w:rsidR="00C2678F">
              <w:rPr>
                <w:noProof/>
                <w:webHidden/>
              </w:rPr>
              <w:fldChar w:fldCharType="separate"/>
            </w:r>
            <w:r w:rsidR="00C2678F">
              <w:rPr>
                <w:noProof/>
                <w:webHidden/>
              </w:rPr>
              <w:t>4</w:t>
            </w:r>
            <w:r w:rsidR="00C2678F">
              <w:rPr>
                <w:noProof/>
                <w:webHidden/>
              </w:rPr>
              <w:fldChar w:fldCharType="end"/>
            </w:r>
          </w:hyperlink>
        </w:p>
        <w:p w14:paraId="2E91037C" w14:textId="5E772941"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05" w:history="1">
            <w:r w:rsidR="00C2678F" w:rsidRPr="00566B72">
              <w:rPr>
                <w:rStyle w:val="Lienhypertexte"/>
                <w:noProof/>
              </w:rPr>
              <w:t>1.6.3</w:t>
            </w:r>
            <w:r w:rsidR="00C2678F">
              <w:rPr>
                <w:rFonts w:asciiTheme="minorHAnsi" w:eastAsiaTheme="minorEastAsia" w:hAnsiTheme="minorHAnsi" w:cstheme="minorBidi"/>
                <w:noProof/>
                <w:sz w:val="22"/>
                <w:szCs w:val="22"/>
                <w:lang w:eastAsia="fr-FR"/>
              </w:rPr>
              <w:tab/>
            </w:r>
            <w:r w:rsidR="00C2678F" w:rsidRPr="00566B72">
              <w:rPr>
                <w:rStyle w:val="Lienhypertexte"/>
                <w:noProof/>
              </w:rPr>
              <w:t>Affichez la configuration initiale.</w:t>
            </w:r>
            <w:r w:rsidR="00C2678F">
              <w:rPr>
                <w:noProof/>
                <w:webHidden/>
              </w:rPr>
              <w:tab/>
            </w:r>
            <w:r w:rsidR="00C2678F">
              <w:rPr>
                <w:noProof/>
                <w:webHidden/>
              </w:rPr>
              <w:fldChar w:fldCharType="begin"/>
            </w:r>
            <w:r w:rsidR="00C2678F">
              <w:rPr>
                <w:noProof/>
                <w:webHidden/>
              </w:rPr>
              <w:instrText xml:space="preserve"> PAGEREF _Toc125304105 \h </w:instrText>
            </w:r>
            <w:r w:rsidR="00C2678F">
              <w:rPr>
                <w:noProof/>
                <w:webHidden/>
              </w:rPr>
            </w:r>
            <w:r w:rsidR="00C2678F">
              <w:rPr>
                <w:noProof/>
                <w:webHidden/>
              </w:rPr>
              <w:fldChar w:fldCharType="separate"/>
            </w:r>
            <w:r w:rsidR="00C2678F">
              <w:rPr>
                <w:noProof/>
                <w:webHidden/>
              </w:rPr>
              <w:t>4</w:t>
            </w:r>
            <w:r w:rsidR="00C2678F">
              <w:rPr>
                <w:noProof/>
                <w:webHidden/>
              </w:rPr>
              <w:fldChar w:fldCharType="end"/>
            </w:r>
          </w:hyperlink>
        </w:p>
        <w:p w14:paraId="0C3F7E9F" w14:textId="62C42C98"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06" w:history="1">
            <w:r w:rsidR="00C2678F" w:rsidRPr="00566B72">
              <w:rPr>
                <w:rStyle w:val="Lienhypertexte"/>
                <w:noProof/>
              </w:rPr>
              <w:t>1.6.4</w:t>
            </w:r>
            <w:r w:rsidR="00C2678F">
              <w:rPr>
                <w:rFonts w:asciiTheme="minorHAnsi" w:eastAsiaTheme="minorEastAsia" w:hAnsiTheme="minorHAnsi" w:cstheme="minorBidi"/>
                <w:noProof/>
                <w:sz w:val="22"/>
                <w:szCs w:val="22"/>
                <w:lang w:eastAsia="fr-FR"/>
              </w:rPr>
              <w:tab/>
            </w:r>
            <w:r w:rsidR="00C2678F" w:rsidRPr="00566B72">
              <w:rPr>
                <w:rStyle w:val="Lienhypertexte"/>
                <w:noProof/>
              </w:rPr>
              <w:t>Affichez la table de routage sur le routeur.</w:t>
            </w:r>
            <w:r w:rsidR="00C2678F">
              <w:rPr>
                <w:noProof/>
                <w:webHidden/>
              </w:rPr>
              <w:tab/>
            </w:r>
            <w:r w:rsidR="00C2678F">
              <w:rPr>
                <w:noProof/>
                <w:webHidden/>
              </w:rPr>
              <w:fldChar w:fldCharType="begin"/>
            </w:r>
            <w:r w:rsidR="00C2678F">
              <w:rPr>
                <w:noProof/>
                <w:webHidden/>
              </w:rPr>
              <w:instrText xml:space="preserve"> PAGEREF _Toc125304106 \h </w:instrText>
            </w:r>
            <w:r w:rsidR="00C2678F">
              <w:rPr>
                <w:noProof/>
                <w:webHidden/>
              </w:rPr>
            </w:r>
            <w:r w:rsidR="00C2678F">
              <w:rPr>
                <w:noProof/>
                <w:webHidden/>
              </w:rPr>
              <w:fldChar w:fldCharType="separate"/>
            </w:r>
            <w:r w:rsidR="00C2678F">
              <w:rPr>
                <w:noProof/>
                <w:webHidden/>
              </w:rPr>
              <w:t>5</w:t>
            </w:r>
            <w:r w:rsidR="00C2678F">
              <w:rPr>
                <w:noProof/>
                <w:webHidden/>
              </w:rPr>
              <w:fldChar w:fldCharType="end"/>
            </w:r>
          </w:hyperlink>
        </w:p>
        <w:p w14:paraId="7AE953AE" w14:textId="20DD2AD0"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07" w:history="1">
            <w:r w:rsidR="00C2678F" w:rsidRPr="00566B72">
              <w:rPr>
                <w:rStyle w:val="Lienhypertexte"/>
                <w:noProof/>
              </w:rPr>
              <w:t>1.6.5</w:t>
            </w:r>
            <w:r w:rsidR="00C2678F">
              <w:rPr>
                <w:rFonts w:asciiTheme="minorHAnsi" w:eastAsiaTheme="minorEastAsia" w:hAnsiTheme="minorHAnsi" w:cstheme="minorBidi"/>
                <w:noProof/>
                <w:sz w:val="22"/>
                <w:szCs w:val="22"/>
                <w:lang w:eastAsia="fr-FR"/>
              </w:rPr>
              <w:tab/>
            </w:r>
            <w:r w:rsidR="00C2678F" w:rsidRPr="00566B72">
              <w:rPr>
                <w:rStyle w:val="Lienhypertexte"/>
                <w:noProof/>
              </w:rPr>
              <w:t>Affichez la liste récapitulative des interfaces sur le routeur.</w:t>
            </w:r>
            <w:r w:rsidR="00C2678F">
              <w:rPr>
                <w:noProof/>
                <w:webHidden/>
              </w:rPr>
              <w:tab/>
            </w:r>
            <w:r w:rsidR="00C2678F">
              <w:rPr>
                <w:noProof/>
                <w:webHidden/>
              </w:rPr>
              <w:fldChar w:fldCharType="begin"/>
            </w:r>
            <w:r w:rsidR="00C2678F">
              <w:rPr>
                <w:noProof/>
                <w:webHidden/>
              </w:rPr>
              <w:instrText xml:space="preserve"> PAGEREF _Toc125304107 \h </w:instrText>
            </w:r>
            <w:r w:rsidR="00C2678F">
              <w:rPr>
                <w:noProof/>
                <w:webHidden/>
              </w:rPr>
            </w:r>
            <w:r w:rsidR="00C2678F">
              <w:rPr>
                <w:noProof/>
                <w:webHidden/>
              </w:rPr>
              <w:fldChar w:fldCharType="separate"/>
            </w:r>
            <w:r w:rsidR="00C2678F">
              <w:rPr>
                <w:noProof/>
                <w:webHidden/>
              </w:rPr>
              <w:t>5</w:t>
            </w:r>
            <w:r w:rsidR="00C2678F">
              <w:rPr>
                <w:noProof/>
                <w:webHidden/>
              </w:rPr>
              <w:fldChar w:fldCharType="end"/>
            </w:r>
          </w:hyperlink>
        </w:p>
        <w:p w14:paraId="643C23B5" w14:textId="35F34F5D" w:rsidR="00C2678F" w:rsidRDefault="00000000">
          <w:pPr>
            <w:pStyle w:val="TM1"/>
            <w:tabs>
              <w:tab w:val="right" w:leader="dot" w:pos="9628"/>
            </w:tabs>
            <w:rPr>
              <w:rFonts w:asciiTheme="minorHAnsi" w:eastAsiaTheme="minorEastAsia" w:hAnsiTheme="minorHAnsi" w:cstheme="minorBidi"/>
              <w:noProof/>
              <w:sz w:val="22"/>
              <w:szCs w:val="22"/>
              <w:lang w:eastAsia="fr-FR"/>
            </w:rPr>
          </w:pPr>
          <w:hyperlink w:anchor="_Toc125304108" w:history="1">
            <w:r w:rsidR="00C2678F" w:rsidRPr="00566B72">
              <w:rPr>
                <w:rStyle w:val="Lienhypertexte"/>
                <w:rFonts w:ascii="Garamond" w:hAnsi="Garamond"/>
                <w:noProof/>
              </w:rPr>
              <w:t>Questions de réflexion</w:t>
            </w:r>
            <w:r w:rsidR="00C2678F">
              <w:rPr>
                <w:noProof/>
                <w:webHidden/>
              </w:rPr>
              <w:tab/>
            </w:r>
            <w:r w:rsidR="00C2678F">
              <w:rPr>
                <w:noProof/>
                <w:webHidden/>
              </w:rPr>
              <w:fldChar w:fldCharType="begin"/>
            </w:r>
            <w:r w:rsidR="00C2678F">
              <w:rPr>
                <w:noProof/>
                <w:webHidden/>
              </w:rPr>
              <w:instrText xml:space="preserve"> PAGEREF _Toc125304108 \h </w:instrText>
            </w:r>
            <w:r w:rsidR="00C2678F">
              <w:rPr>
                <w:noProof/>
                <w:webHidden/>
              </w:rPr>
            </w:r>
            <w:r w:rsidR="00C2678F">
              <w:rPr>
                <w:noProof/>
                <w:webHidden/>
              </w:rPr>
              <w:fldChar w:fldCharType="separate"/>
            </w:r>
            <w:r w:rsidR="00C2678F">
              <w:rPr>
                <w:noProof/>
                <w:webHidden/>
              </w:rPr>
              <w:t>6</w:t>
            </w:r>
            <w:r w:rsidR="00C2678F">
              <w:rPr>
                <w:noProof/>
                <w:webHidden/>
              </w:rPr>
              <w:fldChar w:fldCharType="end"/>
            </w:r>
          </w:hyperlink>
        </w:p>
        <w:p w14:paraId="7232CD5D" w14:textId="3DCDA976" w:rsidR="00C2678F" w:rsidRDefault="00000000">
          <w:pPr>
            <w:pStyle w:val="TM1"/>
            <w:tabs>
              <w:tab w:val="left" w:pos="480"/>
              <w:tab w:val="right" w:leader="dot" w:pos="9628"/>
            </w:tabs>
            <w:rPr>
              <w:rFonts w:asciiTheme="minorHAnsi" w:eastAsiaTheme="minorEastAsia" w:hAnsiTheme="minorHAnsi" w:cstheme="minorBidi"/>
              <w:noProof/>
              <w:sz w:val="22"/>
              <w:szCs w:val="22"/>
              <w:lang w:eastAsia="fr-FR"/>
            </w:rPr>
          </w:pPr>
          <w:hyperlink w:anchor="_Toc125304109" w:history="1">
            <w:r w:rsidR="00C2678F" w:rsidRPr="00566B72">
              <w:rPr>
                <w:rStyle w:val="Lienhypertexte"/>
                <w:rFonts w:ascii="Garamond" w:hAnsi="Garamond"/>
                <w:noProof/>
              </w:rPr>
              <w:t>2</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Routage statique, on le décline</w:t>
            </w:r>
            <w:r w:rsidR="00C2678F">
              <w:rPr>
                <w:noProof/>
                <w:webHidden/>
              </w:rPr>
              <w:tab/>
            </w:r>
            <w:r w:rsidR="00C2678F">
              <w:rPr>
                <w:noProof/>
                <w:webHidden/>
              </w:rPr>
              <w:fldChar w:fldCharType="begin"/>
            </w:r>
            <w:r w:rsidR="00C2678F">
              <w:rPr>
                <w:noProof/>
                <w:webHidden/>
              </w:rPr>
              <w:instrText xml:space="preserve"> PAGEREF _Toc125304109 \h </w:instrText>
            </w:r>
            <w:r w:rsidR="00C2678F">
              <w:rPr>
                <w:noProof/>
                <w:webHidden/>
              </w:rPr>
            </w:r>
            <w:r w:rsidR="00C2678F">
              <w:rPr>
                <w:noProof/>
                <w:webHidden/>
              </w:rPr>
              <w:fldChar w:fldCharType="separate"/>
            </w:r>
            <w:r w:rsidR="00C2678F">
              <w:rPr>
                <w:noProof/>
                <w:webHidden/>
              </w:rPr>
              <w:t>6</w:t>
            </w:r>
            <w:r w:rsidR="00C2678F">
              <w:rPr>
                <w:noProof/>
                <w:webHidden/>
              </w:rPr>
              <w:fldChar w:fldCharType="end"/>
            </w:r>
          </w:hyperlink>
        </w:p>
        <w:p w14:paraId="21FD573B" w14:textId="6809F2C6"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110" w:history="1">
            <w:r w:rsidR="00C2678F" w:rsidRPr="00566B72">
              <w:rPr>
                <w:rStyle w:val="Lienhypertexte"/>
                <w:rFonts w:ascii="Garamond" w:hAnsi="Garamond"/>
                <w:noProof/>
              </w:rPr>
              <w:t>2.1</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Cas ALPHA</w:t>
            </w:r>
            <w:r w:rsidR="00C2678F">
              <w:rPr>
                <w:noProof/>
                <w:webHidden/>
              </w:rPr>
              <w:tab/>
            </w:r>
            <w:r w:rsidR="00C2678F">
              <w:rPr>
                <w:noProof/>
                <w:webHidden/>
              </w:rPr>
              <w:fldChar w:fldCharType="begin"/>
            </w:r>
            <w:r w:rsidR="00C2678F">
              <w:rPr>
                <w:noProof/>
                <w:webHidden/>
              </w:rPr>
              <w:instrText xml:space="preserve"> PAGEREF _Toc125304110 \h </w:instrText>
            </w:r>
            <w:r w:rsidR="00C2678F">
              <w:rPr>
                <w:noProof/>
                <w:webHidden/>
              </w:rPr>
            </w:r>
            <w:r w:rsidR="00C2678F">
              <w:rPr>
                <w:noProof/>
                <w:webHidden/>
              </w:rPr>
              <w:fldChar w:fldCharType="separate"/>
            </w:r>
            <w:r w:rsidR="00C2678F">
              <w:rPr>
                <w:noProof/>
                <w:webHidden/>
              </w:rPr>
              <w:t>6</w:t>
            </w:r>
            <w:r w:rsidR="00C2678F">
              <w:rPr>
                <w:noProof/>
                <w:webHidden/>
              </w:rPr>
              <w:fldChar w:fldCharType="end"/>
            </w:r>
          </w:hyperlink>
        </w:p>
        <w:p w14:paraId="0F084263" w14:textId="0423A382"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11" w:history="1">
            <w:r w:rsidR="00C2678F" w:rsidRPr="00566B72">
              <w:rPr>
                <w:rStyle w:val="Lienhypertexte"/>
                <w:noProof/>
              </w:rPr>
              <w:t>2.1.1</w:t>
            </w:r>
            <w:r w:rsidR="00C2678F">
              <w:rPr>
                <w:rFonts w:asciiTheme="minorHAnsi" w:eastAsiaTheme="minorEastAsia" w:hAnsiTheme="minorHAnsi" w:cstheme="minorBidi"/>
                <w:noProof/>
                <w:sz w:val="22"/>
                <w:szCs w:val="22"/>
                <w:lang w:eastAsia="fr-FR"/>
              </w:rPr>
              <w:tab/>
            </w:r>
            <w:r w:rsidR="00C2678F" w:rsidRPr="00566B72">
              <w:rPr>
                <w:rStyle w:val="Lienhypertexte"/>
                <w:noProof/>
              </w:rPr>
              <w:t>Présentation du cas</w:t>
            </w:r>
            <w:r w:rsidR="00C2678F">
              <w:rPr>
                <w:noProof/>
                <w:webHidden/>
              </w:rPr>
              <w:tab/>
            </w:r>
            <w:r w:rsidR="00C2678F">
              <w:rPr>
                <w:noProof/>
                <w:webHidden/>
              </w:rPr>
              <w:fldChar w:fldCharType="begin"/>
            </w:r>
            <w:r w:rsidR="00C2678F">
              <w:rPr>
                <w:noProof/>
                <w:webHidden/>
              </w:rPr>
              <w:instrText xml:space="preserve"> PAGEREF _Toc125304111 \h </w:instrText>
            </w:r>
            <w:r w:rsidR="00C2678F">
              <w:rPr>
                <w:noProof/>
                <w:webHidden/>
              </w:rPr>
            </w:r>
            <w:r w:rsidR="00C2678F">
              <w:rPr>
                <w:noProof/>
                <w:webHidden/>
              </w:rPr>
              <w:fldChar w:fldCharType="separate"/>
            </w:r>
            <w:r w:rsidR="00C2678F">
              <w:rPr>
                <w:noProof/>
                <w:webHidden/>
              </w:rPr>
              <w:t>6</w:t>
            </w:r>
            <w:r w:rsidR="00C2678F">
              <w:rPr>
                <w:noProof/>
                <w:webHidden/>
              </w:rPr>
              <w:fldChar w:fldCharType="end"/>
            </w:r>
          </w:hyperlink>
        </w:p>
        <w:p w14:paraId="4AE77C2C" w14:textId="449981D9"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112" w:history="1">
            <w:r w:rsidR="00C2678F" w:rsidRPr="00566B72">
              <w:rPr>
                <w:rStyle w:val="Lienhypertexte"/>
                <w:rFonts w:ascii="Garamond" w:hAnsi="Garamond"/>
                <w:noProof/>
              </w:rPr>
              <w:t>2.2</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Répondre aux questions</w:t>
            </w:r>
            <w:r w:rsidR="00C2678F">
              <w:rPr>
                <w:noProof/>
                <w:webHidden/>
              </w:rPr>
              <w:tab/>
            </w:r>
            <w:r w:rsidR="00C2678F">
              <w:rPr>
                <w:noProof/>
                <w:webHidden/>
              </w:rPr>
              <w:fldChar w:fldCharType="begin"/>
            </w:r>
            <w:r w:rsidR="00C2678F">
              <w:rPr>
                <w:noProof/>
                <w:webHidden/>
              </w:rPr>
              <w:instrText xml:space="preserve"> PAGEREF _Toc125304112 \h </w:instrText>
            </w:r>
            <w:r w:rsidR="00C2678F">
              <w:rPr>
                <w:noProof/>
                <w:webHidden/>
              </w:rPr>
            </w:r>
            <w:r w:rsidR="00C2678F">
              <w:rPr>
                <w:noProof/>
                <w:webHidden/>
              </w:rPr>
              <w:fldChar w:fldCharType="separate"/>
            </w:r>
            <w:r w:rsidR="00C2678F">
              <w:rPr>
                <w:noProof/>
                <w:webHidden/>
              </w:rPr>
              <w:t>6</w:t>
            </w:r>
            <w:r w:rsidR="00C2678F">
              <w:rPr>
                <w:noProof/>
                <w:webHidden/>
              </w:rPr>
              <w:fldChar w:fldCharType="end"/>
            </w:r>
          </w:hyperlink>
        </w:p>
        <w:p w14:paraId="2D938445" w14:textId="04F762DF"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113" w:history="1">
            <w:r w:rsidR="00C2678F" w:rsidRPr="00566B72">
              <w:rPr>
                <w:rStyle w:val="Lienhypertexte"/>
                <w:rFonts w:ascii="Garamond" w:hAnsi="Garamond"/>
                <w:noProof/>
              </w:rPr>
              <w:t>2.3</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Cas BETA</w:t>
            </w:r>
            <w:r w:rsidR="00C2678F">
              <w:rPr>
                <w:noProof/>
                <w:webHidden/>
              </w:rPr>
              <w:tab/>
            </w:r>
            <w:r w:rsidR="00C2678F">
              <w:rPr>
                <w:noProof/>
                <w:webHidden/>
              </w:rPr>
              <w:fldChar w:fldCharType="begin"/>
            </w:r>
            <w:r w:rsidR="00C2678F">
              <w:rPr>
                <w:noProof/>
                <w:webHidden/>
              </w:rPr>
              <w:instrText xml:space="preserve"> PAGEREF _Toc125304113 \h </w:instrText>
            </w:r>
            <w:r w:rsidR="00C2678F">
              <w:rPr>
                <w:noProof/>
                <w:webHidden/>
              </w:rPr>
            </w:r>
            <w:r w:rsidR="00C2678F">
              <w:rPr>
                <w:noProof/>
                <w:webHidden/>
              </w:rPr>
              <w:fldChar w:fldCharType="separate"/>
            </w:r>
            <w:r w:rsidR="00C2678F">
              <w:rPr>
                <w:noProof/>
                <w:webHidden/>
              </w:rPr>
              <w:t>7</w:t>
            </w:r>
            <w:r w:rsidR="00C2678F">
              <w:rPr>
                <w:noProof/>
                <w:webHidden/>
              </w:rPr>
              <w:fldChar w:fldCharType="end"/>
            </w:r>
          </w:hyperlink>
        </w:p>
        <w:p w14:paraId="0F460E35" w14:textId="057A02A9"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14" w:history="1">
            <w:r w:rsidR="00C2678F" w:rsidRPr="00566B72">
              <w:rPr>
                <w:rStyle w:val="Lienhypertexte"/>
                <w:noProof/>
              </w:rPr>
              <w:t>2.3.1</w:t>
            </w:r>
            <w:r w:rsidR="00C2678F">
              <w:rPr>
                <w:rFonts w:asciiTheme="minorHAnsi" w:eastAsiaTheme="minorEastAsia" w:hAnsiTheme="minorHAnsi" w:cstheme="minorBidi"/>
                <w:noProof/>
                <w:sz w:val="22"/>
                <w:szCs w:val="22"/>
                <w:lang w:eastAsia="fr-FR"/>
              </w:rPr>
              <w:tab/>
            </w:r>
            <w:r w:rsidR="00C2678F" w:rsidRPr="00566B72">
              <w:rPr>
                <w:rStyle w:val="Lienhypertexte"/>
                <w:noProof/>
              </w:rPr>
              <w:t>Présentation du cas</w:t>
            </w:r>
            <w:r w:rsidR="00C2678F">
              <w:rPr>
                <w:noProof/>
                <w:webHidden/>
              </w:rPr>
              <w:tab/>
            </w:r>
            <w:r w:rsidR="00C2678F">
              <w:rPr>
                <w:noProof/>
                <w:webHidden/>
              </w:rPr>
              <w:fldChar w:fldCharType="begin"/>
            </w:r>
            <w:r w:rsidR="00C2678F">
              <w:rPr>
                <w:noProof/>
                <w:webHidden/>
              </w:rPr>
              <w:instrText xml:space="preserve"> PAGEREF _Toc125304114 \h </w:instrText>
            </w:r>
            <w:r w:rsidR="00C2678F">
              <w:rPr>
                <w:noProof/>
                <w:webHidden/>
              </w:rPr>
            </w:r>
            <w:r w:rsidR="00C2678F">
              <w:rPr>
                <w:noProof/>
                <w:webHidden/>
              </w:rPr>
              <w:fldChar w:fldCharType="separate"/>
            </w:r>
            <w:r w:rsidR="00C2678F">
              <w:rPr>
                <w:noProof/>
                <w:webHidden/>
              </w:rPr>
              <w:t>7</w:t>
            </w:r>
            <w:r w:rsidR="00C2678F">
              <w:rPr>
                <w:noProof/>
                <w:webHidden/>
              </w:rPr>
              <w:fldChar w:fldCharType="end"/>
            </w:r>
          </w:hyperlink>
        </w:p>
        <w:p w14:paraId="0D9BB124" w14:textId="462EBAE6"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15" w:history="1">
            <w:r w:rsidR="00C2678F" w:rsidRPr="00566B72">
              <w:rPr>
                <w:rStyle w:val="Lienhypertexte"/>
                <w:noProof/>
              </w:rPr>
              <w:t>2.3.2</w:t>
            </w:r>
            <w:r w:rsidR="00C2678F">
              <w:rPr>
                <w:rFonts w:asciiTheme="minorHAnsi" w:eastAsiaTheme="minorEastAsia" w:hAnsiTheme="minorHAnsi" w:cstheme="minorBidi"/>
                <w:noProof/>
                <w:sz w:val="22"/>
                <w:szCs w:val="22"/>
                <w:lang w:eastAsia="fr-FR"/>
              </w:rPr>
              <w:tab/>
            </w:r>
            <w:r w:rsidR="00C2678F" w:rsidRPr="00566B72">
              <w:rPr>
                <w:rStyle w:val="Lienhypertexte"/>
                <w:noProof/>
              </w:rPr>
              <w:t>Répondre aux questions</w:t>
            </w:r>
            <w:r w:rsidR="00C2678F">
              <w:rPr>
                <w:noProof/>
                <w:webHidden/>
              </w:rPr>
              <w:tab/>
            </w:r>
            <w:r w:rsidR="00C2678F">
              <w:rPr>
                <w:noProof/>
                <w:webHidden/>
              </w:rPr>
              <w:fldChar w:fldCharType="begin"/>
            </w:r>
            <w:r w:rsidR="00C2678F">
              <w:rPr>
                <w:noProof/>
                <w:webHidden/>
              </w:rPr>
              <w:instrText xml:space="preserve"> PAGEREF _Toc125304115 \h </w:instrText>
            </w:r>
            <w:r w:rsidR="00C2678F">
              <w:rPr>
                <w:noProof/>
                <w:webHidden/>
              </w:rPr>
            </w:r>
            <w:r w:rsidR="00C2678F">
              <w:rPr>
                <w:noProof/>
                <w:webHidden/>
              </w:rPr>
              <w:fldChar w:fldCharType="separate"/>
            </w:r>
            <w:r w:rsidR="00C2678F">
              <w:rPr>
                <w:noProof/>
                <w:webHidden/>
              </w:rPr>
              <w:t>7</w:t>
            </w:r>
            <w:r w:rsidR="00C2678F">
              <w:rPr>
                <w:noProof/>
                <w:webHidden/>
              </w:rPr>
              <w:fldChar w:fldCharType="end"/>
            </w:r>
          </w:hyperlink>
        </w:p>
        <w:p w14:paraId="28E77A29" w14:textId="2B9D48B7"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116" w:history="1">
            <w:r w:rsidR="00C2678F" w:rsidRPr="00566B72">
              <w:rPr>
                <w:rStyle w:val="Lienhypertexte"/>
                <w:rFonts w:ascii="Garamond" w:hAnsi="Garamond"/>
                <w:noProof/>
              </w:rPr>
              <w:t>2.4</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Cas GAMMA</w:t>
            </w:r>
            <w:r w:rsidR="00C2678F">
              <w:rPr>
                <w:noProof/>
                <w:webHidden/>
              </w:rPr>
              <w:tab/>
            </w:r>
            <w:r w:rsidR="00C2678F">
              <w:rPr>
                <w:noProof/>
                <w:webHidden/>
              </w:rPr>
              <w:fldChar w:fldCharType="begin"/>
            </w:r>
            <w:r w:rsidR="00C2678F">
              <w:rPr>
                <w:noProof/>
                <w:webHidden/>
              </w:rPr>
              <w:instrText xml:space="preserve"> PAGEREF _Toc125304116 \h </w:instrText>
            </w:r>
            <w:r w:rsidR="00C2678F">
              <w:rPr>
                <w:noProof/>
                <w:webHidden/>
              </w:rPr>
            </w:r>
            <w:r w:rsidR="00C2678F">
              <w:rPr>
                <w:noProof/>
                <w:webHidden/>
              </w:rPr>
              <w:fldChar w:fldCharType="separate"/>
            </w:r>
            <w:r w:rsidR="00C2678F">
              <w:rPr>
                <w:noProof/>
                <w:webHidden/>
              </w:rPr>
              <w:t>8</w:t>
            </w:r>
            <w:r w:rsidR="00C2678F">
              <w:rPr>
                <w:noProof/>
                <w:webHidden/>
              </w:rPr>
              <w:fldChar w:fldCharType="end"/>
            </w:r>
          </w:hyperlink>
        </w:p>
        <w:p w14:paraId="534646B1" w14:textId="0A612ADC"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17" w:history="1">
            <w:r w:rsidR="00C2678F" w:rsidRPr="00566B72">
              <w:rPr>
                <w:rStyle w:val="Lienhypertexte"/>
                <w:noProof/>
              </w:rPr>
              <w:t>2.4.1</w:t>
            </w:r>
            <w:r w:rsidR="00C2678F">
              <w:rPr>
                <w:rFonts w:asciiTheme="minorHAnsi" w:eastAsiaTheme="minorEastAsia" w:hAnsiTheme="minorHAnsi" w:cstheme="minorBidi"/>
                <w:noProof/>
                <w:sz w:val="22"/>
                <w:szCs w:val="22"/>
                <w:lang w:eastAsia="fr-FR"/>
              </w:rPr>
              <w:tab/>
            </w:r>
            <w:r w:rsidR="00C2678F" w:rsidRPr="00566B72">
              <w:rPr>
                <w:rStyle w:val="Lienhypertexte"/>
                <w:noProof/>
              </w:rPr>
              <w:t>Présentation du cas</w:t>
            </w:r>
            <w:r w:rsidR="00C2678F">
              <w:rPr>
                <w:noProof/>
                <w:webHidden/>
              </w:rPr>
              <w:tab/>
            </w:r>
            <w:r w:rsidR="00C2678F">
              <w:rPr>
                <w:noProof/>
                <w:webHidden/>
              </w:rPr>
              <w:fldChar w:fldCharType="begin"/>
            </w:r>
            <w:r w:rsidR="00C2678F">
              <w:rPr>
                <w:noProof/>
                <w:webHidden/>
              </w:rPr>
              <w:instrText xml:space="preserve"> PAGEREF _Toc125304117 \h </w:instrText>
            </w:r>
            <w:r w:rsidR="00C2678F">
              <w:rPr>
                <w:noProof/>
                <w:webHidden/>
              </w:rPr>
            </w:r>
            <w:r w:rsidR="00C2678F">
              <w:rPr>
                <w:noProof/>
                <w:webHidden/>
              </w:rPr>
              <w:fldChar w:fldCharType="separate"/>
            </w:r>
            <w:r w:rsidR="00C2678F">
              <w:rPr>
                <w:noProof/>
                <w:webHidden/>
              </w:rPr>
              <w:t>8</w:t>
            </w:r>
            <w:r w:rsidR="00C2678F">
              <w:rPr>
                <w:noProof/>
                <w:webHidden/>
              </w:rPr>
              <w:fldChar w:fldCharType="end"/>
            </w:r>
          </w:hyperlink>
        </w:p>
        <w:p w14:paraId="4A12DF4C" w14:textId="6C6FC6F4"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18" w:history="1">
            <w:r w:rsidR="00C2678F" w:rsidRPr="00566B72">
              <w:rPr>
                <w:rStyle w:val="Lienhypertexte"/>
                <w:noProof/>
              </w:rPr>
              <w:t>2.4.2</w:t>
            </w:r>
            <w:r w:rsidR="00C2678F">
              <w:rPr>
                <w:rFonts w:asciiTheme="minorHAnsi" w:eastAsiaTheme="minorEastAsia" w:hAnsiTheme="minorHAnsi" w:cstheme="minorBidi"/>
                <w:noProof/>
                <w:sz w:val="22"/>
                <w:szCs w:val="22"/>
                <w:lang w:eastAsia="fr-FR"/>
              </w:rPr>
              <w:tab/>
            </w:r>
            <w:r w:rsidR="00C2678F" w:rsidRPr="00566B72">
              <w:rPr>
                <w:rStyle w:val="Lienhypertexte"/>
                <w:noProof/>
              </w:rPr>
              <w:t>Répondez aux questions suivantes :</w:t>
            </w:r>
            <w:r w:rsidR="00C2678F">
              <w:rPr>
                <w:noProof/>
                <w:webHidden/>
              </w:rPr>
              <w:tab/>
            </w:r>
            <w:r w:rsidR="00C2678F">
              <w:rPr>
                <w:noProof/>
                <w:webHidden/>
              </w:rPr>
              <w:fldChar w:fldCharType="begin"/>
            </w:r>
            <w:r w:rsidR="00C2678F">
              <w:rPr>
                <w:noProof/>
                <w:webHidden/>
              </w:rPr>
              <w:instrText xml:space="preserve"> PAGEREF _Toc125304118 \h </w:instrText>
            </w:r>
            <w:r w:rsidR="00C2678F">
              <w:rPr>
                <w:noProof/>
                <w:webHidden/>
              </w:rPr>
            </w:r>
            <w:r w:rsidR="00C2678F">
              <w:rPr>
                <w:noProof/>
                <w:webHidden/>
              </w:rPr>
              <w:fldChar w:fldCharType="separate"/>
            </w:r>
            <w:r w:rsidR="00C2678F">
              <w:rPr>
                <w:noProof/>
                <w:webHidden/>
              </w:rPr>
              <w:t>8</w:t>
            </w:r>
            <w:r w:rsidR="00C2678F">
              <w:rPr>
                <w:noProof/>
                <w:webHidden/>
              </w:rPr>
              <w:fldChar w:fldCharType="end"/>
            </w:r>
          </w:hyperlink>
        </w:p>
        <w:p w14:paraId="510D4F22" w14:textId="122C3430"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119" w:history="1">
            <w:r w:rsidR="00C2678F" w:rsidRPr="00566B72">
              <w:rPr>
                <w:rStyle w:val="Lienhypertexte"/>
                <w:rFonts w:ascii="Garamond" w:hAnsi="Garamond"/>
                <w:noProof/>
              </w:rPr>
              <w:t>2.5</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Cas DELTA</w:t>
            </w:r>
            <w:r w:rsidR="00C2678F">
              <w:rPr>
                <w:noProof/>
                <w:webHidden/>
              </w:rPr>
              <w:tab/>
            </w:r>
            <w:r w:rsidR="00C2678F">
              <w:rPr>
                <w:noProof/>
                <w:webHidden/>
              </w:rPr>
              <w:fldChar w:fldCharType="begin"/>
            </w:r>
            <w:r w:rsidR="00C2678F">
              <w:rPr>
                <w:noProof/>
                <w:webHidden/>
              </w:rPr>
              <w:instrText xml:space="preserve"> PAGEREF _Toc125304119 \h </w:instrText>
            </w:r>
            <w:r w:rsidR="00C2678F">
              <w:rPr>
                <w:noProof/>
                <w:webHidden/>
              </w:rPr>
            </w:r>
            <w:r w:rsidR="00C2678F">
              <w:rPr>
                <w:noProof/>
                <w:webHidden/>
              </w:rPr>
              <w:fldChar w:fldCharType="separate"/>
            </w:r>
            <w:r w:rsidR="00C2678F">
              <w:rPr>
                <w:noProof/>
                <w:webHidden/>
              </w:rPr>
              <w:t>9</w:t>
            </w:r>
            <w:r w:rsidR="00C2678F">
              <w:rPr>
                <w:noProof/>
                <w:webHidden/>
              </w:rPr>
              <w:fldChar w:fldCharType="end"/>
            </w:r>
          </w:hyperlink>
        </w:p>
        <w:p w14:paraId="06A1B41B" w14:textId="4706C8C9"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20" w:history="1">
            <w:r w:rsidR="00C2678F" w:rsidRPr="00566B72">
              <w:rPr>
                <w:rStyle w:val="Lienhypertexte"/>
                <w:noProof/>
              </w:rPr>
              <w:t>2.5.1</w:t>
            </w:r>
            <w:r w:rsidR="00C2678F">
              <w:rPr>
                <w:rFonts w:asciiTheme="minorHAnsi" w:eastAsiaTheme="minorEastAsia" w:hAnsiTheme="minorHAnsi" w:cstheme="minorBidi"/>
                <w:noProof/>
                <w:sz w:val="22"/>
                <w:szCs w:val="22"/>
                <w:lang w:eastAsia="fr-FR"/>
              </w:rPr>
              <w:tab/>
            </w:r>
            <w:r w:rsidR="00C2678F" w:rsidRPr="00566B72">
              <w:rPr>
                <w:rStyle w:val="Lienhypertexte"/>
                <w:noProof/>
              </w:rPr>
              <w:t>Présentation du cas</w:t>
            </w:r>
            <w:r w:rsidR="00C2678F">
              <w:rPr>
                <w:noProof/>
                <w:webHidden/>
              </w:rPr>
              <w:tab/>
            </w:r>
            <w:r w:rsidR="00C2678F">
              <w:rPr>
                <w:noProof/>
                <w:webHidden/>
              </w:rPr>
              <w:fldChar w:fldCharType="begin"/>
            </w:r>
            <w:r w:rsidR="00C2678F">
              <w:rPr>
                <w:noProof/>
                <w:webHidden/>
              </w:rPr>
              <w:instrText xml:space="preserve"> PAGEREF _Toc125304120 \h </w:instrText>
            </w:r>
            <w:r w:rsidR="00C2678F">
              <w:rPr>
                <w:noProof/>
                <w:webHidden/>
              </w:rPr>
            </w:r>
            <w:r w:rsidR="00C2678F">
              <w:rPr>
                <w:noProof/>
                <w:webHidden/>
              </w:rPr>
              <w:fldChar w:fldCharType="separate"/>
            </w:r>
            <w:r w:rsidR="00C2678F">
              <w:rPr>
                <w:noProof/>
                <w:webHidden/>
              </w:rPr>
              <w:t>9</w:t>
            </w:r>
            <w:r w:rsidR="00C2678F">
              <w:rPr>
                <w:noProof/>
                <w:webHidden/>
              </w:rPr>
              <w:fldChar w:fldCharType="end"/>
            </w:r>
          </w:hyperlink>
        </w:p>
        <w:p w14:paraId="048720BE" w14:textId="18829383"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21" w:history="1">
            <w:r w:rsidR="00C2678F" w:rsidRPr="00566B72">
              <w:rPr>
                <w:rStyle w:val="Lienhypertexte"/>
                <w:noProof/>
              </w:rPr>
              <w:t>2.5.2</w:t>
            </w:r>
            <w:r w:rsidR="00C2678F">
              <w:rPr>
                <w:rFonts w:asciiTheme="minorHAnsi" w:eastAsiaTheme="minorEastAsia" w:hAnsiTheme="minorHAnsi" w:cstheme="minorBidi"/>
                <w:noProof/>
                <w:sz w:val="22"/>
                <w:szCs w:val="22"/>
                <w:lang w:eastAsia="fr-FR"/>
              </w:rPr>
              <w:tab/>
            </w:r>
            <w:r w:rsidR="00C2678F" w:rsidRPr="00566B72">
              <w:rPr>
                <w:rStyle w:val="Lienhypertexte"/>
                <w:noProof/>
              </w:rPr>
              <w:t>Répondre à la question suivante.</w:t>
            </w:r>
            <w:r w:rsidR="00C2678F">
              <w:rPr>
                <w:noProof/>
                <w:webHidden/>
              </w:rPr>
              <w:tab/>
            </w:r>
            <w:r w:rsidR="00C2678F">
              <w:rPr>
                <w:noProof/>
                <w:webHidden/>
              </w:rPr>
              <w:fldChar w:fldCharType="begin"/>
            </w:r>
            <w:r w:rsidR="00C2678F">
              <w:rPr>
                <w:noProof/>
                <w:webHidden/>
              </w:rPr>
              <w:instrText xml:space="preserve"> PAGEREF _Toc125304121 \h </w:instrText>
            </w:r>
            <w:r w:rsidR="00C2678F">
              <w:rPr>
                <w:noProof/>
                <w:webHidden/>
              </w:rPr>
            </w:r>
            <w:r w:rsidR="00C2678F">
              <w:rPr>
                <w:noProof/>
                <w:webHidden/>
              </w:rPr>
              <w:fldChar w:fldCharType="separate"/>
            </w:r>
            <w:r w:rsidR="00C2678F">
              <w:rPr>
                <w:noProof/>
                <w:webHidden/>
              </w:rPr>
              <w:t>9</w:t>
            </w:r>
            <w:r w:rsidR="00C2678F">
              <w:rPr>
                <w:noProof/>
                <w:webHidden/>
              </w:rPr>
              <w:fldChar w:fldCharType="end"/>
            </w:r>
          </w:hyperlink>
        </w:p>
        <w:p w14:paraId="4EFFBD96" w14:textId="1D409BA2"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122" w:history="1">
            <w:r w:rsidR="00C2678F" w:rsidRPr="00566B72">
              <w:rPr>
                <w:rStyle w:val="Lienhypertexte"/>
                <w:rFonts w:ascii="Garamond" w:hAnsi="Garamond"/>
                <w:noProof/>
              </w:rPr>
              <w:t>2.6</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Cas FARMHEROES</w:t>
            </w:r>
            <w:r w:rsidR="00C2678F">
              <w:rPr>
                <w:noProof/>
                <w:webHidden/>
              </w:rPr>
              <w:tab/>
            </w:r>
            <w:r w:rsidR="00C2678F">
              <w:rPr>
                <w:noProof/>
                <w:webHidden/>
              </w:rPr>
              <w:fldChar w:fldCharType="begin"/>
            </w:r>
            <w:r w:rsidR="00C2678F">
              <w:rPr>
                <w:noProof/>
                <w:webHidden/>
              </w:rPr>
              <w:instrText xml:space="preserve"> PAGEREF _Toc125304122 \h </w:instrText>
            </w:r>
            <w:r w:rsidR="00C2678F">
              <w:rPr>
                <w:noProof/>
                <w:webHidden/>
              </w:rPr>
            </w:r>
            <w:r w:rsidR="00C2678F">
              <w:rPr>
                <w:noProof/>
                <w:webHidden/>
              </w:rPr>
              <w:fldChar w:fldCharType="separate"/>
            </w:r>
            <w:r w:rsidR="00C2678F">
              <w:rPr>
                <w:noProof/>
                <w:webHidden/>
              </w:rPr>
              <w:t>10</w:t>
            </w:r>
            <w:r w:rsidR="00C2678F">
              <w:rPr>
                <w:noProof/>
                <w:webHidden/>
              </w:rPr>
              <w:fldChar w:fldCharType="end"/>
            </w:r>
          </w:hyperlink>
        </w:p>
        <w:p w14:paraId="441915E8" w14:textId="30D940D4"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23" w:history="1">
            <w:r w:rsidR="00C2678F" w:rsidRPr="00566B72">
              <w:rPr>
                <w:rStyle w:val="Lienhypertexte"/>
                <w:noProof/>
              </w:rPr>
              <w:t>2.6.1</w:t>
            </w:r>
            <w:r w:rsidR="00C2678F">
              <w:rPr>
                <w:rFonts w:asciiTheme="minorHAnsi" w:eastAsiaTheme="minorEastAsia" w:hAnsiTheme="minorHAnsi" w:cstheme="minorBidi"/>
                <w:noProof/>
                <w:sz w:val="22"/>
                <w:szCs w:val="22"/>
                <w:lang w:eastAsia="fr-FR"/>
              </w:rPr>
              <w:tab/>
            </w:r>
            <w:r w:rsidR="00C2678F" w:rsidRPr="00566B72">
              <w:rPr>
                <w:rStyle w:val="Lienhypertexte"/>
                <w:noProof/>
              </w:rPr>
              <w:t>Présentation du cas</w:t>
            </w:r>
            <w:r w:rsidR="00C2678F">
              <w:rPr>
                <w:noProof/>
                <w:webHidden/>
              </w:rPr>
              <w:tab/>
            </w:r>
            <w:r w:rsidR="00C2678F">
              <w:rPr>
                <w:noProof/>
                <w:webHidden/>
              </w:rPr>
              <w:fldChar w:fldCharType="begin"/>
            </w:r>
            <w:r w:rsidR="00C2678F">
              <w:rPr>
                <w:noProof/>
                <w:webHidden/>
              </w:rPr>
              <w:instrText xml:space="preserve"> PAGEREF _Toc125304123 \h </w:instrText>
            </w:r>
            <w:r w:rsidR="00C2678F">
              <w:rPr>
                <w:noProof/>
                <w:webHidden/>
              </w:rPr>
            </w:r>
            <w:r w:rsidR="00C2678F">
              <w:rPr>
                <w:noProof/>
                <w:webHidden/>
              </w:rPr>
              <w:fldChar w:fldCharType="separate"/>
            </w:r>
            <w:r w:rsidR="00C2678F">
              <w:rPr>
                <w:noProof/>
                <w:webHidden/>
              </w:rPr>
              <w:t>10</w:t>
            </w:r>
            <w:r w:rsidR="00C2678F">
              <w:rPr>
                <w:noProof/>
                <w:webHidden/>
              </w:rPr>
              <w:fldChar w:fldCharType="end"/>
            </w:r>
          </w:hyperlink>
        </w:p>
        <w:p w14:paraId="116A4D23" w14:textId="0D9089B0"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24" w:history="1">
            <w:r w:rsidR="00C2678F" w:rsidRPr="00566B72">
              <w:rPr>
                <w:rStyle w:val="Lienhypertexte"/>
                <w:noProof/>
              </w:rPr>
              <w:t>2.6.2</w:t>
            </w:r>
            <w:r w:rsidR="00C2678F">
              <w:rPr>
                <w:rFonts w:asciiTheme="minorHAnsi" w:eastAsiaTheme="minorEastAsia" w:hAnsiTheme="minorHAnsi" w:cstheme="minorBidi"/>
                <w:noProof/>
                <w:sz w:val="22"/>
                <w:szCs w:val="22"/>
                <w:lang w:eastAsia="fr-FR"/>
              </w:rPr>
              <w:tab/>
            </w:r>
            <w:r w:rsidR="00C2678F" w:rsidRPr="00566B72">
              <w:rPr>
                <w:rStyle w:val="Lienhypertexte"/>
                <w:noProof/>
              </w:rPr>
              <w:t>Répondre à la question suivante :</w:t>
            </w:r>
            <w:r w:rsidR="00C2678F">
              <w:rPr>
                <w:noProof/>
                <w:webHidden/>
              </w:rPr>
              <w:tab/>
            </w:r>
            <w:r w:rsidR="00C2678F">
              <w:rPr>
                <w:noProof/>
                <w:webHidden/>
              </w:rPr>
              <w:fldChar w:fldCharType="begin"/>
            </w:r>
            <w:r w:rsidR="00C2678F">
              <w:rPr>
                <w:noProof/>
                <w:webHidden/>
              </w:rPr>
              <w:instrText xml:space="preserve"> PAGEREF _Toc125304124 \h </w:instrText>
            </w:r>
            <w:r w:rsidR="00C2678F">
              <w:rPr>
                <w:noProof/>
                <w:webHidden/>
              </w:rPr>
            </w:r>
            <w:r w:rsidR="00C2678F">
              <w:rPr>
                <w:noProof/>
                <w:webHidden/>
              </w:rPr>
              <w:fldChar w:fldCharType="separate"/>
            </w:r>
            <w:r w:rsidR="00C2678F">
              <w:rPr>
                <w:noProof/>
                <w:webHidden/>
              </w:rPr>
              <w:t>10</w:t>
            </w:r>
            <w:r w:rsidR="00C2678F">
              <w:rPr>
                <w:noProof/>
                <w:webHidden/>
              </w:rPr>
              <w:fldChar w:fldCharType="end"/>
            </w:r>
          </w:hyperlink>
        </w:p>
        <w:p w14:paraId="361DE1C0" w14:textId="245F6084" w:rsidR="00C2678F" w:rsidRDefault="00000000">
          <w:pPr>
            <w:pStyle w:val="TM2"/>
            <w:tabs>
              <w:tab w:val="left" w:pos="960"/>
              <w:tab w:val="right" w:leader="dot" w:pos="9628"/>
            </w:tabs>
            <w:rPr>
              <w:rFonts w:asciiTheme="minorHAnsi" w:eastAsiaTheme="minorEastAsia" w:hAnsiTheme="minorHAnsi" w:cstheme="minorBidi"/>
              <w:noProof/>
              <w:sz w:val="22"/>
              <w:szCs w:val="22"/>
              <w:lang w:eastAsia="fr-FR"/>
            </w:rPr>
          </w:pPr>
          <w:hyperlink w:anchor="_Toc125304125" w:history="1">
            <w:r w:rsidR="00C2678F" w:rsidRPr="00566B72">
              <w:rPr>
                <w:rStyle w:val="Lienhypertexte"/>
                <w:rFonts w:ascii="Garamond" w:hAnsi="Garamond"/>
                <w:noProof/>
              </w:rPr>
              <w:t>2.7</w:t>
            </w:r>
            <w:r w:rsidR="00C2678F">
              <w:rPr>
                <w:rFonts w:asciiTheme="minorHAnsi" w:eastAsiaTheme="minorEastAsia" w:hAnsiTheme="minorHAnsi" w:cstheme="minorBidi"/>
                <w:noProof/>
                <w:sz w:val="22"/>
                <w:szCs w:val="22"/>
                <w:lang w:eastAsia="fr-FR"/>
              </w:rPr>
              <w:tab/>
            </w:r>
            <w:r w:rsidR="00C2678F" w:rsidRPr="00566B72">
              <w:rPr>
                <w:rStyle w:val="Lienhypertexte"/>
                <w:rFonts w:ascii="Garamond" w:hAnsi="Garamond"/>
                <w:noProof/>
              </w:rPr>
              <w:t>Cas ÉMERAUDE</w:t>
            </w:r>
            <w:r w:rsidR="00C2678F">
              <w:rPr>
                <w:noProof/>
                <w:webHidden/>
              </w:rPr>
              <w:tab/>
            </w:r>
            <w:r w:rsidR="00C2678F">
              <w:rPr>
                <w:noProof/>
                <w:webHidden/>
              </w:rPr>
              <w:fldChar w:fldCharType="begin"/>
            </w:r>
            <w:r w:rsidR="00C2678F">
              <w:rPr>
                <w:noProof/>
                <w:webHidden/>
              </w:rPr>
              <w:instrText xml:space="preserve"> PAGEREF _Toc125304125 \h </w:instrText>
            </w:r>
            <w:r w:rsidR="00C2678F">
              <w:rPr>
                <w:noProof/>
                <w:webHidden/>
              </w:rPr>
            </w:r>
            <w:r w:rsidR="00C2678F">
              <w:rPr>
                <w:noProof/>
                <w:webHidden/>
              </w:rPr>
              <w:fldChar w:fldCharType="separate"/>
            </w:r>
            <w:r w:rsidR="00C2678F">
              <w:rPr>
                <w:noProof/>
                <w:webHidden/>
              </w:rPr>
              <w:t>11</w:t>
            </w:r>
            <w:r w:rsidR="00C2678F">
              <w:rPr>
                <w:noProof/>
                <w:webHidden/>
              </w:rPr>
              <w:fldChar w:fldCharType="end"/>
            </w:r>
          </w:hyperlink>
        </w:p>
        <w:p w14:paraId="336A58C5" w14:textId="4EA096BE"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26" w:history="1">
            <w:r w:rsidR="00C2678F" w:rsidRPr="00566B72">
              <w:rPr>
                <w:rStyle w:val="Lienhypertexte"/>
                <w:noProof/>
              </w:rPr>
              <w:t>2.7.1</w:t>
            </w:r>
            <w:r w:rsidR="00C2678F">
              <w:rPr>
                <w:rFonts w:asciiTheme="minorHAnsi" w:eastAsiaTheme="minorEastAsia" w:hAnsiTheme="minorHAnsi" w:cstheme="minorBidi"/>
                <w:noProof/>
                <w:sz w:val="22"/>
                <w:szCs w:val="22"/>
                <w:lang w:eastAsia="fr-FR"/>
              </w:rPr>
              <w:tab/>
            </w:r>
            <w:r w:rsidR="00C2678F" w:rsidRPr="00566B72">
              <w:rPr>
                <w:rStyle w:val="Lienhypertexte"/>
                <w:noProof/>
              </w:rPr>
              <w:t>Présentation du cas</w:t>
            </w:r>
            <w:r w:rsidR="00C2678F">
              <w:rPr>
                <w:noProof/>
                <w:webHidden/>
              </w:rPr>
              <w:tab/>
            </w:r>
            <w:r w:rsidR="00C2678F">
              <w:rPr>
                <w:noProof/>
                <w:webHidden/>
              </w:rPr>
              <w:fldChar w:fldCharType="begin"/>
            </w:r>
            <w:r w:rsidR="00C2678F">
              <w:rPr>
                <w:noProof/>
                <w:webHidden/>
              </w:rPr>
              <w:instrText xml:space="preserve"> PAGEREF _Toc125304126 \h </w:instrText>
            </w:r>
            <w:r w:rsidR="00C2678F">
              <w:rPr>
                <w:noProof/>
                <w:webHidden/>
              </w:rPr>
            </w:r>
            <w:r w:rsidR="00C2678F">
              <w:rPr>
                <w:noProof/>
                <w:webHidden/>
              </w:rPr>
              <w:fldChar w:fldCharType="separate"/>
            </w:r>
            <w:r w:rsidR="00C2678F">
              <w:rPr>
                <w:noProof/>
                <w:webHidden/>
              </w:rPr>
              <w:t>11</w:t>
            </w:r>
            <w:r w:rsidR="00C2678F">
              <w:rPr>
                <w:noProof/>
                <w:webHidden/>
              </w:rPr>
              <w:fldChar w:fldCharType="end"/>
            </w:r>
          </w:hyperlink>
        </w:p>
        <w:p w14:paraId="11DC4520" w14:textId="35F47A4D" w:rsidR="00C2678F" w:rsidRDefault="00000000">
          <w:pPr>
            <w:pStyle w:val="TM3"/>
            <w:tabs>
              <w:tab w:val="left" w:pos="1200"/>
              <w:tab w:val="right" w:leader="dot" w:pos="9628"/>
            </w:tabs>
            <w:rPr>
              <w:rFonts w:asciiTheme="minorHAnsi" w:eastAsiaTheme="minorEastAsia" w:hAnsiTheme="minorHAnsi" w:cstheme="minorBidi"/>
              <w:noProof/>
              <w:sz w:val="22"/>
              <w:szCs w:val="22"/>
              <w:lang w:eastAsia="fr-FR"/>
            </w:rPr>
          </w:pPr>
          <w:hyperlink w:anchor="_Toc125304127" w:history="1">
            <w:r w:rsidR="00C2678F" w:rsidRPr="00566B72">
              <w:rPr>
                <w:rStyle w:val="Lienhypertexte"/>
                <w:noProof/>
              </w:rPr>
              <w:t>2.7.2</w:t>
            </w:r>
            <w:r w:rsidR="00C2678F">
              <w:rPr>
                <w:rFonts w:asciiTheme="minorHAnsi" w:eastAsiaTheme="minorEastAsia" w:hAnsiTheme="minorHAnsi" w:cstheme="minorBidi"/>
                <w:noProof/>
                <w:sz w:val="22"/>
                <w:szCs w:val="22"/>
                <w:lang w:eastAsia="fr-FR"/>
              </w:rPr>
              <w:tab/>
            </w:r>
            <w:r w:rsidR="00C2678F" w:rsidRPr="00566B72">
              <w:rPr>
                <w:rStyle w:val="Lienhypertexte"/>
                <w:noProof/>
              </w:rPr>
              <w:t>Trouvez et corrigez les erreurs présentées dans les 3 scénarii suivants.</w:t>
            </w:r>
            <w:r w:rsidR="00C2678F">
              <w:rPr>
                <w:noProof/>
                <w:webHidden/>
              </w:rPr>
              <w:tab/>
            </w:r>
            <w:r w:rsidR="00C2678F">
              <w:rPr>
                <w:noProof/>
                <w:webHidden/>
              </w:rPr>
              <w:fldChar w:fldCharType="begin"/>
            </w:r>
            <w:r w:rsidR="00C2678F">
              <w:rPr>
                <w:noProof/>
                <w:webHidden/>
              </w:rPr>
              <w:instrText xml:space="preserve"> PAGEREF _Toc125304127 \h </w:instrText>
            </w:r>
            <w:r w:rsidR="00C2678F">
              <w:rPr>
                <w:noProof/>
                <w:webHidden/>
              </w:rPr>
            </w:r>
            <w:r w:rsidR="00C2678F">
              <w:rPr>
                <w:noProof/>
                <w:webHidden/>
              </w:rPr>
              <w:fldChar w:fldCharType="separate"/>
            </w:r>
            <w:r w:rsidR="00C2678F">
              <w:rPr>
                <w:noProof/>
                <w:webHidden/>
              </w:rPr>
              <w:t>11</w:t>
            </w:r>
            <w:r w:rsidR="00C2678F">
              <w:rPr>
                <w:noProof/>
                <w:webHidden/>
              </w:rPr>
              <w:fldChar w:fldCharType="end"/>
            </w:r>
          </w:hyperlink>
        </w:p>
        <w:p w14:paraId="0540B7EB" w14:textId="4A54A202" w:rsidR="005B517D" w:rsidRDefault="005B517D">
          <w:r>
            <w:rPr>
              <w:b/>
              <w:bCs/>
            </w:rPr>
            <w:fldChar w:fldCharType="end"/>
          </w:r>
        </w:p>
      </w:sdtContent>
    </w:sdt>
    <w:p w14:paraId="6BEB22D9" w14:textId="1B896C91" w:rsidR="005B517D" w:rsidRDefault="00AD6437" w:rsidP="00AD6437">
      <w:pPr>
        <w:suppressAutoHyphens w:val="0"/>
        <w:jc w:val="left"/>
        <w:rPr>
          <w:rFonts w:ascii="Garamond" w:hAnsi="Garamond"/>
        </w:rPr>
      </w:pPr>
      <w:r>
        <w:rPr>
          <w:rFonts w:ascii="Garamond" w:hAnsi="Garamond"/>
        </w:rPr>
        <w:br w:type="page"/>
      </w:r>
    </w:p>
    <w:p w14:paraId="0216B685" w14:textId="3C64B680" w:rsidR="008848FF" w:rsidRDefault="008848FF" w:rsidP="00AD6437">
      <w:pPr>
        <w:suppressAutoHyphens w:val="0"/>
        <w:jc w:val="left"/>
        <w:rPr>
          <w:rFonts w:ascii="Garamond" w:hAnsi="Garamond"/>
        </w:rPr>
      </w:pPr>
    </w:p>
    <w:p w14:paraId="7EBA3074" w14:textId="77777777" w:rsidR="008848FF" w:rsidRPr="002C7661" w:rsidRDefault="008848FF" w:rsidP="00AD6437">
      <w:pPr>
        <w:suppressAutoHyphens w:val="0"/>
        <w:jc w:val="left"/>
        <w:rPr>
          <w:rFonts w:ascii="Garamond" w:hAnsi="Garamond"/>
        </w:rPr>
      </w:pPr>
    </w:p>
    <w:p w14:paraId="523BAEE3" w14:textId="19CA0181" w:rsidR="00AD6437" w:rsidRDefault="00E0389C" w:rsidP="00E0389C">
      <w:pPr>
        <w:pStyle w:val="Titre1"/>
      </w:pPr>
      <w:bookmarkStart w:id="0" w:name="_Toc125304092"/>
      <w:r>
        <w:t>Introduction :</w:t>
      </w:r>
    </w:p>
    <w:p w14:paraId="15347DC7" w14:textId="48941D3B" w:rsidR="00E0389C" w:rsidRDefault="00E0389C" w:rsidP="00E0389C"/>
    <w:p w14:paraId="4726A497" w14:textId="3990112F" w:rsidR="00E0389C" w:rsidRDefault="00E0389C" w:rsidP="00E0389C">
      <w:pPr>
        <w:pStyle w:val="Paragraphedeliste"/>
        <w:numPr>
          <w:ilvl w:val="0"/>
          <w:numId w:val="31"/>
        </w:numPr>
      </w:pPr>
      <w:r>
        <w:t xml:space="preserve">Dans cet atelier, à partir </w:t>
      </w:r>
      <w:r w:rsidR="006C3F31">
        <w:t>des topologies</w:t>
      </w:r>
      <w:r>
        <w:t xml:space="preserve"> qui nous sont fournie, aborderons le </w:t>
      </w:r>
      <w:r w:rsidR="006C3F31">
        <w:t>concept</w:t>
      </w:r>
      <w:r>
        <w:t xml:space="preserve"> de routage. La première partie de ce document ce concentre sur une topologie physique packet tracert dans </w:t>
      </w:r>
      <w:r w:rsidR="006C3F31">
        <w:t>laquelle</w:t>
      </w:r>
      <w:r>
        <w:t xml:space="preserve"> nous configurerons les éléments qui la compose afin de tester leur connectivité aussi bien avec l’IPV4 que l’IPV6. Afin d’activer le routage IPV6 nous manipulerons les commandes nécessaires et nous apprendrons également à manipuler la commande show afin de pouvoir afficher des informations concernant le routeur. Enfin dans le reste de </w:t>
      </w:r>
      <w:r w:rsidR="006C3F31">
        <w:t>cette activité</w:t>
      </w:r>
      <w:r>
        <w:t xml:space="preserve"> nous seront </w:t>
      </w:r>
      <w:r w:rsidR="006C3F31">
        <w:t>confronté</w:t>
      </w:r>
      <w:r>
        <w:t xml:space="preserve"> à différentes </w:t>
      </w:r>
      <w:r w:rsidR="006C3F31">
        <w:t>maquet</w:t>
      </w:r>
      <w:r>
        <w:t xml:space="preserve"> packet tracert comportant chacune un </w:t>
      </w:r>
      <w:r w:rsidR="006C3F31">
        <w:t>ou plusieurs problèmes que nous devrons résoudre, il nous faudra donc mettre en application nos connaissance sur le routage.</w:t>
      </w:r>
      <w:r>
        <w:t xml:space="preserve"> </w:t>
      </w:r>
    </w:p>
    <w:p w14:paraId="7A5282B0" w14:textId="77777777" w:rsidR="00E0389C" w:rsidRPr="00E0389C" w:rsidRDefault="00E0389C" w:rsidP="00E0389C"/>
    <w:p w14:paraId="185E5C2B" w14:textId="790F123D" w:rsidR="00DC7398" w:rsidRPr="002C7661" w:rsidRDefault="001112B9" w:rsidP="00E0389C">
      <w:pPr>
        <w:pStyle w:val="Titre1"/>
      </w:pPr>
      <w:r>
        <w:t>Topologie de routeur en IPv4 et Ipv6</w:t>
      </w:r>
      <w:bookmarkEnd w:id="0"/>
    </w:p>
    <w:p w14:paraId="377CC9A7" w14:textId="4950E0B6" w:rsidR="00DC7398" w:rsidRPr="002C7661" w:rsidRDefault="00DC7398" w:rsidP="004F429B">
      <w:pPr>
        <w:rPr>
          <w:rFonts w:ascii="Garamond" w:hAnsi="Garamond"/>
          <w:szCs w:val="24"/>
        </w:rPr>
      </w:pPr>
    </w:p>
    <w:p w14:paraId="3EC9862D" w14:textId="20619E9A" w:rsidR="00DC7398" w:rsidRPr="002C7661" w:rsidRDefault="00DC7398" w:rsidP="004F429B">
      <w:pPr>
        <w:rPr>
          <w:rFonts w:ascii="Garamond" w:hAnsi="Garamond"/>
          <w:szCs w:val="24"/>
        </w:rPr>
      </w:pPr>
    </w:p>
    <w:p w14:paraId="3D021E5C" w14:textId="3A666B9C" w:rsidR="00DC7398" w:rsidRPr="002C7661" w:rsidRDefault="00DC7398" w:rsidP="00E56652">
      <w:pPr>
        <w:pStyle w:val="Titre2"/>
      </w:pPr>
      <w:bookmarkStart w:id="1" w:name="_Toc125304093"/>
      <w:r w:rsidRPr="002C7661">
        <w:t>Fichier à utiliser, table d’adressage, topologie</w:t>
      </w:r>
      <w:bookmarkEnd w:id="1"/>
    </w:p>
    <w:p w14:paraId="5C0E3F07" w14:textId="6EE3129F" w:rsidR="00DC7398" w:rsidRPr="002C7661" w:rsidRDefault="00DC7398" w:rsidP="004F429B">
      <w:pPr>
        <w:rPr>
          <w:rFonts w:ascii="Garamond" w:hAnsi="Garamond"/>
          <w:szCs w:val="24"/>
        </w:rPr>
      </w:pPr>
    </w:p>
    <w:p w14:paraId="184E3F19" w14:textId="40165105" w:rsidR="00DC7398" w:rsidRPr="002C7661" w:rsidRDefault="00E66EFD" w:rsidP="008753A3">
      <w:pPr>
        <w:ind w:firstLine="709"/>
        <w:rPr>
          <w:rFonts w:ascii="Garamond" w:hAnsi="Garamond"/>
          <w:szCs w:val="24"/>
        </w:rPr>
      </w:pPr>
      <w:r>
        <w:rPr>
          <w:rFonts w:ascii="Garamond" w:hAnsi="Garamond"/>
          <w:szCs w:val="24"/>
        </w:rPr>
        <w:t xml:space="preserve">Voici le fichier à utiliser : </w:t>
      </w:r>
      <w:hyperlink r:id="rId8" w:history="1">
        <w:r w:rsidR="00637476" w:rsidRPr="00637476">
          <w:rPr>
            <w:rStyle w:val="Lienhypertexte"/>
            <w:rFonts w:ascii="Garamond" w:hAnsi="Garamond"/>
            <w:szCs w:val="24"/>
          </w:rPr>
          <w:t>Bloc2_sem2_Atelier_08_configuration_basique_de_routeur_02.pka</w:t>
        </w:r>
      </w:hyperlink>
    </w:p>
    <w:p w14:paraId="4EB626FA" w14:textId="77777777" w:rsidR="00DC7398" w:rsidRPr="002C7661" w:rsidRDefault="00DC7398" w:rsidP="004F429B">
      <w:pPr>
        <w:rPr>
          <w:rFonts w:ascii="Garamond" w:hAnsi="Garamond"/>
          <w:szCs w:val="24"/>
        </w:rPr>
      </w:pPr>
    </w:p>
    <w:p w14:paraId="164636E0" w14:textId="7DC02D59" w:rsidR="00EC209E" w:rsidRPr="002C7661" w:rsidRDefault="00EC209E" w:rsidP="008753A3">
      <w:pPr>
        <w:ind w:firstLine="709"/>
        <w:rPr>
          <w:rFonts w:ascii="Garamond" w:hAnsi="Garamond"/>
          <w:b/>
          <w:bCs/>
          <w:u w:val="single"/>
        </w:rPr>
      </w:pPr>
      <w:r w:rsidRPr="002C7661">
        <w:rPr>
          <w:rFonts w:ascii="Garamond" w:hAnsi="Garamond"/>
          <w:b/>
          <w:bCs/>
          <w:u w:val="single"/>
        </w:rPr>
        <w:t>Table d</w:t>
      </w:r>
      <w:r w:rsidR="00CF1398">
        <w:rPr>
          <w:rFonts w:ascii="Garamond" w:hAnsi="Garamond"/>
          <w:b/>
          <w:bCs/>
          <w:u w:val="single"/>
        </w:rPr>
        <w:t>’</w:t>
      </w:r>
      <w:r w:rsidRPr="002C7661">
        <w:rPr>
          <w:rFonts w:ascii="Garamond" w:hAnsi="Garamond"/>
          <w:b/>
          <w:bCs/>
          <w:u w:val="single"/>
        </w:rPr>
        <w:t>adressage</w:t>
      </w:r>
    </w:p>
    <w:p w14:paraId="57EB9C3A" w14:textId="77777777" w:rsidR="003A367A" w:rsidRPr="002C7661" w:rsidRDefault="003A367A" w:rsidP="004F429B">
      <w:pPr>
        <w:rPr>
          <w:rFonts w:ascii="Garamond" w:hAnsi="Garamond"/>
          <w:b/>
          <w:bCs/>
          <w:u w:val="single"/>
        </w:rPr>
      </w:pPr>
    </w:p>
    <w:tbl>
      <w:tblPr>
        <w:tblW w:w="85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258"/>
        <w:gridCol w:w="2158"/>
        <w:gridCol w:w="2618"/>
        <w:gridCol w:w="2493"/>
      </w:tblGrid>
      <w:tr w:rsidR="00EC209E" w:rsidRPr="002C7661" w14:paraId="664F59E1" w14:textId="77777777" w:rsidTr="003A367A">
        <w:trPr>
          <w:cantSplit/>
          <w:jc w:val="center"/>
        </w:trPr>
        <w:tc>
          <w:tcPr>
            <w:tcW w:w="125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EB3E1BB" w14:textId="77777777" w:rsidR="00EC209E" w:rsidRPr="002C7661" w:rsidRDefault="00EC209E" w:rsidP="004F429B">
            <w:pPr>
              <w:pStyle w:val="TableHeading"/>
              <w:spacing w:before="0" w:after="0" w:line="240" w:lineRule="auto"/>
              <w:rPr>
                <w:rFonts w:ascii="Garamond" w:hAnsi="Garamond"/>
                <w:sz w:val="24"/>
                <w:szCs w:val="24"/>
              </w:rPr>
            </w:pPr>
            <w:r w:rsidRPr="002C7661">
              <w:rPr>
                <w:rFonts w:ascii="Garamond" w:hAnsi="Garamond"/>
                <w:sz w:val="24"/>
                <w:szCs w:val="24"/>
              </w:rPr>
              <w:t>Appareil</w:t>
            </w:r>
          </w:p>
        </w:tc>
        <w:tc>
          <w:tcPr>
            <w:tcW w:w="215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5E778CE" w14:textId="77777777" w:rsidR="00EC209E" w:rsidRPr="002C7661" w:rsidRDefault="00EC209E" w:rsidP="004F429B">
            <w:pPr>
              <w:pStyle w:val="TableHeading"/>
              <w:spacing w:before="0" w:after="0" w:line="240" w:lineRule="auto"/>
              <w:rPr>
                <w:rFonts w:ascii="Garamond" w:hAnsi="Garamond"/>
                <w:sz w:val="24"/>
                <w:szCs w:val="24"/>
              </w:rPr>
            </w:pPr>
            <w:r w:rsidRPr="002C7661">
              <w:rPr>
                <w:rFonts w:ascii="Garamond" w:hAnsi="Garamond"/>
                <w:sz w:val="24"/>
                <w:szCs w:val="24"/>
              </w:rPr>
              <w:t>Interface</w:t>
            </w:r>
          </w:p>
        </w:tc>
        <w:tc>
          <w:tcPr>
            <w:tcW w:w="261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C1267AD" w14:textId="77777777" w:rsidR="00EC209E" w:rsidRPr="002C7661" w:rsidRDefault="00EC209E" w:rsidP="004F429B">
            <w:pPr>
              <w:pStyle w:val="TableHeading"/>
              <w:spacing w:before="0" w:after="0" w:line="240" w:lineRule="auto"/>
              <w:rPr>
                <w:rFonts w:ascii="Garamond" w:hAnsi="Garamond"/>
                <w:sz w:val="24"/>
                <w:szCs w:val="24"/>
              </w:rPr>
            </w:pPr>
            <w:r w:rsidRPr="002C7661">
              <w:rPr>
                <w:rFonts w:ascii="Garamond" w:hAnsi="Garamond"/>
                <w:sz w:val="24"/>
                <w:szCs w:val="24"/>
              </w:rPr>
              <w:t>Adresse IP / Préfixe</w:t>
            </w:r>
          </w:p>
        </w:tc>
        <w:tc>
          <w:tcPr>
            <w:tcW w:w="249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92046F7" w14:textId="77777777" w:rsidR="00EC209E" w:rsidRPr="002C7661" w:rsidRDefault="00EC209E" w:rsidP="004F429B">
            <w:pPr>
              <w:pStyle w:val="TableHeading"/>
              <w:spacing w:before="0" w:after="0" w:line="240" w:lineRule="auto"/>
              <w:rPr>
                <w:rFonts w:ascii="Garamond" w:hAnsi="Garamond"/>
                <w:sz w:val="24"/>
                <w:szCs w:val="24"/>
              </w:rPr>
            </w:pPr>
            <w:r w:rsidRPr="002C7661">
              <w:rPr>
                <w:rFonts w:ascii="Garamond" w:hAnsi="Garamond"/>
                <w:sz w:val="24"/>
                <w:szCs w:val="24"/>
              </w:rPr>
              <w:t>Passerelle par défaut</w:t>
            </w:r>
          </w:p>
        </w:tc>
      </w:tr>
      <w:tr w:rsidR="00EC209E" w:rsidRPr="002C7661" w14:paraId="510DBD09" w14:textId="77777777" w:rsidTr="003A367A">
        <w:trPr>
          <w:cantSplit/>
          <w:jc w:val="center"/>
        </w:trPr>
        <w:tc>
          <w:tcPr>
            <w:tcW w:w="1258" w:type="dxa"/>
            <w:tcBorders>
              <w:bottom w:val="nil"/>
            </w:tcBorders>
            <w:vAlign w:val="bottom"/>
          </w:tcPr>
          <w:p w14:paraId="0D37F92A" w14:textId="77777777" w:rsidR="00EC209E" w:rsidRPr="002C7661" w:rsidRDefault="00EC209E" w:rsidP="004F429B">
            <w:pPr>
              <w:pStyle w:val="TableText"/>
              <w:spacing w:before="0" w:after="0"/>
              <w:rPr>
                <w:rStyle w:val="DnT"/>
                <w:rFonts w:ascii="Garamond" w:hAnsi="Garamond"/>
                <w:sz w:val="24"/>
                <w:szCs w:val="24"/>
              </w:rPr>
            </w:pPr>
            <w:r w:rsidRPr="002C7661">
              <w:rPr>
                <w:rStyle w:val="DnT"/>
                <w:rFonts w:ascii="Garamond" w:hAnsi="Garamond"/>
                <w:sz w:val="24"/>
                <w:szCs w:val="24"/>
              </w:rPr>
              <w:t>R1</w:t>
            </w:r>
          </w:p>
        </w:tc>
        <w:tc>
          <w:tcPr>
            <w:tcW w:w="2158" w:type="dxa"/>
            <w:tcBorders>
              <w:bottom w:val="nil"/>
            </w:tcBorders>
            <w:vAlign w:val="bottom"/>
          </w:tcPr>
          <w:p w14:paraId="375E6D5E"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G0/0/0</w:t>
            </w:r>
          </w:p>
        </w:tc>
        <w:tc>
          <w:tcPr>
            <w:tcW w:w="2618" w:type="dxa"/>
            <w:vAlign w:val="bottom"/>
          </w:tcPr>
          <w:p w14:paraId="3C966FF6"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192.168.0.1 /24</w:t>
            </w:r>
          </w:p>
        </w:tc>
        <w:tc>
          <w:tcPr>
            <w:tcW w:w="2493" w:type="dxa"/>
            <w:tcBorders>
              <w:bottom w:val="nil"/>
            </w:tcBorders>
            <w:vAlign w:val="bottom"/>
          </w:tcPr>
          <w:p w14:paraId="72520EC6"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S/O</w:t>
            </w:r>
          </w:p>
        </w:tc>
      </w:tr>
      <w:tr w:rsidR="00EC209E" w:rsidRPr="002C7661" w14:paraId="623CB836" w14:textId="77777777" w:rsidTr="003A367A">
        <w:trPr>
          <w:cantSplit/>
          <w:jc w:val="center"/>
        </w:trPr>
        <w:tc>
          <w:tcPr>
            <w:tcW w:w="1258" w:type="dxa"/>
            <w:tcBorders>
              <w:top w:val="nil"/>
              <w:bottom w:val="nil"/>
            </w:tcBorders>
            <w:vAlign w:val="bottom"/>
          </w:tcPr>
          <w:p w14:paraId="1719ECE5" w14:textId="3696C6DC" w:rsidR="00EC209E" w:rsidRPr="002C7661" w:rsidRDefault="00EC209E" w:rsidP="004F429B">
            <w:pPr>
              <w:pStyle w:val="ConfigWindow"/>
              <w:rPr>
                <w:rFonts w:ascii="Garamond" w:hAnsi="Garamond"/>
                <w:sz w:val="24"/>
              </w:rPr>
            </w:pPr>
          </w:p>
        </w:tc>
        <w:tc>
          <w:tcPr>
            <w:tcW w:w="2158" w:type="dxa"/>
            <w:tcBorders>
              <w:top w:val="nil"/>
              <w:bottom w:val="nil"/>
            </w:tcBorders>
            <w:vAlign w:val="bottom"/>
          </w:tcPr>
          <w:p w14:paraId="58A1D2E0" w14:textId="3FB15581" w:rsidR="00EC209E" w:rsidRPr="002C7661" w:rsidRDefault="00EC209E" w:rsidP="004F429B">
            <w:pPr>
              <w:pStyle w:val="ConfigWindow"/>
              <w:rPr>
                <w:rFonts w:ascii="Garamond" w:hAnsi="Garamond"/>
                <w:sz w:val="24"/>
              </w:rPr>
            </w:pPr>
          </w:p>
        </w:tc>
        <w:tc>
          <w:tcPr>
            <w:tcW w:w="2618" w:type="dxa"/>
            <w:vAlign w:val="bottom"/>
          </w:tcPr>
          <w:p w14:paraId="5323B25E"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2001:db8:acad::1 /64</w:t>
            </w:r>
          </w:p>
        </w:tc>
        <w:tc>
          <w:tcPr>
            <w:tcW w:w="2493" w:type="dxa"/>
            <w:tcBorders>
              <w:top w:val="nil"/>
              <w:bottom w:val="nil"/>
            </w:tcBorders>
            <w:vAlign w:val="bottom"/>
          </w:tcPr>
          <w:p w14:paraId="1B7E9592" w14:textId="62F62433" w:rsidR="00EC209E" w:rsidRPr="002C7661" w:rsidRDefault="00EC209E" w:rsidP="004F429B">
            <w:pPr>
              <w:pStyle w:val="ConfigWindow"/>
              <w:rPr>
                <w:rFonts w:ascii="Garamond" w:hAnsi="Garamond"/>
                <w:sz w:val="24"/>
              </w:rPr>
            </w:pPr>
          </w:p>
        </w:tc>
      </w:tr>
      <w:tr w:rsidR="00EC209E" w:rsidRPr="002C7661" w14:paraId="76F658E9" w14:textId="77777777" w:rsidTr="003A367A">
        <w:trPr>
          <w:cantSplit/>
          <w:jc w:val="center"/>
        </w:trPr>
        <w:tc>
          <w:tcPr>
            <w:tcW w:w="1258" w:type="dxa"/>
            <w:tcBorders>
              <w:top w:val="nil"/>
              <w:bottom w:val="nil"/>
            </w:tcBorders>
            <w:vAlign w:val="bottom"/>
          </w:tcPr>
          <w:p w14:paraId="4E73D5F8" w14:textId="73678E26" w:rsidR="00EC209E" w:rsidRPr="002C7661" w:rsidRDefault="00EC209E" w:rsidP="004F429B">
            <w:pPr>
              <w:pStyle w:val="ConfigWindow"/>
              <w:rPr>
                <w:rFonts w:ascii="Garamond" w:hAnsi="Garamond"/>
                <w:sz w:val="24"/>
              </w:rPr>
            </w:pPr>
          </w:p>
        </w:tc>
        <w:tc>
          <w:tcPr>
            <w:tcW w:w="2158" w:type="dxa"/>
            <w:tcBorders>
              <w:top w:val="nil"/>
              <w:bottom w:val="single" w:sz="2" w:space="0" w:color="auto"/>
            </w:tcBorders>
            <w:vAlign w:val="bottom"/>
          </w:tcPr>
          <w:p w14:paraId="4CE46994" w14:textId="7346AA5C" w:rsidR="00EC209E" w:rsidRPr="002C7661" w:rsidRDefault="00EC209E" w:rsidP="004F429B">
            <w:pPr>
              <w:pStyle w:val="ConfigWindow"/>
              <w:rPr>
                <w:rFonts w:ascii="Garamond" w:hAnsi="Garamond"/>
                <w:sz w:val="24"/>
              </w:rPr>
            </w:pPr>
          </w:p>
        </w:tc>
        <w:tc>
          <w:tcPr>
            <w:tcW w:w="2618" w:type="dxa"/>
            <w:vAlign w:val="bottom"/>
          </w:tcPr>
          <w:p w14:paraId="71B32E7A" w14:textId="4685DF9F"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fe80::1</w:t>
            </w:r>
          </w:p>
        </w:tc>
        <w:tc>
          <w:tcPr>
            <w:tcW w:w="2493" w:type="dxa"/>
            <w:tcBorders>
              <w:top w:val="nil"/>
              <w:bottom w:val="nil"/>
            </w:tcBorders>
            <w:vAlign w:val="bottom"/>
          </w:tcPr>
          <w:p w14:paraId="020AE4C0" w14:textId="25240367" w:rsidR="00EC209E" w:rsidRPr="002C7661" w:rsidRDefault="00EC209E" w:rsidP="004F429B">
            <w:pPr>
              <w:pStyle w:val="ConfigWindow"/>
              <w:rPr>
                <w:rFonts w:ascii="Garamond" w:hAnsi="Garamond"/>
                <w:sz w:val="24"/>
              </w:rPr>
            </w:pPr>
          </w:p>
        </w:tc>
      </w:tr>
      <w:tr w:rsidR="00EC209E" w:rsidRPr="002C7661" w14:paraId="2DA54FA2" w14:textId="77777777" w:rsidTr="003A367A">
        <w:trPr>
          <w:cantSplit/>
          <w:jc w:val="center"/>
        </w:trPr>
        <w:tc>
          <w:tcPr>
            <w:tcW w:w="1258" w:type="dxa"/>
            <w:tcBorders>
              <w:top w:val="nil"/>
              <w:bottom w:val="nil"/>
            </w:tcBorders>
            <w:shd w:val="clear" w:color="auto" w:fill="FFFFFF" w:themeFill="background1"/>
            <w:vAlign w:val="bottom"/>
          </w:tcPr>
          <w:p w14:paraId="63BDE791" w14:textId="2C8A0238" w:rsidR="00EC209E" w:rsidRPr="002C7661" w:rsidRDefault="00EC209E" w:rsidP="004F429B">
            <w:pPr>
              <w:pStyle w:val="ConfigWindow"/>
              <w:rPr>
                <w:rFonts w:ascii="Garamond" w:hAnsi="Garamond"/>
                <w:sz w:val="24"/>
              </w:rPr>
            </w:pPr>
          </w:p>
        </w:tc>
        <w:tc>
          <w:tcPr>
            <w:tcW w:w="2158" w:type="dxa"/>
            <w:tcBorders>
              <w:bottom w:val="nil"/>
            </w:tcBorders>
            <w:shd w:val="clear" w:color="auto" w:fill="FFFFFF" w:themeFill="background1"/>
            <w:vAlign w:val="bottom"/>
          </w:tcPr>
          <w:p w14:paraId="07699F70"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G0/0/1</w:t>
            </w:r>
          </w:p>
        </w:tc>
        <w:tc>
          <w:tcPr>
            <w:tcW w:w="2618" w:type="dxa"/>
            <w:shd w:val="clear" w:color="auto" w:fill="FFFFFF" w:themeFill="background1"/>
            <w:vAlign w:val="bottom"/>
          </w:tcPr>
          <w:p w14:paraId="7A164587"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192.168.1.1 /24</w:t>
            </w:r>
          </w:p>
        </w:tc>
        <w:tc>
          <w:tcPr>
            <w:tcW w:w="2493" w:type="dxa"/>
            <w:tcBorders>
              <w:top w:val="nil"/>
              <w:bottom w:val="nil"/>
            </w:tcBorders>
            <w:shd w:val="clear" w:color="auto" w:fill="FFFFFF" w:themeFill="background1"/>
            <w:vAlign w:val="bottom"/>
          </w:tcPr>
          <w:p w14:paraId="437654F0" w14:textId="27E8F90C" w:rsidR="00EC209E" w:rsidRPr="002C7661" w:rsidRDefault="00EC209E" w:rsidP="004F429B">
            <w:pPr>
              <w:pStyle w:val="ConfigWindow"/>
              <w:rPr>
                <w:rFonts w:ascii="Garamond" w:hAnsi="Garamond"/>
                <w:sz w:val="24"/>
              </w:rPr>
            </w:pPr>
          </w:p>
        </w:tc>
      </w:tr>
      <w:tr w:rsidR="00EC209E" w:rsidRPr="002C7661" w14:paraId="3EDBFF39" w14:textId="77777777" w:rsidTr="003A367A">
        <w:trPr>
          <w:cantSplit/>
          <w:jc w:val="center"/>
        </w:trPr>
        <w:tc>
          <w:tcPr>
            <w:tcW w:w="1258" w:type="dxa"/>
            <w:tcBorders>
              <w:top w:val="nil"/>
              <w:bottom w:val="nil"/>
            </w:tcBorders>
            <w:shd w:val="clear" w:color="auto" w:fill="FFFFFF" w:themeFill="background1"/>
            <w:vAlign w:val="bottom"/>
          </w:tcPr>
          <w:p w14:paraId="39ECC887" w14:textId="70A989DE" w:rsidR="00EC209E" w:rsidRPr="002C7661" w:rsidRDefault="00EC209E" w:rsidP="004F429B">
            <w:pPr>
              <w:pStyle w:val="ConfigWindow"/>
              <w:rPr>
                <w:rFonts w:ascii="Garamond" w:hAnsi="Garamond"/>
                <w:sz w:val="24"/>
              </w:rPr>
            </w:pPr>
          </w:p>
        </w:tc>
        <w:tc>
          <w:tcPr>
            <w:tcW w:w="2158" w:type="dxa"/>
            <w:tcBorders>
              <w:top w:val="nil"/>
              <w:bottom w:val="nil"/>
            </w:tcBorders>
            <w:shd w:val="clear" w:color="auto" w:fill="FFFFFF" w:themeFill="background1"/>
            <w:vAlign w:val="bottom"/>
          </w:tcPr>
          <w:p w14:paraId="4BD5B23E" w14:textId="680BEC16" w:rsidR="00EC209E" w:rsidRPr="002C7661" w:rsidRDefault="00EC209E" w:rsidP="004F429B">
            <w:pPr>
              <w:pStyle w:val="ConfigWindow"/>
              <w:rPr>
                <w:rFonts w:ascii="Garamond" w:hAnsi="Garamond"/>
                <w:sz w:val="24"/>
              </w:rPr>
            </w:pPr>
          </w:p>
        </w:tc>
        <w:tc>
          <w:tcPr>
            <w:tcW w:w="2618" w:type="dxa"/>
            <w:shd w:val="clear" w:color="auto" w:fill="FFFFFF" w:themeFill="background1"/>
            <w:vAlign w:val="bottom"/>
          </w:tcPr>
          <w:p w14:paraId="6023CE23" w14:textId="70C812CB"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2001:db8:acad:1</w:t>
            </w:r>
            <w:r w:rsidR="005B517D">
              <w:rPr>
                <w:rFonts w:ascii="Garamond" w:hAnsi="Garamond"/>
                <w:sz w:val="24"/>
                <w:szCs w:val="24"/>
              </w:rPr>
              <w:t>::1</w:t>
            </w:r>
            <w:r w:rsidRPr="002C7661">
              <w:rPr>
                <w:rFonts w:ascii="Garamond" w:hAnsi="Garamond"/>
                <w:sz w:val="24"/>
                <w:szCs w:val="24"/>
              </w:rPr>
              <w:t xml:space="preserve"> /64</w:t>
            </w:r>
          </w:p>
        </w:tc>
        <w:tc>
          <w:tcPr>
            <w:tcW w:w="2493" w:type="dxa"/>
            <w:tcBorders>
              <w:top w:val="nil"/>
              <w:bottom w:val="nil"/>
            </w:tcBorders>
            <w:shd w:val="clear" w:color="auto" w:fill="FFFFFF" w:themeFill="background1"/>
            <w:vAlign w:val="bottom"/>
          </w:tcPr>
          <w:p w14:paraId="58A7F7D8" w14:textId="7B8C891D" w:rsidR="00EC209E" w:rsidRPr="002C7661" w:rsidRDefault="00EC209E" w:rsidP="004F429B">
            <w:pPr>
              <w:pStyle w:val="ConfigWindow"/>
              <w:rPr>
                <w:rFonts w:ascii="Garamond" w:hAnsi="Garamond"/>
                <w:sz w:val="24"/>
              </w:rPr>
            </w:pPr>
          </w:p>
        </w:tc>
      </w:tr>
      <w:tr w:rsidR="00EC209E" w:rsidRPr="002C7661" w14:paraId="7BDFC743" w14:textId="77777777" w:rsidTr="003A367A">
        <w:trPr>
          <w:cantSplit/>
          <w:jc w:val="center"/>
        </w:trPr>
        <w:tc>
          <w:tcPr>
            <w:tcW w:w="1258" w:type="dxa"/>
            <w:tcBorders>
              <w:top w:val="nil"/>
              <w:bottom w:val="nil"/>
            </w:tcBorders>
            <w:shd w:val="clear" w:color="auto" w:fill="FFFFFF" w:themeFill="background1"/>
            <w:vAlign w:val="bottom"/>
          </w:tcPr>
          <w:p w14:paraId="18DAFAD0" w14:textId="7E3EB71C" w:rsidR="00EC209E" w:rsidRPr="002C7661" w:rsidRDefault="00EC209E" w:rsidP="004F429B">
            <w:pPr>
              <w:pStyle w:val="ConfigWindow"/>
              <w:rPr>
                <w:rFonts w:ascii="Garamond" w:hAnsi="Garamond"/>
                <w:sz w:val="24"/>
              </w:rPr>
            </w:pPr>
          </w:p>
        </w:tc>
        <w:tc>
          <w:tcPr>
            <w:tcW w:w="2158" w:type="dxa"/>
            <w:tcBorders>
              <w:top w:val="nil"/>
              <w:bottom w:val="single" w:sz="2" w:space="0" w:color="auto"/>
            </w:tcBorders>
            <w:shd w:val="clear" w:color="auto" w:fill="FFFFFF" w:themeFill="background1"/>
            <w:vAlign w:val="bottom"/>
          </w:tcPr>
          <w:p w14:paraId="23D4AD85" w14:textId="23E38430" w:rsidR="00EC209E" w:rsidRPr="002C7661" w:rsidRDefault="00EC209E" w:rsidP="004F429B">
            <w:pPr>
              <w:pStyle w:val="ConfigWindow"/>
              <w:rPr>
                <w:rFonts w:ascii="Garamond" w:hAnsi="Garamond"/>
                <w:sz w:val="24"/>
              </w:rPr>
            </w:pPr>
          </w:p>
        </w:tc>
        <w:tc>
          <w:tcPr>
            <w:tcW w:w="2618" w:type="dxa"/>
            <w:shd w:val="clear" w:color="auto" w:fill="FFFFFF" w:themeFill="background1"/>
            <w:vAlign w:val="bottom"/>
          </w:tcPr>
          <w:p w14:paraId="31118462" w14:textId="18E0A391"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fe80::1</w:t>
            </w:r>
          </w:p>
        </w:tc>
        <w:tc>
          <w:tcPr>
            <w:tcW w:w="2493" w:type="dxa"/>
            <w:tcBorders>
              <w:top w:val="nil"/>
              <w:bottom w:val="nil"/>
            </w:tcBorders>
            <w:shd w:val="clear" w:color="auto" w:fill="FFFFFF" w:themeFill="background1"/>
            <w:vAlign w:val="bottom"/>
          </w:tcPr>
          <w:p w14:paraId="08107EDE" w14:textId="0BFB9B30" w:rsidR="00EC209E" w:rsidRPr="002C7661" w:rsidRDefault="00EC209E" w:rsidP="004F429B">
            <w:pPr>
              <w:pStyle w:val="ConfigWindow"/>
              <w:rPr>
                <w:rFonts w:ascii="Garamond" w:hAnsi="Garamond"/>
                <w:sz w:val="24"/>
              </w:rPr>
            </w:pPr>
          </w:p>
        </w:tc>
      </w:tr>
      <w:tr w:rsidR="00EC209E" w:rsidRPr="002C7661" w14:paraId="359A5B37" w14:textId="77777777" w:rsidTr="003A367A">
        <w:trPr>
          <w:cantSplit/>
          <w:trHeight w:val="49"/>
          <w:jc w:val="center"/>
        </w:trPr>
        <w:tc>
          <w:tcPr>
            <w:tcW w:w="1258" w:type="dxa"/>
            <w:tcBorders>
              <w:top w:val="nil"/>
              <w:bottom w:val="nil"/>
            </w:tcBorders>
            <w:shd w:val="clear" w:color="auto" w:fill="FFFFFF" w:themeFill="background1"/>
            <w:vAlign w:val="bottom"/>
          </w:tcPr>
          <w:p w14:paraId="52EC5385" w14:textId="7242E456" w:rsidR="00EC209E" w:rsidRPr="002C7661" w:rsidRDefault="00EC209E" w:rsidP="004F429B">
            <w:pPr>
              <w:pStyle w:val="ConfigWindow"/>
              <w:rPr>
                <w:rFonts w:ascii="Garamond" w:hAnsi="Garamond"/>
                <w:sz w:val="24"/>
              </w:rPr>
            </w:pPr>
          </w:p>
        </w:tc>
        <w:tc>
          <w:tcPr>
            <w:tcW w:w="2158" w:type="dxa"/>
            <w:tcBorders>
              <w:bottom w:val="nil"/>
            </w:tcBorders>
            <w:shd w:val="clear" w:color="auto" w:fill="FFFFFF" w:themeFill="background1"/>
            <w:vAlign w:val="bottom"/>
          </w:tcPr>
          <w:p w14:paraId="4F4CEAA9"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Loopback0</w:t>
            </w:r>
          </w:p>
        </w:tc>
        <w:tc>
          <w:tcPr>
            <w:tcW w:w="2618" w:type="dxa"/>
            <w:shd w:val="clear" w:color="auto" w:fill="FFFFFF" w:themeFill="background1"/>
            <w:vAlign w:val="bottom"/>
          </w:tcPr>
          <w:p w14:paraId="54D32AF6"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10.0.0.1 /24</w:t>
            </w:r>
          </w:p>
        </w:tc>
        <w:tc>
          <w:tcPr>
            <w:tcW w:w="2493" w:type="dxa"/>
            <w:tcBorders>
              <w:top w:val="nil"/>
              <w:bottom w:val="nil"/>
            </w:tcBorders>
            <w:shd w:val="clear" w:color="auto" w:fill="FFFFFF" w:themeFill="background1"/>
            <w:vAlign w:val="bottom"/>
          </w:tcPr>
          <w:p w14:paraId="442409D7" w14:textId="64E39A86" w:rsidR="00EC209E" w:rsidRPr="002C7661" w:rsidRDefault="00EC209E" w:rsidP="004F429B">
            <w:pPr>
              <w:pStyle w:val="ConfigWindow"/>
              <w:rPr>
                <w:rFonts w:ascii="Garamond" w:hAnsi="Garamond"/>
                <w:sz w:val="24"/>
              </w:rPr>
            </w:pPr>
          </w:p>
        </w:tc>
      </w:tr>
      <w:tr w:rsidR="00EC209E" w:rsidRPr="002C7661" w14:paraId="5AE5E47E" w14:textId="77777777" w:rsidTr="003A367A">
        <w:trPr>
          <w:cantSplit/>
          <w:jc w:val="center"/>
        </w:trPr>
        <w:tc>
          <w:tcPr>
            <w:tcW w:w="1258" w:type="dxa"/>
            <w:tcBorders>
              <w:top w:val="nil"/>
              <w:bottom w:val="nil"/>
            </w:tcBorders>
            <w:shd w:val="clear" w:color="auto" w:fill="FFFFFF" w:themeFill="background1"/>
            <w:vAlign w:val="bottom"/>
          </w:tcPr>
          <w:p w14:paraId="7DAA2C36" w14:textId="61262D03" w:rsidR="00EC209E" w:rsidRPr="002C7661" w:rsidRDefault="00EC209E" w:rsidP="004F429B">
            <w:pPr>
              <w:pStyle w:val="ConfigWindow"/>
              <w:rPr>
                <w:rFonts w:ascii="Garamond" w:hAnsi="Garamond"/>
                <w:sz w:val="24"/>
              </w:rPr>
            </w:pPr>
          </w:p>
        </w:tc>
        <w:tc>
          <w:tcPr>
            <w:tcW w:w="2158" w:type="dxa"/>
            <w:tcBorders>
              <w:top w:val="nil"/>
              <w:bottom w:val="nil"/>
            </w:tcBorders>
            <w:shd w:val="clear" w:color="auto" w:fill="FFFFFF" w:themeFill="background1"/>
            <w:vAlign w:val="bottom"/>
          </w:tcPr>
          <w:p w14:paraId="046F0EA7" w14:textId="28E1F220" w:rsidR="00EC209E" w:rsidRPr="002C7661" w:rsidRDefault="00EC209E" w:rsidP="004F429B">
            <w:pPr>
              <w:pStyle w:val="ConfigWindow"/>
              <w:rPr>
                <w:rFonts w:ascii="Garamond" w:hAnsi="Garamond"/>
                <w:sz w:val="24"/>
              </w:rPr>
            </w:pPr>
          </w:p>
        </w:tc>
        <w:tc>
          <w:tcPr>
            <w:tcW w:w="2618" w:type="dxa"/>
            <w:shd w:val="clear" w:color="auto" w:fill="FFFFFF" w:themeFill="background1"/>
            <w:vAlign w:val="bottom"/>
          </w:tcPr>
          <w:p w14:paraId="3391DA09"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2001:db8:acad:2::1 /64</w:t>
            </w:r>
          </w:p>
        </w:tc>
        <w:tc>
          <w:tcPr>
            <w:tcW w:w="2493" w:type="dxa"/>
            <w:tcBorders>
              <w:top w:val="nil"/>
              <w:bottom w:val="nil"/>
            </w:tcBorders>
            <w:shd w:val="clear" w:color="auto" w:fill="FFFFFF" w:themeFill="background1"/>
            <w:vAlign w:val="bottom"/>
          </w:tcPr>
          <w:p w14:paraId="7D665C0A" w14:textId="4C32B492" w:rsidR="00EC209E" w:rsidRPr="002C7661" w:rsidRDefault="00EC209E" w:rsidP="004F429B">
            <w:pPr>
              <w:pStyle w:val="ConfigWindow"/>
              <w:rPr>
                <w:rFonts w:ascii="Garamond" w:hAnsi="Garamond"/>
                <w:sz w:val="24"/>
              </w:rPr>
            </w:pPr>
          </w:p>
        </w:tc>
      </w:tr>
      <w:tr w:rsidR="00EC209E" w:rsidRPr="002C7661" w14:paraId="4E57ACA9" w14:textId="77777777" w:rsidTr="003A367A">
        <w:trPr>
          <w:cantSplit/>
          <w:jc w:val="center"/>
        </w:trPr>
        <w:tc>
          <w:tcPr>
            <w:tcW w:w="1258" w:type="dxa"/>
            <w:tcBorders>
              <w:top w:val="nil"/>
              <w:bottom w:val="single" w:sz="2" w:space="0" w:color="auto"/>
            </w:tcBorders>
            <w:shd w:val="clear" w:color="auto" w:fill="FFFFFF" w:themeFill="background1"/>
            <w:vAlign w:val="bottom"/>
          </w:tcPr>
          <w:p w14:paraId="407B8F2A" w14:textId="71C3BF35" w:rsidR="00EC209E" w:rsidRPr="002C7661" w:rsidRDefault="00EC209E" w:rsidP="004F429B">
            <w:pPr>
              <w:pStyle w:val="ConfigWindow"/>
              <w:rPr>
                <w:rFonts w:ascii="Garamond" w:hAnsi="Garamond"/>
                <w:sz w:val="24"/>
              </w:rPr>
            </w:pPr>
          </w:p>
        </w:tc>
        <w:tc>
          <w:tcPr>
            <w:tcW w:w="2158" w:type="dxa"/>
            <w:tcBorders>
              <w:top w:val="nil"/>
              <w:bottom w:val="single" w:sz="2" w:space="0" w:color="auto"/>
            </w:tcBorders>
            <w:shd w:val="clear" w:color="auto" w:fill="FFFFFF" w:themeFill="background1"/>
            <w:vAlign w:val="bottom"/>
          </w:tcPr>
          <w:p w14:paraId="5F300C7B" w14:textId="1A83FB8A" w:rsidR="00EC209E" w:rsidRPr="002C7661" w:rsidRDefault="00EC209E" w:rsidP="004F429B">
            <w:pPr>
              <w:pStyle w:val="ConfigWindow"/>
              <w:rPr>
                <w:rFonts w:ascii="Garamond" w:hAnsi="Garamond"/>
                <w:sz w:val="24"/>
              </w:rPr>
            </w:pPr>
          </w:p>
        </w:tc>
        <w:tc>
          <w:tcPr>
            <w:tcW w:w="2618" w:type="dxa"/>
            <w:shd w:val="clear" w:color="auto" w:fill="FFFFFF" w:themeFill="background1"/>
            <w:vAlign w:val="bottom"/>
          </w:tcPr>
          <w:p w14:paraId="515BBCCC" w14:textId="7CEFAC1E"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fe80::1</w:t>
            </w:r>
          </w:p>
        </w:tc>
        <w:tc>
          <w:tcPr>
            <w:tcW w:w="2493" w:type="dxa"/>
            <w:tcBorders>
              <w:top w:val="nil"/>
            </w:tcBorders>
            <w:shd w:val="clear" w:color="auto" w:fill="FFFFFF" w:themeFill="background1"/>
            <w:vAlign w:val="bottom"/>
          </w:tcPr>
          <w:p w14:paraId="4766D073" w14:textId="0A1166B3" w:rsidR="00EC209E" w:rsidRPr="002C7661" w:rsidRDefault="00EC209E" w:rsidP="004F429B">
            <w:pPr>
              <w:pStyle w:val="ConfigWindow"/>
              <w:rPr>
                <w:rFonts w:ascii="Garamond" w:hAnsi="Garamond"/>
                <w:sz w:val="24"/>
              </w:rPr>
            </w:pPr>
          </w:p>
        </w:tc>
      </w:tr>
      <w:tr w:rsidR="00EC209E" w:rsidRPr="002C7661" w14:paraId="0710E190" w14:textId="77777777" w:rsidTr="003A367A">
        <w:trPr>
          <w:cantSplit/>
          <w:jc w:val="center"/>
        </w:trPr>
        <w:tc>
          <w:tcPr>
            <w:tcW w:w="1258" w:type="dxa"/>
            <w:tcBorders>
              <w:bottom w:val="nil"/>
            </w:tcBorders>
            <w:shd w:val="clear" w:color="auto" w:fill="FFFFFF" w:themeFill="background1"/>
            <w:vAlign w:val="bottom"/>
          </w:tcPr>
          <w:p w14:paraId="1487A3EB" w14:textId="77777777" w:rsidR="00EC209E" w:rsidRPr="002C7661" w:rsidRDefault="00EC209E" w:rsidP="004F429B">
            <w:pPr>
              <w:pStyle w:val="TableText"/>
              <w:spacing w:before="0" w:after="0"/>
              <w:rPr>
                <w:rStyle w:val="DnT"/>
                <w:rFonts w:ascii="Garamond" w:hAnsi="Garamond"/>
                <w:sz w:val="24"/>
                <w:szCs w:val="24"/>
              </w:rPr>
            </w:pPr>
            <w:r w:rsidRPr="002C7661">
              <w:rPr>
                <w:rStyle w:val="DnT"/>
                <w:rFonts w:ascii="Garamond" w:hAnsi="Garamond"/>
                <w:sz w:val="24"/>
                <w:szCs w:val="24"/>
              </w:rPr>
              <w:t>PC-A</w:t>
            </w:r>
          </w:p>
        </w:tc>
        <w:tc>
          <w:tcPr>
            <w:tcW w:w="2158" w:type="dxa"/>
            <w:tcBorders>
              <w:bottom w:val="nil"/>
            </w:tcBorders>
            <w:shd w:val="clear" w:color="auto" w:fill="FFFFFF" w:themeFill="background1"/>
            <w:vAlign w:val="bottom"/>
          </w:tcPr>
          <w:p w14:paraId="32A81DA7"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Carte réseau (NIC)</w:t>
            </w:r>
          </w:p>
        </w:tc>
        <w:tc>
          <w:tcPr>
            <w:tcW w:w="2618" w:type="dxa"/>
            <w:shd w:val="clear" w:color="auto" w:fill="FFFFFF" w:themeFill="background1"/>
            <w:vAlign w:val="bottom"/>
          </w:tcPr>
          <w:p w14:paraId="76865ABE"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192.168.1.10 /24</w:t>
            </w:r>
          </w:p>
        </w:tc>
        <w:tc>
          <w:tcPr>
            <w:tcW w:w="2493" w:type="dxa"/>
            <w:shd w:val="clear" w:color="auto" w:fill="FFFFFF" w:themeFill="background1"/>
            <w:vAlign w:val="bottom"/>
          </w:tcPr>
          <w:p w14:paraId="1B542B61"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192.168.1.1</w:t>
            </w:r>
          </w:p>
        </w:tc>
      </w:tr>
      <w:tr w:rsidR="00EC209E" w:rsidRPr="002C7661" w14:paraId="25E1E3DE" w14:textId="77777777" w:rsidTr="003A367A">
        <w:trPr>
          <w:cantSplit/>
          <w:jc w:val="center"/>
        </w:trPr>
        <w:tc>
          <w:tcPr>
            <w:tcW w:w="1258" w:type="dxa"/>
            <w:tcBorders>
              <w:top w:val="nil"/>
              <w:bottom w:val="single" w:sz="2" w:space="0" w:color="auto"/>
            </w:tcBorders>
            <w:shd w:val="clear" w:color="auto" w:fill="FFFFFF" w:themeFill="background1"/>
            <w:vAlign w:val="bottom"/>
          </w:tcPr>
          <w:p w14:paraId="2DAA0311" w14:textId="716B59A9" w:rsidR="00EC209E" w:rsidRPr="002C7661" w:rsidRDefault="00EC209E" w:rsidP="004F429B">
            <w:pPr>
              <w:pStyle w:val="ConfigWindow"/>
              <w:rPr>
                <w:rFonts w:ascii="Garamond" w:hAnsi="Garamond"/>
                <w:sz w:val="24"/>
              </w:rPr>
            </w:pPr>
          </w:p>
        </w:tc>
        <w:tc>
          <w:tcPr>
            <w:tcW w:w="2158" w:type="dxa"/>
            <w:tcBorders>
              <w:top w:val="nil"/>
              <w:bottom w:val="single" w:sz="2" w:space="0" w:color="auto"/>
            </w:tcBorders>
            <w:shd w:val="clear" w:color="auto" w:fill="FFFFFF" w:themeFill="background1"/>
            <w:vAlign w:val="bottom"/>
          </w:tcPr>
          <w:p w14:paraId="6E446E07" w14:textId="5AE4394B" w:rsidR="00EC209E" w:rsidRPr="002C7661" w:rsidRDefault="00EC209E" w:rsidP="004F429B">
            <w:pPr>
              <w:pStyle w:val="ConfigWindow"/>
              <w:rPr>
                <w:rFonts w:ascii="Garamond" w:hAnsi="Garamond"/>
                <w:sz w:val="24"/>
              </w:rPr>
            </w:pPr>
          </w:p>
        </w:tc>
        <w:tc>
          <w:tcPr>
            <w:tcW w:w="2618" w:type="dxa"/>
            <w:shd w:val="clear" w:color="auto" w:fill="FFFFFF" w:themeFill="background1"/>
            <w:vAlign w:val="bottom"/>
          </w:tcPr>
          <w:p w14:paraId="523DEDFD"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2001:db8:acad:1::10 /64</w:t>
            </w:r>
          </w:p>
        </w:tc>
        <w:tc>
          <w:tcPr>
            <w:tcW w:w="2493" w:type="dxa"/>
            <w:shd w:val="clear" w:color="auto" w:fill="FFFFFF" w:themeFill="background1"/>
            <w:vAlign w:val="bottom"/>
          </w:tcPr>
          <w:p w14:paraId="2CDFEF08" w14:textId="25C2F01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fe80::1</w:t>
            </w:r>
          </w:p>
        </w:tc>
      </w:tr>
      <w:tr w:rsidR="00EC209E" w:rsidRPr="002C7661" w14:paraId="7092BCAE" w14:textId="77777777" w:rsidTr="003A367A">
        <w:trPr>
          <w:cantSplit/>
          <w:jc w:val="center"/>
        </w:trPr>
        <w:tc>
          <w:tcPr>
            <w:tcW w:w="1258" w:type="dxa"/>
            <w:tcBorders>
              <w:bottom w:val="nil"/>
            </w:tcBorders>
            <w:shd w:val="clear" w:color="auto" w:fill="FFFFFF" w:themeFill="background1"/>
            <w:vAlign w:val="bottom"/>
          </w:tcPr>
          <w:p w14:paraId="65EF8CF2" w14:textId="77777777" w:rsidR="00EC209E" w:rsidRPr="002C7661" w:rsidRDefault="00EC209E" w:rsidP="004F429B">
            <w:pPr>
              <w:pStyle w:val="TableText"/>
              <w:spacing w:before="0" w:after="0"/>
              <w:rPr>
                <w:rStyle w:val="DnT"/>
                <w:rFonts w:ascii="Garamond" w:hAnsi="Garamond"/>
                <w:sz w:val="24"/>
                <w:szCs w:val="24"/>
              </w:rPr>
            </w:pPr>
            <w:r w:rsidRPr="002C7661">
              <w:rPr>
                <w:rStyle w:val="DnT"/>
                <w:rFonts w:ascii="Garamond" w:hAnsi="Garamond"/>
                <w:sz w:val="24"/>
                <w:szCs w:val="24"/>
              </w:rPr>
              <w:t>Serveur</w:t>
            </w:r>
          </w:p>
        </w:tc>
        <w:tc>
          <w:tcPr>
            <w:tcW w:w="2158" w:type="dxa"/>
            <w:tcBorders>
              <w:bottom w:val="nil"/>
            </w:tcBorders>
            <w:shd w:val="clear" w:color="auto" w:fill="FFFFFF" w:themeFill="background1"/>
            <w:vAlign w:val="bottom"/>
          </w:tcPr>
          <w:p w14:paraId="31FEFCD4"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Carte réseau (NIC)</w:t>
            </w:r>
          </w:p>
        </w:tc>
        <w:tc>
          <w:tcPr>
            <w:tcW w:w="2618" w:type="dxa"/>
            <w:shd w:val="clear" w:color="auto" w:fill="FFFFFF" w:themeFill="background1"/>
            <w:vAlign w:val="bottom"/>
          </w:tcPr>
          <w:p w14:paraId="1E360D7C"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192.168.0.10 /24</w:t>
            </w:r>
          </w:p>
        </w:tc>
        <w:tc>
          <w:tcPr>
            <w:tcW w:w="2493" w:type="dxa"/>
            <w:shd w:val="clear" w:color="auto" w:fill="FFFFFF" w:themeFill="background1"/>
            <w:vAlign w:val="bottom"/>
          </w:tcPr>
          <w:p w14:paraId="1AB017EE" w14:textId="77777777"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192.168.0.1</w:t>
            </w:r>
          </w:p>
        </w:tc>
      </w:tr>
      <w:tr w:rsidR="00EC209E" w:rsidRPr="002C7661" w14:paraId="1C1A7C97" w14:textId="77777777" w:rsidTr="003A367A">
        <w:trPr>
          <w:cantSplit/>
          <w:jc w:val="center"/>
        </w:trPr>
        <w:tc>
          <w:tcPr>
            <w:tcW w:w="1258" w:type="dxa"/>
            <w:tcBorders>
              <w:top w:val="nil"/>
            </w:tcBorders>
            <w:shd w:val="clear" w:color="auto" w:fill="FFFFFF" w:themeFill="background1"/>
            <w:vAlign w:val="bottom"/>
          </w:tcPr>
          <w:p w14:paraId="485D5A65" w14:textId="687B6E6D" w:rsidR="00EC209E" w:rsidRPr="002C7661" w:rsidRDefault="00EC209E" w:rsidP="004F429B">
            <w:pPr>
              <w:pStyle w:val="ConfigWindow"/>
              <w:rPr>
                <w:rFonts w:ascii="Garamond" w:hAnsi="Garamond"/>
                <w:sz w:val="24"/>
              </w:rPr>
            </w:pPr>
          </w:p>
        </w:tc>
        <w:tc>
          <w:tcPr>
            <w:tcW w:w="2158" w:type="dxa"/>
            <w:tcBorders>
              <w:top w:val="nil"/>
            </w:tcBorders>
            <w:shd w:val="clear" w:color="auto" w:fill="FFFFFF" w:themeFill="background1"/>
            <w:vAlign w:val="bottom"/>
          </w:tcPr>
          <w:p w14:paraId="40619FD8" w14:textId="29BCA2FF" w:rsidR="00EC209E" w:rsidRPr="002C7661" w:rsidRDefault="00EC209E" w:rsidP="004F429B">
            <w:pPr>
              <w:pStyle w:val="ConfigWindow"/>
              <w:rPr>
                <w:rFonts w:ascii="Garamond" w:hAnsi="Garamond"/>
                <w:color w:val="auto"/>
                <w:sz w:val="24"/>
              </w:rPr>
            </w:pPr>
          </w:p>
        </w:tc>
        <w:tc>
          <w:tcPr>
            <w:tcW w:w="2618" w:type="dxa"/>
            <w:shd w:val="clear" w:color="auto" w:fill="FFFFFF" w:themeFill="background1"/>
            <w:vAlign w:val="bottom"/>
          </w:tcPr>
          <w:p w14:paraId="7C3E026C" w14:textId="0C8C91E8"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2001:db8:acad</w:t>
            </w:r>
            <w:r w:rsidR="005B517D">
              <w:rPr>
                <w:rFonts w:ascii="Garamond" w:hAnsi="Garamond"/>
                <w:sz w:val="24"/>
                <w:szCs w:val="24"/>
              </w:rPr>
              <w:t>::</w:t>
            </w:r>
            <w:r w:rsidRPr="002C7661">
              <w:rPr>
                <w:rFonts w:ascii="Garamond" w:hAnsi="Garamond"/>
                <w:sz w:val="24"/>
                <w:szCs w:val="24"/>
              </w:rPr>
              <w:t>10 /64</w:t>
            </w:r>
          </w:p>
        </w:tc>
        <w:tc>
          <w:tcPr>
            <w:tcW w:w="2493" w:type="dxa"/>
            <w:shd w:val="clear" w:color="auto" w:fill="FFFFFF" w:themeFill="background1"/>
            <w:vAlign w:val="bottom"/>
          </w:tcPr>
          <w:p w14:paraId="71EFEB15" w14:textId="65987B66" w:rsidR="00EC209E" w:rsidRPr="002C7661" w:rsidRDefault="00EC209E" w:rsidP="004F429B">
            <w:pPr>
              <w:pStyle w:val="TableText"/>
              <w:spacing w:before="0" w:after="0"/>
              <w:rPr>
                <w:rFonts w:ascii="Garamond" w:hAnsi="Garamond"/>
                <w:sz w:val="24"/>
                <w:szCs w:val="24"/>
              </w:rPr>
            </w:pPr>
            <w:r w:rsidRPr="002C7661">
              <w:rPr>
                <w:rFonts w:ascii="Garamond" w:hAnsi="Garamond"/>
                <w:sz w:val="24"/>
                <w:szCs w:val="24"/>
              </w:rPr>
              <w:t>fe80::1</w:t>
            </w:r>
          </w:p>
        </w:tc>
      </w:tr>
    </w:tbl>
    <w:p w14:paraId="3F2A7F5A" w14:textId="77777777" w:rsidR="00EC209E" w:rsidRPr="002C7661" w:rsidRDefault="00EC209E" w:rsidP="004F429B">
      <w:pPr>
        <w:pStyle w:val="ConfigWindow"/>
        <w:rPr>
          <w:rFonts w:ascii="Garamond" w:hAnsi="Garamond"/>
        </w:rPr>
      </w:pPr>
      <w:r w:rsidRPr="002C7661">
        <w:rPr>
          <w:rFonts w:ascii="Garamond" w:hAnsi="Garamond"/>
        </w:rPr>
        <w:t>Ligne vierge - aucune information supplémentaire</w:t>
      </w:r>
    </w:p>
    <w:p w14:paraId="45F1FA1C" w14:textId="77777777" w:rsidR="00146966" w:rsidRPr="002C7661" w:rsidRDefault="00146966" w:rsidP="004F429B">
      <w:pPr>
        <w:rPr>
          <w:rFonts w:ascii="Garamond" w:hAnsi="Garamond"/>
        </w:rPr>
      </w:pPr>
    </w:p>
    <w:p w14:paraId="5C647902" w14:textId="51781FBA" w:rsidR="00EC209E" w:rsidRDefault="00EC209E" w:rsidP="00E56652">
      <w:pPr>
        <w:pStyle w:val="Titre2"/>
      </w:pPr>
      <w:bookmarkStart w:id="2" w:name="_Toc125304094"/>
      <w:r w:rsidRPr="002C7661">
        <w:t>Objectifs</w:t>
      </w:r>
      <w:bookmarkEnd w:id="2"/>
    </w:p>
    <w:p w14:paraId="0865F478" w14:textId="77777777" w:rsidR="002C7661" w:rsidRPr="002C7661" w:rsidRDefault="002C7661" w:rsidP="002C7661">
      <w:pPr>
        <w:rPr>
          <w:lang w:val="x-none"/>
        </w:rPr>
      </w:pPr>
    </w:p>
    <w:p w14:paraId="15832F59" w14:textId="77777777" w:rsidR="00EC209E" w:rsidRPr="002C7661" w:rsidRDefault="00EC209E" w:rsidP="008753A3">
      <w:pPr>
        <w:ind w:firstLine="709"/>
        <w:rPr>
          <w:rFonts w:ascii="Garamond" w:hAnsi="Garamond"/>
        </w:rPr>
      </w:pPr>
      <w:r w:rsidRPr="002C7661">
        <w:rPr>
          <w:rFonts w:ascii="Garamond" w:hAnsi="Garamond"/>
        </w:rPr>
        <w:t>Partie 1 : Configuration de la topologie et initialisation des appareils</w:t>
      </w:r>
    </w:p>
    <w:p w14:paraId="64BC3934" w14:textId="77777777" w:rsidR="00EC209E" w:rsidRPr="002C7661" w:rsidRDefault="00EC209E" w:rsidP="008753A3">
      <w:pPr>
        <w:ind w:firstLine="709"/>
        <w:rPr>
          <w:rFonts w:ascii="Garamond" w:hAnsi="Garamond"/>
        </w:rPr>
      </w:pPr>
      <w:r w:rsidRPr="002C7661">
        <w:rPr>
          <w:rFonts w:ascii="Garamond" w:hAnsi="Garamond"/>
        </w:rPr>
        <w:t>Partie 2 : Configuration des périphériques et vérification de la connectivité</w:t>
      </w:r>
    </w:p>
    <w:p w14:paraId="23EB71DC" w14:textId="43BDC469" w:rsidR="00EC209E" w:rsidRPr="002C7661" w:rsidRDefault="00EC209E" w:rsidP="008753A3">
      <w:pPr>
        <w:ind w:firstLine="709"/>
        <w:rPr>
          <w:rFonts w:ascii="Garamond" w:hAnsi="Garamond"/>
        </w:rPr>
      </w:pPr>
      <w:r w:rsidRPr="002C7661">
        <w:rPr>
          <w:rFonts w:ascii="Garamond" w:hAnsi="Garamond"/>
        </w:rPr>
        <w:t>Partie 3 : afficher les informations du routeur</w:t>
      </w:r>
    </w:p>
    <w:p w14:paraId="6224CDE1" w14:textId="582732D8" w:rsidR="00E66EFD" w:rsidRDefault="00E66EFD">
      <w:pPr>
        <w:suppressAutoHyphens w:val="0"/>
        <w:jc w:val="left"/>
        <w:rPr>
          <w:rFonts w:ascii="Garamond" w:hAnsi="Garamond"/>
        </w:rPr>
      </w:pPr>
      <w:r>
        <w:rPr>
          <w:rFonts w:ascii="Garamond" w:hAnsi="Garamond"/>
        </w:rPr>
        <w:br w:type="page"/>
      </w:r>
    </w:p>
    <w:p w14:paraId="72D67809" w14:textId="77777777" w:rsidR="00146966" w:rsidRPr="002C7661" w:rsidRDefault="00146966" w:rsidP="004F429B">
      <w:pPr>
        <w:rPr>
          <w:rFonts w:ascii="Garamond" w:hAnsi="Garamond"/>
        </w:rPr>
      </w:pPr>
    </w:p>
    <w:p w14:paraId="58F76D3E" w14:textId="37CD9A83" w:rsidR="00EC209E" w:rsidRPr="002C7661" w:rsidRDefault="00EC209E" w:rsidP="00E56652">
      <w:pPr>
        <w:pStyle w:val="Titre2"/>
      </w:pPr>
      <w:bookmarkStart w:id="3" w:name="_Toc125304096"/>
      <w:r w:rsidRPr="002C7661">
        <w:t>Configurer la topologie et initialiser les périphériques</w:t>
      </w:r>
      <w:bookmarkEnd w:id="3"/>
    </w:p>
    <w:p w14:paraId="65AD69C1" w14:textId="77777777" w:rsidR="00146966" w:rsidRPr="002C7661" w:rsidRDefault="00146966" w:rsidP="004F429B">
      <w:pPr>
        <w:rPr>
          <w:rFonts w:ascii="Garamond" w:hAnsi="Garamond"/>
          <w:lang w:val="x-none"/>
        </w:rPr>
      </w:pPr>
    </w:p>
    <w:p w14:paraId="2726C010" w14:textId="33F0CFF7" w:rsidR="00EC209E" w:rsidRPr="002C7661" w:rsidRDefault="00EC209E" w:rsidP="00DF4FD8">
      <w:pPr>
        <w:pStyle w:val="Titre3"/>
      </w:pPr>
      <w:bookmarkStart w:id="4" w:name="_Toc125304097"/>
      <w:r w:rsidRPr="002C7661">
        <w:t>Câblez le réseau conformément à la topologie indiquée.</w:t>
      </w:r>
      <w:bookmarkEnd w:id="4"/>
    </w:p>
    <w:p w14:paraId="3866F78B" w14:textId="77777777" w:rsidR="00146966" w:rsidRPr="002C7661" w:rsidRDefault="00146966" w:rsidP="004F429B">
      <w:pPr>
        <w:rPr>
          <w:rFonts w:ascii="Garamond" w:hAnsi="Garamond"/>
          <w:lang w:val="x-none"/>
        </w:rPr>
      </w:pPr>
    </w:p>
    <w:p w14:paraId="0D0C3207" w14:textId="104D4F09" w:rsidR="00146966" w:rsidRDefault="00E66EFD" w:rsidP="00E66EFD">
      <w:pPr>
        <w:pStyle w:val="SubStepAlpha"/>
        <w:numPr>
          <w:ilvl w:val="0"/>
          <w:numId w:val="31"/>
        </w:numPr>
        <w:spacing w:before="0" w:after="0"/>
        <w:rPr>
          <w:rFonts w:ascii="Garamond" w:hAnsi="Garamond"/>
          <w:sz w:val="24"/>
          <w:szCs w:val="24"/>
        </w:rPr>
      </w:pPr>
      <w:r>
        <w:rPr>
          <w:rFonts w:ascii="Garamond" w:hAnsi="Garamond"/>
          <w:sz w:val="24"/>
          <w:szCs w:val="24"/>
        </w:rPr>
        <w:t xml:space="preserve">Une fois le câblage de la topologie terminé, nous arrivons au résultat suivant : </w:t>
      </w:r>
    </w:p>
    <w:p w14:paraId="00DDD494" w14:textId="3FDF8A01" w:rsidR="00E66EFD" w:rsidRDefault="00E66EFD" w:rsidP="00E66EFD">
      <w:pPr>
        <w:pStyle w:val="SubStepAlpha"/>
        <w:tabs>
          <w:tab w:val="clear" w:pos="720"/>
        </w:tabs>
        <w:spacing w:before="0" w:after="0"/>
        <w:ind w:firstLine="0"/>
        <w:jc w:val="center"/>
        <w:rPr>
          <w:rFonts w:ascii="Garamond" w:hAnsi="Garamond"/>
          <w:sz w:val="24"/>
          <w:szCs w:val="24"/>
        </w:rPr>
      </w:pPr>
      <w:r>
        <w:rPr>
          <w:noProof/>
        </w:rPr>
        <w:drawing>
          <wp:inline distT="0" distB="0" distL="0" distR="0" wp14:anchorId="7DBE2D23" wp14:editId="44C3A901">
            <wp:extent cx="2781300" cy="385631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0143" cy="3868580"/>
                    </a:xfrm>
                    <a:prstGeom prst="rect">
                      <a:avLst/>
                    </a:prstGeom>
                  </pic:spPr>
                </pic:pic>
              </a:graphicData>
            </a:graphic>
          </wp:inline>
        </w:drawing>
      </w:r>
    </w:p>
    <w:p w14:paraId="6D927B69" w14:textId="77777777" w:rsidR="00E66EFD" w:rsidRPr="002C7661" w:rsidRDefault="00E66EFD" w:rsidP="00E66EFD">
      <w:pPr>
        <w:pStyle w:val="SubStepAlpha"/>
        <w:tabs>
          <w:tab w:val="clear" w:pos="720"/>
        </w:tabs>
        <w:spacing w:before="0" w:after="0"/>
        <w:ind w:firstLine="0"/>
        <w:rPr>
          <w:rFonts w:ascii="Garamond" w:hAnsi="Garamond"/>
          <w:sz w:val="24"/>
          <w:szCs w:val="24"/>
        </w:rPr>
      </w:pPr>
    </w:p>
    <w:p w14:paraId="44B31BE3" w14:textId="24C2396B" w:rsidR="00EC209E" w:rsidRPr="002C7661" w:rsidRDefault="00EC209E" w:rsidP="00E56652">
      <w:pPr>
        <w:pStyle w:val="Titre2"/>
        <w:rPr>
          <w:lang w:val="fr-FR"/>
        </w:rPr>
      </w:pPr>
      <w:bookmarkStart w:id="5" w:name="_Toc125304098"/>
      <w:r w:rsidRPr="002C7661">
        <w:t>Configurer les périphériques et vérifier la connectivité</w:t>
      </w:r>
      <w:bookmarkEnd w:id="5"/>
    </w:p>
    <w:p w14:paraId="4A2192EA" w14:textId="77777777" w:rsidR="00146966" w:rsidRPr="002C7661" w:rsidRDefault="00146966" w:rsidP="004F429B">
      <w:pPr>
        <w:rPr>
          <w:rFonts w:ascii="Garamond" w:hAnsi="Garamond"/>
          <w:szCs w:val="24"/>
        </w:rPr>
      </w:pPr>
    </w:p>
    <w:p w14:paraId="2641BA45" w14:textId="213751B9" w:rsidR="00EC209E" w:rsidRDefault="00EC209E" w:rsidP="00DF4FD8">
      <w:pPr>
        <w:pStyle w:val="Titre3"/>
      </w:pPr>
      <w:bookmarkStart w:id="6" w:name="_Toc125304099"/>
      <w:r w:rsidRPr="002C7661">
        <w:t>Configurer les interfaces des ordinateurs.</w:t>
      </w:r>
      <w:bookmarkEnd w:id="6"/>
    </w:p>
    <w:p w14:paraId="6246EF2F" w14:textId="5652DB21" w:rsidR="00E66EFD" w:rsidRDefault="00E66EFD" w:rsidP="00E66EFD">
      <w:pPr>
        <w:rPr>
          <w:lang w:val="x-none"/>
        </w:rPr>
      </w:pPr>
    </w:p>
    <w:p w14:paraId="0CAA14A1" w14:textId="2B89652B" w:rsidR="00E66EFD" w:rsidRDefault="00E66EFD" w:rsidP="00E66EFD">
      <w:pPr>
        <w:pStyle w:val="SubStepAlpha"/>
        <w:numPr>
          <w:ilvl w:val="0"/>
          <w:numId w:val="31"/>
        </w:numPr>
        <w:spacing w:before="0" w:after="0"/>
        <w:rPr>
          <w:rStyle w:val="DnT"/>
          <w:rFonts w:ascii="Garamond" w:hAnsi="Garamond"/>
          <w:b w:val="0"/>
          <w:sz w:val="24"/>
          <w:szCs w:val="24"/>
        </w:rPr>
      </w:pPr>
      <w:r>
        <w:t xml:space="preserve">Il nous faut maintenant configurer les périphérique tel que l’adressage </w:t>
      </w:r>
      <w:r w:rsidRPr="002C7661">
        <w:rPr>
          <w:rFonts w:ascii="Garamond" w:hAnsi="Garamond"/>
          <w:sz w:val="24"/>
          <w:szCs w:val="24"/>
        </w:rPr>
        <w:t xml:space="preserve">IP, le masque de sous-réseau et la passerelle par défaut sur le </w:t>
      </w:r>
      <w:r w:rsidRPr="002C7661">
        <w:rPr>
          <w:rStyle w:val="DnT"/>
          <w:rFonts w:ascii="Garamond" w:hAnsi="Garamond"/>
          <w:sz w:val="24"/>
          <w:szCs w:val="24"/>
        </w:rPr>
        <w:t>PC-A</w:t>
      </w:r>
      <w:r>
        <w:rPr>
          <w:rFonts w:ascii="Garamond" w:hAnsi="Garamond"/>
          <w:sz w:val="24"/>
          <w:szCs w:val="24"/>
        </w:rPr>
        <w:t xml:space="preserve"> et </w:t>
      </w:r>
      <w:r w:rsidRPr="00E66EFD">
        <w:rPr>
          <w:rFonts w:ascii="Garamond" w:hAnsi="Garamond"/>
          <w:szCs w:val="24"/>
        </w:rPr>
        <w:t xml:space="preserve"> l’adresse IP, le masque de sous-réseau et la passerelle par défaut sur le </w:t>
      </w:r>
      <w:r w:rsidRPr="00E66EFD">
        <w:rPr>
          <w:rStyle w:val="DnT"/>
          <w:rFonts w:ascii="Garamond" w:hAnsi="Garamond"/>
          <w:sz w:val="24"/>
          <w:szCs w:val="24"/>
        </w:rPr>
        <w:t>Serveur</w:t>
      </w:r>
      <w:r>
        <w:rPr>
          <w:rStyle w:val="DnT"/>
          <w:rFonts w:ascii="Garamond" w:hAnsi="Garamond"/>
          <w:b w:val="0"/>
          <w:sz w:val="24"/>
          <w:szCs w:val="24"/>
        </w:rPr>
        <w:t xml:space="preserve"> comme le montre les figures ci-dessous : </w:t>
      </w:r>
    </w:p>
    <w:p w14:paraId="50FAE515" w14:textId="5B44BD5D" w:rsidR="00E66EFD" w:rsidRDefault="00E66EFD" w:rsidP="00E66EFD">
      <w:pPr>
        <w:pStyle w:val="SubStepAlpha"/>
        <w:tabs>
          <w:tab w:val="clear" w:pos="720"/>
        </w:tabs>
        <w:spacing w:before="0" w:after="0"/>
        <w:ind w:firstLine="0"/>
        <w:rPr>
          <w:rStyle w:val="DnT"/>
          <w:rFonts w:ascii="Garamond" w:hAnsi="Garamond"/>
          <w:b w:val="0"/>
          <w:sz w:val="24"/>
          <w:szCs w:val="24"/>
        </w:rPr>
      </w:pPr>
    </w:p>
    <w:p w14:paraId="77218042" w14:textId="7AF8CFED" w:rsidR="0078185A" w:rsidRDefault="0078185A" w:rsidP="0078185A">
      <w:pPr>
        <w:pStyle w:val="SubStepAlpha"/>
        <w:numPr>
          <w:ilvl w:val="0"/>
          <w:numId w:val="32"/>
        </w:numPr>
        <w:spacing w:before="0" w:after="0"/>
        <w:rPr>
          <w:rStyle w:val="DnT"/>
          <w:rFonts w:ascii="Garamond" w:hAnsi="Garamond"/>
          <w:b w:val="0"/>
          <w:sz w:val="24"/>
          <w:szCs w:val="24"/>
        </w:rPr>
      </w:pPr>
      <w:r>
        <w:rPr>
          <w:rStyle w:val="DnT"/>
          <w:rFonts w:ascii="Garamond" w:hAnsi="Garamond"/>
          <w:b w:val="0"/>
          <w:sz w:val="24"/>
          <w:szCs w:val="24"/>
        </w:rPr>
        <w:t xml:space="preserve">Configuration PCA : </w:t>
      </w:r>
    </w:p>
    <w:p w14:paraId="364DB6DA" w14:textId="351D8BAE" w:rsidR="0078185A" w:rsidRDefault="0078185A" w:rsidP="0078185A">
      <w:pPr>
        <w:pStyle w:val="SubStepAlpha"/>
        <w:tabs>
          <w:tab w:val="clear" w:pos="720"/>
        </w:tabs>
        <w:spacing w:before="0" w:after="0"/>
        <w:ind w:left="1080" w:firstLine="0"/>
        <w:rPr>
          <w:rFonts w:ascii="Garamond" w:hAnsi="Garamond"/>
          <w:sz w:val="24"/>
          <w:szCs w:val="24"/>
        </w:rPr>
      </w:pPr>
      <w:r>
        <w:rPr>
          <w:noProof/>
        </w:rPr>
        <w:drawing>
          <wp:inline distT="0" distB="0" distL="0" distR="0" wp14:anchorId="6D3B4DFC" wp14:editId="71FDEA97">
            <wp:extent cx="4634230" cy="1183320"/>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10"/>
                    <a:stretch>
                      <a:fillRect/>
                    </a:stretch>
                  </pic:blipFill>
                  <pic:spPr>
                    <a:xfrm>
                      <a:off x="0" y="0"/>
                      <a:ext cx="4651733" cy="1187789"/>
                    </a:xfrm>
                    <a:prstGeom prst="rect">
                      <a:avLst/>
                    </a:prstGeom>
                  </pic:spPr>
                </pic:pic>
              </a:graphicData>
            </a:graphic>
          </wp:inline>
        </w:drawing>
      </w:r>
    </w:p>
    <w:p w14:paraId="4984708C" w14:textId="31EBEB23" w:rsidR="0078185A" w:rsidRDefault="0078185A">
      <w:pPr>
        <w:suppressAutoHyphens w:val="0"/>
        <w:jc w:val="left"/>
        <w:rPr>
          <w:rFonts w:ascii="Garamond" w:eastAsia="Calibri" w:hAnsi="Garamond"/>
          <w:szCs w:val="24"/>
          <w:lang w:eastAsia="en-US"/>
        </w:rPr>
      </w:pPr>
      <w:r>
        <w:rPr>
          <w:rFonts w:ascii="Garamond" w:hAnsi="Garamond"/>
          <w:szCs w:val="24"/>
        </w:rPr>
        <w:br w:type="page"/>
      </w:r>
    </w:p>
    <w:p w14:paraId="42A87934" w14:textId="5BA506D4" w:rsidR="0078185A" w:rsidRDefault="0078185A" w:rsidP="0078185A">
      <w:pPr>
        <w:pStyle w:val="SubStepAlpha"/>
        <w:numPr>
          <w:ilvl w:val="0"/>
          <w:numId w:val="32"/>
        </w:numPr>
        <w:spacing w:before="0" w:after="0"/>
        <w:rPr>
          <w:rFonts w:ascii="Garamond" w:hAnsi="Garamond"/>
          <w:sz w:val="24"/>
          <w:szCs w:val="24"/>
        </w:rPr>
      </w:pPr>
      <w:r>
        <w:rPr>
          <w:rFonts w:ascii="Garamond" w:hAnsi="Garamond"/>
          <w:sz w:val="24"/>
          <w:szCs w:val="24"/>
        </w:rPr>
        <w:lastRenderedPageBreak/>
        <w:t xml:space="preserve">Configuration serveur : </w:t>
      </w:r>
    </w:p>
    <w:p w14:paraId="6503DA0A" w14:textId="27485E93" w:rsidR="0078185A" w:rsidRPr="00E66EFD" w:rsidRDefault="0078185A" w:rsidP="0078185A">
      <w:pPr>
        <w:pStyle w:val="SubStepAlpha"/>
        <w:tabs>
          <w:tab w:val="clear" w:pos="720"/>
        </w:tabs>
        <w:spacing w:before="0" w:after="0"/>
        <w:ind w:left="1080" w:firstLine="0"/>
        <w:rPr>
          <w:rFonts w:ascii="Garamond" w:hAnsi="Garamond"/>
          <w:sz w:val="24"/>
          <w:szCs w:val="24"/>
        </w:rPr>
      </w:pPr>
      <w:r>
        <w:rPr>
          <w:noProof/>
        </w:rPr>
        <w:drawing>
          <wp:inline distT="0" distB="0" distL="0" distR="0" wp14:anchorId="1E60F749" wp14:editId="21AB3DFE">
            <wp:extent cx="4853305" cy="1105313"/>
            <wp:effectExtent l="0" t="0" r="0" b="0"/>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11"/>
                    <a:stretch>
                      <a:fillRect/>
                    </a:stretch>
                  </pic:blipFill>
                  <pic:spPr>
                    <a:xfrm>
                      <a:off x="0" y="0"/>
                      <a:ext cx="4883240" cy="1112131"/>
                    </a:xfrm>
                    <a:prstGeom prst="rect">
                      <a:avLst/>
                    </a:prstGeom>
                  </pic:spPr>
                </pic:pic>
              </a:graphicData>
            </a:graphic>
          </wp:inline>
        </w:drawing>
      </w:r>
    </w:p>
    <w:p w14:paraId="63558CAB" w14:textId="77777777" w:rsidR="00146966" w:rsidRPr="002C7661" w:rsidRDefault="00146966" w:rsidP="004F429B">
      <w:pPr>
        <w:rPr>
          <w:rFonts w:ascii="Garamond" w:hAnsi="Garamond"/>
          <w:szCs w:val="24"/>
        </w:rPr>
      </w:pPr>
    </w:p>
    <w:p w14:paraId="41C773DA" w14:textId="77777777" w:rsidR="003A367A" w:rsidRPr="002C7661" w:rsidRDefault="003A367A" w:rsidP="004F429B">
      <w:pPr>
        <w:pStyle w:val="SubStepAlpha"/>
        <w:tabs>
          <w:tab w:val="clear" w:pos="720"/>
        </w:tabs>
        <w:spacing w:before="0" w:after="0"/>
        <w:ind w:firstLine="0"/>
        <w:rPr>
          <w:rFonts w:ascii="Garamond" w:hAnsi="Garamond"/>
          <w:sz w:val="24"/>
          <w:szCs w:val="24"/>
        </w:rPr>
      </w:pPr>
    </w:p>
    <w:p w14:paraId="1EB6C134" w14:textId="77012D60" w:rsidR="00EC209E" w:rsidRDefault="00EC209E" w:rsidP="00DF4FD8">
      <w:pPr>
        <w:pStyle w:val="Titre3"/>
      </w:pPr>
      <w:bookmarkStart w:id="7" w:name="_Toc125304100"/>
      <w:r w:rsidRPr="002C7661">
        <w:t>Configurez le routeur</w:t>
      </w:r>
      <w:bookmarkEnd w:id="7"/>
    </w:p>
    <w:p w14:paraId="0336B497" w14:textId="77777777" w:rsidR="00307366" w:rsidRPr="00307366" w:rsidRDefault="00307366" w:rsidP="00307366">
      <w:pPr>
        <w:rPr>
          <w:lang w:val="x-none"/>
        </w:rPr>
      </w:pPr>
    </w:p>
    <w:p w14:paraId="5EDB3059" w14:textId="19DAAA97" w:rsidR="00142806" w:rsidRDefault="00142806" w:rsidP="00142806">
      <w:pPr>
        <w:pStyle w:val="SubStepAlpha"/>
        <w:tabs>
          <w:tab w:val="clear" w:pos="720"/>
        </w:tabs>
        <w:spacing w:before="0" w:after="0"/>
        <w:ind w:firstLine="0"/>
        <w:jc w:val="both"/>
        <w:rPr>
          <w:rFonts w:ascii="Garamond" w:hAnsi="Garamond"/>
          <w:sz w:val="24"/>
          <w:szCs w:val="24"/>
        </w:rPr>
      </w:pPr>
    </w:p>
    <w:p w14:paraId="74CF17AD" w14:textId="3F7299A2" w:rsidR="00142806" w:rsidRDefault="00142806" w:rsidP="00142806">
      <w:pPr>
        <w:pStyle w:val="SubStepAlpha"/>
        <w:numPr>
          <w:ilvl w:val="0"/>
          <w:numId w:val="31"/>
        </w:numPr>
        <w:spacing w:before="0" w:after="0"/>
        <w:jc w:val="both"/>
        <w:rPr>
          <w:rFonts w:ascii="Garamond" w:hAnsi="Garamond"/>
          <w:sz w:val="24"/>
          <w:szCs w:val="24"/>
        </w:rPr>
      </w:pPr>
      <w:r>
        <w:rPr>
          <w:rFonts w:ascii="Garamond" w:hAnsi="Garamond"/>
          <w:sz w:val="24"/>
          <w:szCs w:val="24"/>
        </w:rPr>
        <w:t>Concernant la configuration du routeur, la</w:t>
      </w:r>
      <w:r w:rsidRPr="00142806">
        <w:rPr>
          <w:rFonts w:ascii="Garamond" w:hAnsi="Garamond"/>
          <w:sz w:val="24"/>
          <w:szCs w:val="24"/>
        </w:rPr>
        <w:t xml:space="preserve"> capture d'écran</w:t>
      </w:r>
      <w:r>
        <w:rPr>
          <w:rFonts w:ascii="Garamond" w:hAnsi="Garamond"/>
          <w:sz w:val="24"/>
          <w:szCs w:val="24"/>
        </w:rPr>
        <w:t xml:space="preserve"> ci-dessous</w:t>
      </w:r>
      <w:r w:rsidRPr="00142806">
        <w:rPr>
          <w:rFonts w:ascii="Garamond" w:hAnsi="Garamond"/>
          <w:sz w:val="24"/>
          <w:szCs w:val="24"/>
        </w:rPr>
        <w:t xml:space="preserve"> montre les étapes pour accéder au routeur par la console, passer en mode de configuration, attribuer un nom de périphérique, définir le nom de domaine, crypter les mots de passe et configurer le système pour exiger un mot de passe d'au moins 12 caractères</w:t>
      </w:r>
      <w:r>
        <w:rPr>
          <w:rFonts w:ascii="Garamond" w:hAnsi="Garamond"/>
          <w:sz w:val="24"/>
          <w:szCs w:val="24"/>
        </w:rPr>
        <w:t xml:space="preserve"> : </w:t>
      </w:r>
    </w:p>
    <w:p w14:paraId="45175A2D" w14:textId="2BEB4851" w:rsidR="0090075D" w:rsidRDefault="0090075D" w:rsidP="0090075D">
      <w:pPr>
        <w:pStyle w:val="SubStepAlpha"/>
        <w:tabs>
          <w:tab w:val="clear" w:pos="720"/>
        </w:tabs>
        <w:spacing w:before="0" w:after="0"/>
        <w:ind w:firstLine="0"/>
        <w:jc w:val="both"/>
        <w:rPr>
          <w:rFonts w:ascii="Garamond" w:hAnsi="Garamond"/>
          <w:sz w:val="24"/>
          <w:szCs w:val="24"/>
        </w:rPr>
      </w:pPr>
    </w:p>
    <w:p w14:paraId="7C420857" w14:textId="2A7CB95D" w:rsidR="0090075D" w:rsidRDefault="0090075D" w:rsidP="0090075D">
      <w:pPr>
        <w:pStyle w:val="SubStepAlpha"/>
        <w:tabs>
          <w:tab w:val="clear" w:pos="720"/>
        </w:tabs>
        <w:spacing w:before="0" w:after="0"/>
        <w:ind w:firstLine="0"/>
        <w:jc w:val="both"/>
        <w:rPr>
          <w:rFonts w:ascii="Garamond" w:hAnsi="Garamond"/>
          <w:sz w:val="24"/>
          <w:szCs w:val="24"/>
        </w:rPr>
      </w:pPr>
      <w:r>
        <w:rPr>
          <w:noProof/>
        </w:rPr>
        <w:drawing>
          <wp:inline distT="0" distB="0" distL="0" distR="0" wp14:anchorId="400C975F" wp14:editId="3E17EB5B">
            <wp:extent cx="5334000" cy="163830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2"/>
                    <a:stretch>
                      <a:fillRect/>
                    </a:stretch>
                  </pic:blipFill>
                  <pic:spPr>
                    <a:xfrm>
                      <a:off x="0" y="0"/>
                      <a:ext cx="5334000" cy="1638300"/>
                    </a:xfrm>
                    <a:prstGeom prst="rect">
                      <a:avLst/>
                    </a:prstGeom>
                  </pic:spPr>
                </pic:pic>
              </a:graphicData>
            </a:graphic>
          </wp:inline>
        </w:drawing>
      </w:r>
    </w:p>
    <w:p w14:paraId="21F7FD84" w14:textId="0F139FFA" w:rsidR="00EC209E" w:rsidRDefault="00EC209E" w:rsidP="00142806">
      <w:pPr>
        <w:pStyle w:val="SubStepAlpha"/>
        <w:tabs>
          <w:tab w:val="clear" w:pos="720"/>
        </w:tabs>
        <w:spacing w:before="0" w:after="0"/>
        <w:jc w:val="both"/>
        <w:rPr>
          <w:rFonts w:ascii="Garamond" w:hAnsi="Garamond"/>
          <w:sz w:val="24"/>
          <w:szCs w:val="24"/>
        </w:rPr>
      </w:pPr>
    </w:p>
    <w:p w14:paraId="7EECE773" w14:textId="77777777" w:rsidR="00142806" w:rsidRPr="004B2B69" w:rsidRDefault="00142806" w:rsidP="00142806">
      <w:pPr>
        <w:pStyle w:val="SubStepAlpha"/>
        <w:tabs>
          <w:tab w:val="clear" w:pos="720"/>
        </w:tabs>
        <w:spacing w:before="0" w:after="0"/>
        <w:jc w:val="both"/>
        <w:rPr>
          <w:rFonts w:ascii="Garamond" w:hAnsi="Garamond"/>
          <w:bCs/>
          <w:sz w:val="24"/>
          <w:szCs w:val="24"/>
        </w:rPr>
      </w:pPr>
    </w:p>
    <w:p w14:paraId="0CA24A22" w14:textId="6B745B7C" w:rsidR="004B2B69" w:rsidRDefault="00142806" w:rsidP="00142806">
      <w:pPr>
        <w:pStyle w:val="SubStepAlpha"/>
        <w:numPr>
          <w:ilvl w:val="0"/>
          <w:numId w:val="31"/>
        </w:numPr>
        <w:spacing w:before="0" w:after="0"/>
        <w:jc w:val="both"/>
        <w:rPr>
          <w:rFonts w:ascii="Garamond" w:hAnsi="Garamond"/>
          <w:sz w:val="24"/>
          <w:szCs w:val="24"/>
        </w:rPr>
      </w:pPr>
      <w:r>
        <w:rPr>
          <w:rFonts w:ascii="Garamond" w:hAnsi="Garamond"/>
          <w:sz w:val="24"/>
          <w:szCs w:val="24"/>
        </w:rPr>
        <w:t>Voici la commande permettant de configurer le nom d’utilisateur SSHadmin avec le mot de passe voulu :</w:t>
      </w:r>
    </w:p>
    <w:p w14:paraId="0669147A" w14:textId="5A9BD742" w:rsidR="004B2B69" w:rsidRDefault="004B2B69" w:rsidP="004B2B69">
      <w:pPr>
        <w:pStyle w:val="SubStepAlpha"/>
        <w:tabs>
          <w:tab w:val="clear" w:pos="720"/>
        </w:tabs>
        <w:spacing w:before="0" w:after="0"/>
        <w:ind w:firstLine="0"/>
        <w:jc w:val="both"/>
        <w:rPr>
          <w:rFonts w:ascii="Garamond" w:hAnsi="Garamond"/>
          <w:bCs/>
          <w:sz w:val="24"/>
          <w:szCs w:val="24"/>
        </w:rPr>
      </w:pPr>
      <w:r>
        <w:rPr>
          <w:noProof/>
        </w:rPr>
        <w:drawing>
          <wp:inline distT="0" distB="0" distL="0" distR="0" wp14:anchorId="47FD6779" wp14:editId="5F775F74">
            <wp:extent cx="3390900" cy="3143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900" cy="314325"/>
                    </a:xfrm>
                    <a:prstGeom prst="rect">
                      <a:avLst/>
                    </a:prstGeom>
                  </pic:spPr>
                </pic:pic>
              </a:graphicData>
            </a:graphic>
          </wp:inline>
        </w:drawing>
      </w:r>
    </w:p>
    <w:p w14:paraId="279DF477" w14:textId="77777777" w:rsidR="004B2B69" w:rsidRPr="002C7661" w:rsidRDefault="004B2B69" w:rsidP="004B2B69">
      <w:pPr>
        <w:pStyle w:val="SubStepAlpha"/>
        <w:tabs>
          <w:tab w:val="clear" w:pos="720"/>
        </w:tabs>
        <w:spacing w:before="0" w:after="0"/>
        <w:ind w:firstLine="0"/>
        <w:jc w:val="both"/>
        <w:rPr>
          <w:rFonts w:ascii="Garamond" w:hAnsi="Garamond"/>
          <w:bCs/>
          <w:sz w:val="24"/>
          <w:szCs w:val="24"/>
        </w:rPr>
      </w:pPr>
    </w:p>
    <w:p w14:paraId="41C562B5" w14:textId="5F139199" w:rsidR="00EC209E" w:rsidRDefault="00142806" w:rsidP="00142806">
      <w:pPr>
        <w:pStyle w:val="SubStepAlpha"/>
        <w:numPr>
          <w:ilvl w:val="0"/>
          <w:numId w:val="31"/>
        </w:numPr>
        <w:spacing w:before="0" w:after="0"/>
        <w:jc w:val="both"/>
        <w:rPr>
          <w:rFonts w:ascii="Garamond" w:hAnsi="Garamond"/>
          <w:sz w:val="24"/>
          <w:szCs w:val="24"/>
        </w:rPr>
      </w:pPr>
      <w:r>
        <w:rPr>
          <w:rFonts w:ascii="Garamond" w:hAnsi="Garamond"/>
          <w:sz w:val="24"/>
          <w:szCs w:val="24"/>
        </w:rPr>
        <w:t xml:space="preserve">Pour générer </w:t>
      </w:r>
      <w:r w:rsidR="00EC209E" w:rsidRPr="002C7661">
        <w:rPr>
          <w:rFonts w:ascii="Garamond" w:hAnsi="Garamond"/>
          <w:sz w:val="24"/>
          <w:szCs w:val="24"/>
        </w:rPr>
        <w:t>un ensemble de clés de crypto avec un module de 1024</w:t>
      </w:r>
      <w:r w:rsidR="00CF1398">
        <w:rPr>
          <w:rFonts w:ascii="Garamond" w:hAnsi="Garamond"/>
          <w:sz w:val="24"/>
          <w:szCs w:val="24"/>
        </w:rPr>
        <w:t> </w:t>
      </w:r>
      <w:r w:rsidR="00EC209E" w:rsidRPr="002C7661">
        <w:rPr>
          <w:rFonts w:ascii="Garamond" w:hAnsi="Garamond"/>
          <w:sz w:val="24"/>
          <w:szCs w:val="24"/>
        </w:rPr>
        <w:t>bits</w:t>
      </w:r>
      <w:r>
        <w:rPr>
          <w:rFonts w:ascii="Garamond" w:hAnsi="Garamond"/>
          <w:sz w:val="24"/>
          <w:szCs w:val="24"/>
        </w:rPr>
        <w:t xml:space="preserve"> voici comment faire : </w:t>
      </w:r>
    </w:p>
    <w:p w14:paraId="6BF4D90A" w14:textId="27545111" w:rsidR="000865BD" w:rsidRDefault="000865BD" w:rsidP="000865BD">
      <w:pPr>
        <w:pStyle w:val="SubStepAlpha"/>
        <w:tabs>
          <w:tab w:val="clear" w:pos="720"/>
        </w:tabs>
        <w:spacing w:before="0" w:after="0"/>
        <w:jc w:val="both"/>
        <w:rPr>
          <w:rFonts w:ascii="Garamond" w:hAnsi="Garamond"/>
          <w:sz w:val="24"/>
          <w:szCs w:val="24"/>
        </w:rPr>
      </w:pPr>
    </w:p>
    <w:p w14:paraId="68B6C932" w14:textId="1D04B8CE" w:rsidR="000865BD" w:rsidRDefault="000865BD" w:rsidP="000865BD">
      <w:pPr>
        <w:pStyle w:val="SubStepAlpha"/>
        <w:tabs>
          <w:tab w:val="clear" w:pos="720"/>
        </w:tabs>
        <w:spacing w:before="0" w:after="0"/>
        <w:jc w:val="both"/>
        <w:rPr>
          <w:rFonts w:ascii="Garamond" w:hAnsi="Garamond"/>
          <w:sz w:val="24"/>
          <w:szCs w:val="24"/>
        </w:rPr>
      </w:pPr>
      <w:r>
        <w:rPr>
          <w:noProof/>
        </w:rPr>
        <w:drawing>
          <wp:inline distT="0" distB="0" distL="0" distR="0" wp14:anchorId="30E67F28" wp14:editId="15A8F0E2">
            <wp:extent cx="4105275" cy="7048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275" cy="704850"/>
                    </a:xfrm>
                    <a:prstGeom prst="rect">
                      <a:avLst/>
                    </a:prstGeom>
                  </pic:spPr>
                </pic:pic>
              </a:graphicData>
            </a:graphic>
          </wp:inline>
        </w:drawing>
      </w:r>
    </w:p>
    <w:p w14:paraId="593270AE" w14:textId="0CC59205" w:rsidR="000865BD" w:rsidRDefault="000865BD" w:rsidP="000865BD">
      <w:pPr>
        <w:pStyle w:val="SubStepAlpha"/>
        <w:tabs>
          <w:tab w:val="clear" w:pos="720"/>
        </w:tabs>
        <w:spacing w:before="0" w:after="0"/>
        <w:jc w:val="both"/>
        <w:rPr>
          <w:rFonts w:ascii="Garamond" w:hAnsi="Garamond"/>
          <w:sz w:val="24"/>
          <w:szCs w:val="24"/>
        </w:rPr>
      </w:pPr>
      <w:r>
        <w:rPr>
          <w:noProof/>
        </w:rPr>
        <w:drawing>
          <wp:inline distT="0" distB="0" distL="0" distR="0" wp14:anchorId="103EA4FB" wp14:editId="4E4BE33C">
            <wp:extent cx="4505325" cy="828675"/>
            <wp:effectExtent l="0" t="0" r="9525"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5"/>
                    <a:stretch>
                      <a:fillRect/>
                    </a:stretch>
                  </pic:blipFill>
                  <pic:spPr>
                    <a:xfrm>
                      <a:off x="0" y="0"/>
                      <a:ext cx="4505325" cy="828675"/>
                    </a:xfrm>
                    <a:prstGeom prst="rect">
                      <a:avLst/>
                    </a:prstGeom>
                  </pic:spPr>
                </pic:pic>
              </a:graphicData>
            </a:graphic>
          </wp:inline>
        </w:drawing>
      </w:r>
    </w:p>
    <w:p w14:paraId="127F91D3" w14:textId="77777777" w:rsidR="00142806" w:rsidRDefault="00142806" w:rsidP="000865BD">
      <w:pPr>
        <w:pStyle w:val="SubStepAlpha"/>
        <w:tabs>
          <w:tab w:val="clear" w:pos="720"/>
        </w:tabs>
        <w:spacing w:before="0" w:after="0"/>
        <w:jc w:val="both"/>
        <w:rPr>
          <w:rFonts w:ascii="Garamond" w:hAnsi="Garamond"/>
          <w:sz w:val="24"/>
          <w:szCs w:val="24"/>
        </w:rPr>
      </w:pPr>
    </w:p>
    <w:p w14:paraId="574BB613" w14:textId="4B42296B" w:rsidR="00142806" w:rsidRDefault="00142806" w:rsidP="00142806">
      <w:pPr>
        <w:pStyle w:val="SubStepAlpha"/>
        <w:numPr>
          <w:ilvl w:val="0"/>
          <w:numId w:val="31"/>
        </w:numPr>
        <w:spacing w:before="0" w:after="0"/>
        <w:jc w:val="both"/>
        <w:rPr>
          <w:rFonts w:ascii="Garamond" w:hAnsi="Garamond"/>
          <w:sz w:val="24"/>
          <w:szCs w:val="24"/>
        </w:rPr>
      </w:pPr>
      <w:r w:rsidRPr="00142806">
        <w:rPr>
          <w:rFonts w:ascii="Garamond" w:hAnsi="Garamond"/>
          <w:sz w:val="24"/>
          <w:szCs w:val="24"/>
        </w:rPr>
        <w:t>Générer un ensemble de clés de cryptographie avec un module de 1024 bits permet de renforcer la sécurité des communications en utilisant des algorithmes de chiffrement plus robustes.</w:t>
      </w:r>
    </w:p>
    <w:p w14:paraId="443BC2B1" w14:textId="43A8CB74" w:rsidR="004A6EFE" w:rsidRDefault="004A6EFE" w:rsidP="004A6EFE">
      <w:pPr>
        <w:pStyle w:val="SubStepAlpha"/>
        <w:tabs>
          <w:tab w:val="clear" w:pos="720"/>
        </w:tabs>
        <w:spacing w:before="0" w:after="0"/>
        <w:ind w:firstLine="0"/>
        <w:jc w:val="both"/>
        <w:rPr>
          <w:rFonts w:ascii="Garamond" w:hAnsi="Garamond"/>
          <w:sz w:val="24"/>
          <w:szCs w:val="24"/>
        </w:rPr>
      </w:pPr>
    </w:p>
    <w:p w14:paraId="3D920219" w14:textId="25675492" w:rsidR="004A6EFE" w:rsidRDefault="004A6EFE" w:rsidP="004A6EFE">
      <w:pPr>
        <w:pStyle w:val="SubStepAlpha"/>
        <w:tabs>
          <w:tab w:val="clear" w:pos="720"/>
        </w:tabs>
        <w:spacing w:before="0" w:after="0"/>
        <w:ind w:firstLine="0"/>
        <w:jc w:val="both"/>
        <w:rPr>
          <w:rFonts w:ascii="Garamond" w:hAnsi="Garamond"/>
          <w:sz w:val="24"/>
          <w:szCs w:val="24"/>
        </w:rPr>
      </w:pPr>
    </w:p>
    <w:p w14:paraId="08243691" w14:textId="704DFDC3" w:rsidR="004A6EFE" w:rsidRDefault="004A6EFE" w:rsidP="004A6EFE">
      <w:pPr>
        <w:pStyle w:val="SubStepAlpha"/>
        <w:tabs>
          <w:tab w:val="clear" w:pos="720"/>
        </w:tabs>
        <w:spacing w:before="0" w:after="0"/>
        <w:ind w:firstLine="0"/>
        <w:jc w:val="both"/>
        <w:rPr>
          <w:rFonts w:ascii="Garamond" w:hAnsi="Garamond"/>
          <w:sz w:val="24"/>
          <w:szCs w:val="24"/>
        </w:rPr>
      </w:pPr>
    </w:p>
    <w:p w14:paraId="7B0D1EAB" w14:textId="415E77A3" w:rsidR="004A6EFE" w:rsidRDefault="004A6EFE" w:rsidP="004A6EFE">
      <w:pPr>
        <w:pStyle w:val="SubStepAlpha"/>
        <w:tabs>
          <w:tab w:val="clear" w:pos="720"/>
        </w:tabs>
        <w:spacing w:before="0" w:after="0"/>
        <w:ind w:firstLine="0"/>
        <w:jc w:val="both"/>
        <w:rPr>
          <w:rFonts w:ascii="Garamond" w:hAnsi="Garamond"/>
          <w:sz w:val="24"/>
          <w:szCs w:val="24"/>
        </w:rPr>
      </w:pPr>
    </w:p>
    <w:p w14:paraId="6020893F" w14:textId="5B3E1857" w:rsidR="004A6EFE" w:rsidRDefault="004A6EFE" w:rsidP="004A6EFE">
      <w:pPr>
        <w:pStyle w:val="SubStepAlpha"/>
        <w:tabs>
          <w:tab w:val="clear" w:pos="720"/>
        </w:tabs>
        <w:spacing w:before="0" w:after="0"/>
        <w:ind w:firstLine="0"/>
        <w:jc w:val="both"/>
        <w:rPr>
          <w:rFonts w:ascii="Garamond" w:hAnsi="Garamond"/>
          <w:sz w:val="24"/>
          <w:szCs w:val="24"/>
        </w:rPr>
      </w:pPr>
    </w:p>
    <w:p w14:paraId="7838B55E" w14:textId="3292C957" w:rsidR="004A6EFE" w:rsidRDefault="004A6EFE" w:rsidP="004A6EFE">
      <w:pPr>
        <w:pStyle w:val="SubStepAlpha"/>
        <w:tabs>
          <w:tab w:val="clear" w:pos="720"/>
        </w:tabs>
        <w:spacing w:before="0" w:after="0"/>
        <w:ind w:firstLine="0"/>
        <w:jc w:val="both"/>
        <w:rPr>
          <w:rFonts w:ascii="Garamond" w:hAnsi="Garamond"/>
          <w:sz w:val="24"/>
          <w:szCs w:val="24"/>
        </w:rPr>
      </w:pPr>
    </w:p>
    <w:p w14:paraId="4442E18D" w14:textId="3EBA406D" w:rsidR="004A6EFE" w:rsidRDefault="004A6EFE" w:rsidP="004A6EFE">
      <w:pPr>
        <w:pStyle w:val="SubStepAlpha"/>
        <w:numPr>
          <w:ilvl w:val="0"/>
          <w:numId w:val="31"/>
        </w:numPr>
        <w:spacing w:before="0" w:after="0"/>
        <w:jc w:val="both"/>
        <w:rPr>
          <w:rFonts w:ascii="Garamond" w:hAnsi="Garamond"/>
          <w:sz w:val="24"/>
          <w:szCs w:val="24"/>
        </w:rPr>
      </w:pPr>
      <w:r>
        <w:rPr>
          <w:rFonts w:ascii="Garamond" w:hAnsi="Garamond"/>
          <w:sz w:val="24"/>
          <w:szCs w:val="24"/>
        </w:rPr>
        <w:t>La command « show crypto key mypubkey rsa » permet de montrer que cet ensemble de clés à bien été créé</w:t>
      </w:r>
      <w:r w:rsidR="009E06DD">
        <w:rPr>
          <w:rFonts w:ascii="Garamond" w:hAnsi="Garamond"/>
          <w:sz w:val="24"/>
          <w:szCs w:val="24"/>
        </w:rPr>
        <w:t> :</w:t>
      </w:r>
    </w:p>
    <w:p w14:paraId="5AF6CF30" w14:textId="239C0E13" w:rsidR="000865BD" w:rsidRDefault="000865BD" w:rsidP="000865BD">
      <w:pPr>
        <w:pStyle w:val="SubStepAlpha"/>
        <w:tabs>
          <w:tab w:val="clear" w:pos="720"/>
        </w:tabs>
        <w:spacing w:before="0" w:after="0"/>
        <w:jc w:val="both"/>
        <w:rPr>
          <w:rFonts w:ascii="Garamond" w:hAnsi="Garamond"/>
          <w:sz w:val="24"/>
          <w:szCs w:val="24"/>
        </w:rPr>
      </w:pPr>
      <w:r>
        <w:rPr>
          <w:noProof/>
        </w:rPr>
        <w:drawing>
          <wp:inline distT="0" distB="0" distL="0" distR="0" wp14:anchorId="1030CB7F" wp14:editId="3AFB8B19">
            <wp:extent cx="5467350" cy="260032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6"/>
                    <a:stretch>
                      <a:fillRect/>
                    </a:stretch>
                  </pic:blipFill>
                  <pic:spPr>
                    <a:xfrm>
                      <a:off x="0" y="0"/>
                      <a:ext cx="5467350" cy="2600325"/>
                    </a:xfrm>
                    <a:prstGeom prst="rect">
                      <a:avLst/>
                    </a:prstGeom>
                  </pic:spPr>
                </pic:pic>
              </a:graphicData>
            </a:graphic>
          </wp:inline>
        </w:drawing>
      </w:r>
    </w:p>
    <w:p w14:paraId="34D4AE4B" w14:textId="6F3D8DFC" w:rsidR="000865BD" w:rsidRDefault="000865BD" w:rsidP="000865BD">
      <w:pPr>
        <w:pStyle w:val="SubStepAlpha"/>
        <w:tabs>
          <w:tab w:val="clear" w:pos="720"/>
        </w:tabs>
        <w:spacing w:before="0" w:after="0"/>
        <w:jc w:val="both"/>
        <w:rPr>
          <w:rFonts w:ascii="Garamond" w:hAnsi="Garamond"/>
          <w:sz w:val="24"/>
          <w:szCs w:val="24"/>
        </w:rPr>
      </w:pPr>
      <w:r>
        <w:rPr>
          <w:noProof/>
        </w:rPr>
        <w:drawing>
          <wp:inline distT="0" distB="0" distL="0" distR="0" wp14:anchorId="277CE0CE" wp14:editId="7CC90ABC">
            <wp:extent cx="3248025" cy="723900"/>
            <wp:effectExtent l="0" t="0" r="9525" b="0"/>
            <wp:docPr id="9" name="Image 9"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intérieur, capture d’écran&#10;&#10;Description générée automatiquement"/>
                    <pic:cNvPicPr/>
                  </pic:nvPicPr>
                  <pic:blipFill>
                    <a:blip r:embed="rId17"/>
                    <a:stretch>
                      <a:fillRect/>
                    </a:stretch>
                  </pic:blipFill>
                  <pic:spPr>
                    <a:xfrm>
                      <a:off x="0" y="0"/>
                      <a:ext cx="3248025" cy="723900"/>
                    </a:xfrm>
                    <a:prstGeom prst="rect">
                      <a:avLst/>
                    </a:prstGeom>
                  </pic:spPr>
                </pic:pic>
              </a:graphicData>
            </a:graphic>
          </wp:inline>
        </w:drawing>
      </w:r>
    </w:p>
    <w:p w14:paraId="1D1DFF57" w14:textId="22D9701E" w:rsidR="000865BD" w:rsidRDefault="000865BD" w:rsidP="000865BD">
      <w:pPr>
        <w:pStyle w:val="SubStepAlpha"/>
        <w:tabs>
          <w:tab w:val="clear" w:pos="720"/>
        </w:tabs>
        <w:spacing w:before="0" w:after="0"/>
        <w:jc w:val="both"/>
        <w:rPr>
          <w:rFonts w:ascii="Garamond" w:hAnsi="Garamond"/>
          <w:sz w:val="24"/>
          <w:szCs w:val="24"/>
        </w:rPr>
      </w:pPr>
    </w:p>
    <w:p w14:paraId="0AAEFBA1" w14:textId="75F802F6" w:rsidR="000865BD" w:rsidRDefault="000865BD" w:rsidP="000865BD">
      <w:pPr>
        <w:pStyle w:val="SubStepAlpha"/>
        <w:tabs>
          <w:tab w:val="clear" w:pos="720"/>
        </w:tabs>
        <w:spacing w:before="0" w:after="0"/>
        <w:jc w:val="both"/>
        <w:rPr>
          <w:rFonts w:ascii="Garamond" w:hAnsi="Garamond"/>
          <w:sz w:val="24"/>
          <w:szCs w:val="24"/>
        </w:rPr>
      </w:pPr>
    </w:p>
    <w:p w14:paraId="46968F67" w14:textId="77777777" w:rsidR="000865BD" w:rsidRPr="002C7661" w:rsidRDefault="000865BD" w:rsidP="000865BD">
      <w:pPr>
        <w:pStyle w:val="SubStepAlpha"/>
        <w:tabs>
          <w:tab w:val="clear" w:pos="720"/>
        </w:tabs>
        <w:spacing w:before="0" w:after="0"/>
        <w:jc w:val="both"/>
        <w:rPr>
          <w:rFonts w:ascii="Garamond" w:hAnsi="Garamond"/>
          <w:sz w:val="24"/>
          <w:szCs w:val="24"/>
        </w:rPr>
      </w:pPr>
    </w:p>
    <w:p w14:paraId="4C68849B" w14:textId="2524542B" w:rsidR="00EC209E" w:rsidRDefault="00EC209E">
      <w:pPr>
        <w:pStyle w:val="SubStepAlpha"/>
        <w:numPr>
          <w:ilvl w:val="3"/>
          <w:numId w:val="19"/>
        </w:numPr>
        <w:tabs>
          <w:tab w:val="clear" w:pos="720"/>
        </w:tabs>
        <w:spacing w:before="0" w:after="0"/>
        <w:jc w:val="both"/>
        <w:rPr>
          <w:rFonts w:ascii="Garamond" w:hAnsi="Garamond"/>
          <w:sz w:val="24"/>
          <w:szCs w:val="24"/>
        </w:rPr>
      </w:pPr>
      <w:r w:rsidRPr="002C7661">
        <w:rPr>
          <w:rFonts w:ascii="Garamond" w:hAnsi="Garamond"/>
          <w:sz w:val="24"/>
          <w:szCs w:val="24"/>
        </w:rPr>
        <w:t xml:space="preserve">Attribuez </w:t>
      </w:r>
      <w:r w:rsidRPr="002C7661">
        <w:rPr>
          <w:rStyle w:val="DnT"/>
          <w:rFonts w:ascii="Garamond" w:hAnsi="Garamond"/>
          <w:sz w:val="24"/>
          <w:szCs w:val="24"/>
        </w:rPr>
        <w:t xml:space="preserve">$cisco!PRIV* </w:t>
      </w:r>
      <w:r w:rsidRPr="002C7661">
        <w:rPr>
          <w:rFonts w:ascii="Garamond" w:hAnsi="Garamond"/>
          <w:sz w:val="24"/>
          <w:szCs w:val="24"/>
        </w:rPr>
        <w:t>comme mot de passe d</w:t>
      </w:r>
      <w:r w:rsidR="00CF1398">
        <w:rPr>
          <w:rFonts w:ascii="Garamond" w:hAnsi="Garamond"/>
          <w:sz w:val="24"/>
          <w:szCs w:val="24"/>
        </w:rPr>
        <w:t>’</w:t>
      </w:r>
      <w:r w:rsidRPr="002C7661">
        <w:rPr>
          <w:rFonts w:ascii="Garamond" w:hAnsi="Garamond"/>
          <w:sz w:val="24"/>
          <w:szCs w:val="24"/>
        </w:rPr>
        <w:t>exécution privilégié.</w:t>
      </w:r>
    </w:p>
    <w:p w14:paraId="7DBDC7E4" w14:textId="74AA6099" w:rsidR="008A124C" w:rsidRDefault="008A124C" w:rsidP="008A124C">
      <w:pPr>
        <w:pStyle w:val="SubStepAlpha"/>
        <w:tabs>
          <w:tab w:val="clear" w:pos="720"/>
        </w:tabs>
        <w:spacing w:before="0" w:after="0"/>
        <w:ind w:firstLine="0"/>
        <w:jc w:val="both"/>
        <w:rPr>
          <w:rFonts w:ascii="Garamond" w:hAnsi="Garamond"/>
          <w:sz w:val="24"/>
          <w:szCs w:val="24"/>
        </w:rPr>
      </w:pPr>
    </w:p>
    <w:p w14:paraId="4748C7A4" w14:textId="67F10DA3" w:rsidR="008A124C" w:rsidRDefault="008A124C" w:rsidP="008A124C">
      <w:pPr>
        <w:pStyle w:val="SubStepAlpha"/>
        <w:tabs>
          <w:tab w:val="clear" w:pos="720"/>
        </w:tabs>
        <w:spacing w:before="0" w:after="0"/>
        <w:ind w:firstLine="0"/>
        <w:jc w:val="both"/>
        <w:rPr>
          <w:rFonts w:ascii="Garamond" w:hAnsi="Garamond"/>
          <w:sz w:val="24"/>
          <w:szCs w:val="24"/>
        </w:rPr>
      </w:pPr>
      <w:r>
        <w:rPr>
          <w:noProof/>
        </w:rPr>
        <w:drawing>
          <wp:inline distT="0" distB="0" distL="0" distR="0" wp14:anchorId="7DEB4339" wp14:editId="457EDED6">
            <wp:extent cx="4143375" cy="542925"/>
            <wp:effectExtent l="0" t="0" r="9525" b="9525"/>
            <wp:docPr id="10" name="Image 10" descr="Une image contenant texte, intérieur, écran,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intérieur, écran, orange&#10;&#10;Description générée automatiquement"/>
                    <pic:cNvPicPr/>
                  </pic:nvPicPr>
                  <pic:blipFill>
                    <a:blip r:embed="rId18"/>
                    <a:stretch>
                      <a:fillRect/>
                    </a:stretch>
                  </pic:blipFill>
                  <pic:spPr>
                    <a:xfrm>
                      <a:off x="0" y="0"/>
                      <a:ext cx="4143375" cy="542925"/>
                    </a:xfrm>
                    <a:prstGeom prst="rect">
                      <a:avLst/>
                    </a:prstGeom>
                  </pic:spPr>
                </pic:pic>
              </a:graphicData>
            </a:graphic>
          </wp:inline>
        </w:drawing>
      </w:r>
    </w:p>
    <w:p w14:paraId="25A50E11" w14:textId="77777777" w:rsidR="008A124C" w:rsidRPr="002C7661" w:rsidRDefault="008A124C" w:rsidP="008A124C">
      <w:pPr>
        <w:pStyle w:val="SubStepAlpha"/>
        <w:tabs>
          <w:tab w:val="clear" w:pos="720"/>
        </w:tabs>
        <w:spacing w:before="0" w:after="0"/>
        <w:ind w:firstLine="0"/>
        <w:jc w:val="both"/>
        <w:rPr>
          <w:rFonts w:ascii="Garamond" w:hAnsi="Garamond"/>
          <w:sz w:val="24"/>
          <w:szCs w:val="24"/>
        </w:rPr>
      </w:pPr>
    </w:p>
    <w:p w14:paraId="60B419C1" w14:textId="21FB3D23" w:rsidR="00EC209E" w:rsidRDefault="00EC209E">
      <w:pPr>
        <w:pStyle w:val="SubStepAlpha"/>
        <w:numPr>
          <w:ilvl w:val="3"/>
          <w:numId w:val="19"/>
        </w:numPr>
        <w:tabs>
          <w:tab w:val="clear" w:pos="720"/>
        </w:tabs>
        <w:spacing w:before="0" w:after="0"/>
        <w:jc w:val="both"/>
        <w:rPr>
          <w:rFonts w:ascii="Garamond" w:hAnsi="Garamond"/>
          <w:sz w:val="24"/>
          <w:szCs w:val="24"/>
        </w:rPr>
      </w:pPr>
      <w:r w:rsidRPr="002C7661">
        <w:rPr>
          <w:rFonts w:ascii="Garamond" w:hAnsi="Garamond"/>
          <w:sz w:val="24"/>
          <w:szCs w:val="24"/>
        </w:rPr>
        <w:t xml:space="preserve">Attribuez </w:t>
      </w:r>
      <w:r w:rsidRPr="002C7661">
        <w:rPr>
          <w:rStyle w:val="DnT"/>
          <w:rFonts w:ascii="Garamond" w:hAnsi="Garamond"/>
          <w:sz w:val="24"/>
          <w:szCs w:val="24"/>
        </w:rPr>
        <w:t>$cisco!!CON*</w:t>
      </w:r>
      <w:r w:rsidRPr="002C7661">
        <w:rPr>
          <w:rFonts w:ascii="Garamond" w:hAnsi="Garamond"/>
          <w:sz w:val="24"/>
          <w:szCs w:val="24"/>
        </w:rPr>
        <w:t xml:space="preserve"> comme un mot de passe de console. Configurez les sessions pour qu</w:t>
      </w:r>
      <w:r w:rsidR="00CF1398">
        <w:rPr>
          <w:rFonts w:ascii="Garamond" w:hAnsi="Garamond"/>
          <w:sz w:val="24"/>
          <w:szCs w:val="24"/>
        </w:rPr>
        <w:t>’</w:t>
      </w:r>
      <w:r w:rsidRPr="002C7661">
        <w:rPr>
          <w:rFonts w:ascii="Garamond" w:hAnsi="Garamond"/>
          <w:sz w:val="24"/>
          <w:szCs w:val="24"/>
        </w:rPr>
        <w:t>elles se déconnectent après quatre minutes d</w:t>
      </w:r>
      <w:r w:rsidR="00CF1398">
        <w:rPr>
          <w:rFonts w:ascii="Garamond" w:hAnsi="Garamond"/>
          <w:sz w:val="24"/>
          <w:szCs w:val="24"/>
        </w:rPr>
        <w:t>’</w:t>
      </w:r>
      <w:r w:rsidRPr="002C7661">
        <w:rPr>
          <w:rFonts w:ascii="Garamond" w:hAnsi="Garamond"/>
          <w:sz w:val="24"/>
          <w:szCs w:val="24"/>
        </w:rPr>
        <w:t>inactivité et activez la connexion.</w:t>
      </w:r>
    </w:p>
    <w:p w14:paraId="3E653D82" w14:textId="4CF57D3E" w:rsidR="008A124C" w:rsidRDefault="008A124C" w:rsidP="008A124C">
      <w:pPr>
        <w:pStyle w:val="SubStepAlpha"/>
        <w:tabs>
          <w:tab w:val="clear" w:pos="720"/>
        </w:tabs>
        <w:spacing w:before="0" w:after="0"/>
        <w:ind w:firstLine="0"/>
        <w:jc w:val="both"/>
        <w:rPr>
          <w:rFonts w:ascii="Garamond" w:hAnsi="Garamond"/>
          <w:sz w:val="24"/>
          <w:szCs w:val="24"/>
        </w:rPr>
      </w:pPr>
    </w:p>
    <w:p w14:paraId="00D28546" w14:textId="119A95D8" w:rsidR="008A124C" w:rsidRDefault="008A124C" w:rsidP="008A124C">
      <w:pPr>
        <w:pStyle w:val="SubStepAlpha"/>
        <w:tabs>
          <w:tab w:val="clear" w:pos="720"/>
        </w:tabs>
        <w:spacing w:before="0" w:after="0"/>
        <w:ind w:firstLine="0"/>
        <w:jc w:val="both"/>
        <w:rPr>
          <w:rFonts w:ascii="Garamond" w:hAnsi="Garamond"/>
          <w:sz w:val="24"/>
          <w:szCs w:val="24"/>
        </w:rPr>
      </w:pPr>
      <w:r>
        <w:rPr>
          <w:noProof/>
        </w:rPr>
        <w:drawing>
          <wp:inline distT="0" distB="0" distL="0" distR="0" wp14:anchorId="65D777FC" wp14:editId="1622F337">
            <wp:extent cx="4171950" cy="1266825"/>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9"/>
                    <a:stretch>
                      <a:fillRect/>
                    </a:stretch>
                  </pic:blipFill>
                  <pic:spPr>
                    <a:xfrm>
                      <a:off x="0" y="0"/>
                      <a:ext cx="4171950" cy="1266825"/>
                    </a:xfrm>
                    <a:prstGeom prst="rect">
                      <a:avLst/>
                    </a:prstGeom>
                  </pic:spPr>
                </pic:pic>
              </a:graphicData>
            </a:graphic>
          </wp:inline>
        </w:drawing>
      </w:r>
    </w:p>
    <w:p w14:paraId="72734620" w14:textId="4B561E7A" w:rsidR="008A124C" w:rsidRDefault="008A124C" w:rsidP="008A124C">
      <w:pPr>
        <w:pStyle w:val="SubStepAlpha"/>
        <w:tabs>
          <w:tab w:val="clear" w:pos="720"/>
        </w:tabs>
        <w:spacing w:before="0" w:after="0"/>
        <w:ind w:firstLine="0"/>
        <w:jc w:val="both"/>
        <w:rPr>
          <w:rFonts w:ascii="Garamond" w:hAnsi="Garamond"/>
          <w:sz w:val="24"/>
          <w:szCs w:val="24"/>
        </w:rPr>
      </w:pPr>
    </w:p>
    <w:p w14:paraId="0F6ED2A6" w14:textId="77DF31A6" w:rsidR="008A124C" w:rsidRPr="00101CAE" w:rsidRDefault="008A124C" w:rsidP="00101CAE">
      <w:pPr>
        <w:pStyle w:val="SubStepAlpha"/>
        <w:numPr>
          <w:ilvl w:val="0"/>
          <w:numId w:val="29"/>
        </w:numPr>
        <w:rPr>
          <w:rFonts w:ascii="Garamond" w:hAnsi="Garamond"/>
          <w:sz w:val="24"/>
          <w:szCs w:val="24"/>
        </w:rPr>
      </w:pPr>
      <w:r w:rsidRPr="008A124C">
        <w:rPr>
          <w:rFonts w:ascii="Garamond" w:hAnsi="Garamond"/>
          <w:sz w:val="24"/>
          <w:szCs w:val="24"/>
        </w:rPr>
        <w:t xml:space="preserve">La première ligne "line console 0" indique que </w:t>
      </w:r>
      <w:r w:rsidR="007D5EC0">
        <w:rPr>
          <w:rFonts w:ascii="Garamond" w:hAnsi="Garamond"/>
          <w:sz w:val="24"/>
          <w:szCs w:val="24"/>
        </w:rPr>
        <w:t>nous</w:t>
      </w:r>
      <w:r w:rsidRPr="008A124C">
        <w:rPr>
          <w:rFonts w:ascii="Garamond" w:hAnsi="Garamond"/>
          <w:sz w:val="24"/>
          <w:szCs w:val="24"/>
        </w:rPr>
        <w:t xml:space="preserve"> configur</w:t>
      </w:r>
      <w:r w:rsidR="007D5EC0">
        <w:rPr>
          <w:rFonts w:ascii="Garamond" w:hAnsi="Garamond"/>
          <w:sz w:val="24"/>
          <w:szCs w:val="24"/>
        </w:rPr>
        <w:t>ons</w:t>
      </w:r>
      <w:r w:rsidRPr="008A124C">
        <w:rPr>
          <w:rFonts w:ascii="Garamond" w:hAnsi="Garamond"/>
          <w:sz w:val="24"/>
          <w:szCs w:val="24"/>
        </w:rPr>
        <w:t xml:space="preserve"> la console d</w:t>
      </w:r>
      <w:r w:rsidR="00EE0CBB">
        <w:rPr>
          <w:rFonts w:ascii="Garamond" w:hAnsi="Garamond"/>
          <w:sz w:val="24"/>
          <w:szCs w:val="24"/>
        </w:rPr>
        <w:t xml:space="preserve">u </w:t>
      </w:r>
      <w:r w:rsidRPr="008A124C">
        <w:rPr>
          <w:rFonts w:ascii="Garamond" w:hAnsi="Garamond"/>
          <w:sz w:val="24"/>
          <w:szCs w:val="24"/>
        </w:rPr>
        <w:t>routeur.</w:t>
      </w:r>
    </w:p>
    <w:p w14:paraId="26BEC9B4" w14:textId="7467891E" w:rsidR="008A124C" w:rsidRPr="00101CAE" w:rsidRDefault="008A124C" w:rsidP="00101CAE">
      <w:pPr>
        <w:pStyle w:val="SubStepAlpha"/>
        <w:numPr>
          <w:ilvl w:val="0"/>
          <w:numId w:val="29"/>
        </w:numPr>
        <w:rPr>
          <w:rFonts w:ascii="Garamond" w:hAnsi="Garamond"/>
          <w:sz w:val="24"/>
          <w:szCs w:val="24"/>
        </w:rPr>
      </w:pPr>
      <w:r w:rsidRPr="00101CAE">
        <w:rPr>
          <w:rFonts w:ascii="Garamond" w:hAnsi="Garamond"/>
          <w:sz w:val="24"/>
          <w:szCs w:val="24"/>
        </w:rPr>
        <w:t xml:space="preserve">La commande "password $cisco!!CON*" définit le mot de passe de la console. </w:t>
      </w:r>
    </w:p>
    <w:p w14:paraId="1C9A9D6E" w14:textId="197528D6" w:rsidR="008A124C" w:rsidRPr="00101CAE" w:rsidRDefault="008A124C" w:rsidP="00101CAE">
      <w:pPr>
        <w:pStyle w:val="SubStepAlpha"/>
        <w:numPr>
          <w:ilvl w:val="0"/>
          <w:numId w:val="29"/>
        </w:numPr>
        <w:rPr>
          <w:rFonts w:ascii="Garamond" w:hAnsi="Garamond"/>
          <w:sz w:val="24"/>
          <w:szCs w:val="24"/>
        </w:rPr>
      </w:pPr>
      <w:r w:rsidRPr="008A124C">
        <w:rPr>
          <w:rFonts w:ascii="Garamond" w:hAnsi="Garamond"/>
          <w:sz w:val="24"/>
          <w:szCs w:val="24"/>
        </w:rPr>
        <w:t>La commande "exec-timeout 4" configure la session pour se déconnecter automatiquement après quatre minutes d'inactivité.</w:t>
      </w:r>
    </w:p>
    <w:p w14:paraId="0AF3FEBD" w14:textId="63382638" w:rsidR="008A124C" w:rsidRPr="0084138B" w:rsidRDefault="008A124C" w:rsidP="0084138B">
      <w:pPr>
        <w:pStyle w:val="SubStepAlpha"/>
        <w:numPr>
          <w:ilvl w:val="0"/>
          <w:numId w:val="29"/>
        </w:numPr>
        <w:rPr>
          <w:rFonts w:ascii="Garamond" w:hAnsi="Garamond"/>
          <w:sz w:val="24"/>
          <w:szCs w:val="24"/>
        </w:rPr>
      </w:pPr>
      <w:r w:rsidRPr="008A124C">
        <w:rPr>
          <w:rFonts w:ascii="Garamond" w:hAnsi="Garamond"/>
          <w:sz w:val="24"/>
          <w:szCs w:val="24"/>
        </w:rPr>
        <w:t xml:space="preserve">La commande "logging synchronous" permet de supprimer les messages de journalisation qui peuvent interférer avec </w:t>
      </w:r>
      <w:r w:rsidR="00101CAE">
        <w:rPr>
          <w:rFonts w:ascii="Garamond" w:hAnsi="Garamond"/>
          <w:sz w:val="24"/>
          <w:szCs w:val="24"/>
        </w:rPr>
        <w:t>ma</w:t>
      </w:r>
      <w:r w:rsidRPr="008A124C">
        <w:rPr>
          <w:rFonts w:ascii="Garamond" w:hAnsi="Garamond"/>
          <w:sz w:val="24"/>
          <w:szCs w:val="24"/>
        </w:rPr>
        <w:t xml:space="preserve"> saisie.</w:t>
      </w:r>
    </w:p>
    <w:p w14:paraId="4BBC85FE" w14:textId="559B24A8" w:rsidR="008A124C" w:rsidRPr="0084138B" w:rsidRDefault="008A124C" w:rsidP="0084138B">
      <w:pPr>
        <w:pStyle w:val="SubStepAlpha"/>
        <w:numPr>
          <w:ilvl w:val="0"/>
          <w:numId w:val="29"/>
        </w:numPr>
        <w:rPr>
          <w:rFonts w:ascii="Garamond" w:hAnsi="Garamond"/>
          <w:sz w:val="24"/>
          <w:szCs w:val="24"/>
        </w:rPr>
      </w:pPr>
      <w:r w:rsidRPr="008A124C">
        <w:rPr>
          <w:rFonts w:ascii="Garamond" w:hAnsi="Garamond"/>
          <w:sz w:val="24"/>
          <w:szCs w:val="24"/>
        </w:rPr>
        <w:t>Enfin, la commande "login" active la connexion et demande un nom d'utilisateur et un mot de passe pour accéder à la console.</w:t>
      </w:r>
    </w:p>
    <w:p w14:paraId="41DC1B0B" w14:textId="6EF8048B" w:rsidR="008A124C" w:rsidRDefault="0084138B" w:rsidP="008A124C">
      <w:pPr>
        <w:pStyle w:val="SubStepAlpha"/>
        <w:numPr>
          <w:ilvl w:val="0"/>
          <w:numId w:val="29"/>
        </w:numPr>
        <w:spacing w:before="0" w:after="0"/>
        <w:jc w:val="both"/>
        <w:rPr>
          <w:rFonts w:ascii="Garamond" w:hAnsi="Garamond"/>
          <w:sz w:val="24"/>
          <w:szCs w:val="24"/>
        </w:rPr>
      </w:pPr>
      <w:r>
        <w:rPr>
          <w:rFonts w:ascii="Garamond" w:hAnsi="Garamond"/>
          <w:sz w:val="24"/>
          <w:szCs w:val="24"/>
        </w:rPr>
        <w:lastRenderedPageBreak/>
        <w:t xml:space="preserve">Il faut s’assurer </w:t>
      </w:r>
      <w:r w:rsidR="008A124C" w:rsidRPr="008A124C">
        <w:rPr>
          <w:rFonts w:ascii="Garamond" w:hAnsi="Garamond"/>
          <w:sz w:val="24"/>
          <w:szCs w:val="24"/>
        </w:rPr>
        <w:t xml:space="preserve">de sauvegarder </w:t>
      </w:r>
      <w:r>
        <w:rPr>
          <w:rFonts w:ascii="Garamond" w:hAnsi="Garamond"/>
          <w:sz w:val="24"/>
          <w:szCs w:val="24"/>
        </w:rPr>
        <w:t>la</w:t>
      </w:r>
      <w:r w:rsidR="008A124C" w:rsidRPr="008A124C">
        <w:rPr>
          <w:rFonts w:ascii="Garamond" w:hAnsi="Garamond"/>
          <w:sz w:val="24"/>
          <w:szCs w:val="24"/>
        </w:rPr>
        <w:t xml:space="preserve"> configuration en utilisant la commande "copy running-config startup-config" pour éviter de perdre les modifications en cas de redémarrage du routeur</w:t>
      </w:r>
      <w:r w:rsidR="008A124C">
        <w:rPr>
          <w:rFonts w:ascii="Garamond" w:hAnsi="Garamond"/>
          <w:sz w:val="24"/>
          <w:szCs w:val="24"/>
        </w:rPr>
        <w:t> :</w:t>
      </w:r>
    </w:p>
    <w:p w14:paraId="2859FB01" w14:textId="4FA6591D" w:rsidR="008A124C" w:rsidRDefault="008A124C" w:rsidP="008A124C">
      <w:pPr>
        <w:pStyle w:val="SubStepAlpha"/>
        <w:tabs>
          <w:tab w:val="clear" w:pos="720"/>
        </w:tabs>
        <w:spacing w:before="0" w:after="0"/>
        <w:ind w:left="1080" w:firstLine="0"/>
        <w:jc w:val="both"/>
        <w:rPr>
          <w:rFonts w:ascii="Garamond" w:hAnsi="Garamond"/>
          <w:sz w:val="24"/>
          <w:szCs w:val="24"/>
        </w:rPr>
      </w:pPr>
      <w:r>
        <w:rPr>
          <w:noProof/>
        </w:rPr>
        <w:drawing>
          <wp:inline distT="0" distB="0" distL="0" distR="0" wp14:anchorId="2FAB987C" wp14:editId="65058B4F">
            <wp:extent cx="3686175" cy="714375"/>
            <wp:effectExtent l="0" t="0" r="9525" b="9525"/>
            <wp:docPr id="12" name="Image 12"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intérieur, capture d’écran&#10;&#10;Description générée automatiquement"/>
                    <pic:cNvPicPr/>
                  </pic:nvPicPr>
                  <pic:blipFill>
                    <a:blip r:embed="rId20"/>
                    <a:stretch>
                      <a:fillRect/>
                    </a:stretch>
                  </pic:blipFill>
                  <pic:spPr>
                    <a:xfrm>
                      <a:off x="0" y="0"/>
                      <a:ext cx="3686175" cy="714375"/>
                    </a:xfrm>
                    <a:prstGeom prst="rect">
                      <a:avLst/>
                    </a:prstGeom>
                  </pic:spPr>
                </pic:pic>
              </a:graphicData>
            </a:graphic>
          </wp:inline>
        </w:drawing>
      </w:r>
    </w:p>
    <w:p w14:paraId="3BB58F2B" w14:textId="3F423219" w:rsidR="00A325E0" w:rsidRDefault="00A325E0" w:rsidP="008A124C">
      <w:pPr>
        <w:pStyle w:val="SubStepAlpha"/>
        <w:tabs>
          <w:tab w:val="clear" w:pos="720"/>
        </w:tabs>
        <w:spacing w:before="0" w:after="0"/>
        <w:ind w:left="1080" w:firstLine="0"/>
        <w:jc w:val="both"/>
        <w:rPr>
          <w:rFonts w:ascii="Garamond" w:hAnsi="Garamond"/>
          <w:sz w:val="24"/>
          <w:szCs w:val="24"/>
        </w:rPr>
      </w:pPr>
    </w:p>
    <w:p w14:paraId="6988BBE0" w14:textId="77777777" w:rsidR="00A325E0" w:rsidRDefault="00A325E0" w:rsidP="008A124C">
      <w:pPr>
        <w:pStyle w:val="SubStepAlpha"/>
        <w:tabs>
          <w:tab w:val="clear" w:pos="720"/>
        </w:tabs>
        <w:spacing w:before="0" w:after="0"/>
        <w:ind w:left="1080" w:firstLine="0"/>
        <w:jc w:val="both"/>
        <w:rPr>
          <w:rFonts w:ascii="Garamond" w:hAnsi="Garamond"/>
          <w:sz w:val="24"/>
          <w:szCs w:val="24"/>
        </w:rPr>
      </w:pPr>
    </w:p>
    <w:p w14:paraId="422DF936" w14:textId="77777777" w:rsidR="008A124C" w:rsidRPr="002C7661" w:rsidRDefault="008A124C" w:rsidP="008A124C">
      <w:pPr>
        <w:pStyle w:val="SubStepAlpha"/>
        <w:tabs>
          <w:tab w:val="clear" w:pos="720"/>
        </w:tabs>
        <w:spacing w:before="0" w:after="0"/>
        <w:ind w:left="1080" w:firstLine="0"/>
        <w:jc w:val="both"/>
        <w:rPr>
          <w:rFonts w:ascii="Garamond" w:hAnsi="Garamond"/>
          <w:sz w:val="24"/>
          <w:szCs w:val="24"/>
        </w:rPr>
      </w:pPr>
    </w:p>
    <w:p w14:paraId="784CED15" w14:textId="409FF726" w:rsidR="00EC209E" w:rsidRDefault="00EC209E">
      <w:pPr>
        <w:pStyle w:val="SubStepAlpha"/>
        <w:numPr>
          <w:ilvl w:val="3"/>
          <w:numId w:val="19"/>
        </w:numPr>
        <w:tabs>
          <w:tab w:val="clear" w:pos="720"/>
        </w:tabs>
        <w:spacing w:before="0" w:after="0"/>
        <w:jc w:val="both"/>
        <w:rPr>
          <w:rFonts w:ascii="Garamond" w:hAnsi="Garamond"/>
          <w:sz w:val="24"/>
          <w:szCs w:val="24"/>
        </w:rPr>
      </w:pPr>
      <w:r w:rsidRPr="002C7661">
        <w:rPr>
          <w:rFonts w:ascii="Garamond" w:hAnsi="Garamond"/>
          <w:sz w:val="24"/>
          <w:szCs w:val="24"/>
        </w:rPr>
        <w:t xml:space="preserve">Attribuez </w:t>
      </w:r>
      <w:r w:rsidRPr="002C7661">
        <w:rPr>
          <w:rStyle w:val="DnT"/>
          <w:rFonts w:ascii="Garamond" w:hAnsi="Garamond"/>
          <w:sz w:val="24"/>
          <w:szCs w:val="24"/>
        </w:rPr>
        <w:t>$cisco!!VTY*</w:t>
      </w:r>
      <w:r w:rsidRPr="002C7661">
        <w:rPr>
          <w:rFonts w:ascii="Garamond" w:hAnsi="Garamond"/>
          <w:sz w:val="24"/>
          <w:szCs w:val="24"/>
        </w:rPr>
        <w:t xml:space="preserve"> comme mot de passe vty. Configurer les lignes VTY de sorte qu</w:t>
      </w:r>
      <w:r w:rsidR="00CF1398">
        <w:rPr>
          <w:rFonts w:ascii="Garamond" w:hAnsi="Garamond"/>
          <w:sz w:val="24"/>
          <w:szCs w:val="24"/>
        </w:rPr>
        <w:t>’</w:t>
      </w:r>
      <w:r w:rsidRPr="002C7661">
        <w:rPr>
          <w:rFonts w:ascii="Garamond" w:hAnsi="Garamond"/>
          <w:sz w:val="24"/>
          <w:szCs w:val="24"/>
        </w:rPr>
        <w:t>elles acceptent uniquement les connexions SSH Configurez les sessions pour qu</w:t>
      </w:r>
      <w:r w:rsidR="00CF1398">
        <w:rPr>
          <w:rFonts w:ascii="Garamond" w:hAnsi="Garamond"/>
          <w:sz w:val="24"/>
          <w:szCs w:val="24"/>
        </w:rPr>
        <w:t>’</w:t>
      </w:r>
      <w:r w:rsidRPr="002C7661">
        <w:rPr>
          <w:rFonts w:ascii="Garamond" w:hAnsi="Garamond"/>
          <w:sz w:val="24"/>
          <w:szCs w:val="24"/>
        </w:rPr>
        <w:t>elles se déconnectent après quatre minutes d</w:t>
      </w:r>
      <w:r w:rsidR="00CF1398">
        <w:rPr>
          <w:rFonts w:ascii="Garamond" w:hAnsi="Garamond"/>
          <w:sz w:val="24"/>
          <w:szCs w:val="24"/>
        </w:rPr>
        <w:t>’</w:t>
      </w:r>
      <w:r w:rsidRPr="002C7661">
        <w:rPr>
          <w:rFonts w:ascii="Garamond" w:hAnsi="Garamond"/>
          <w:sz w:val="24"/>
          <w:szCs w:val="24"/>
        </w:rPr>
        <w:t>inactivité et activez la connexion à l</w:t>
      </w:r>
      <w:r w:rsidR="00CF1398">
        <w:rPr>
          <w:rFonts w:ascii="Garamond" w:hAnsi="Garamond"/>
          <w:sz w:val="24"/>
          <w:szCs w:val="24"/>
        </w:rPr>
        <w:t>’</w:t>
      </w:r>
      <w:r w:rsidRPr="002C7661">
        <w:rPr>
          <w:rFonts w:ascii="Garamond" w:hAnsi="Garamond"/>
          <w:sz w:val="24"/>
          <w:szCs w:val="24"/>
        </w:rPr>
        <w:t>aide de la base de données locale.</w:t>
      </w:r>
    </w:p>
    <w:p w14:paraId="53D950AF" w14:textId="52F92848" w:rsidR="00A325E0" w:rsidRDefault="00A325E0" w:rsidP="00A325E0">
      <w:pPr>
        <w:pStyle w:val="SubStepAlpha"/>
        <w:tabs>
          <w:tab w:val="clear" w:pos="720"/>
        </w:tabs>
        <w:spacing w:before="0" w:after="0"/>
        <w:ind w:firstLine="0"/>
        <w:jc w:val="both"/>
        <w:rPr>
          <w:rFonts w:ascii="Garamond" w:hAnsi="Garamond"/>
          <w:sz w:val="24"/>
          <w:szCs w:val="24"/>
        </w:rPr>
      </w:pPr>
    </w:p>
    <w:p w14:paraId="3B8B42C6" w14:textId="25B938F0" w:rsidR="00A325E0" w:rsidRDefault="00A325E0" w:rsidP="00A325E0">
      <w:pPr>
        <w:pStyle w:val="SubStepAlpha"/>
        <w:tabs>
          <w:tab w:val="clear" w:pos="720"/>
        </w:tabs>
        <w:spacing w:before="0" w:after="0"/>
        <w:ind w:firstLine="0"/>
        <w:jc w:val="both"/>
        <w:rPr>
          <w:rFonts w:ascii="Garamond" w:hAnsi="Garamond"/>
          <w:sz w:val="24"/>
          <w:szCs w:val="24"/>
        </w:rPr>
      </w:pPr>
      <w:r>
        <w:rPr>
          <w:noProof/>
        </w:rPr>
        <w:drawing>
          <wp:inline distT="0" distB="0" distL="0" distR="0" wp14:anchorId="6C1AF2A1" wp14:editId="60DB0525">
            <wp:extent cx="2600325" cy="828675"/>
            <wp:effectExtent l="0" t="0" r="9525" b="952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1"/>
                    <a:stretch>
                      <a:fillRect/>
                    </a:stretch>
                  </pic:blipFill>
                  <pic:spPr>
                    <a:xfrm>
                      <a:off x="0" y="0"/>
                      <a:ext cx="2600325" cy="828675"/>
                    </a:xfrm>
                    <a:prstGeom prst="rect">
                      <a:avLst/>
                    </a:prstGeom>
                  </pic:spPr>
                </pic:pic>
              </a:graphicData>
            </a:graphic>
          </wp:inline>
        </w:drawing>
      </w:r>
    </w:p>
    <w:p w14:paraId="4DCA2009" w14:textId="5E3BD2BB" w:rsidR="00A325E0" w:rsidRDefault="00A325E0" w:rsidP="00A325E0">
      <w:pPr>
        <w:pStyle w:val="SubStepAlpha"/>
        <w:tabs>
          <w:tab w:val="clear" w:pos="720"/>
        </w:tabs>
        <w:spacing w:before="0" w:after="0"/>
        <w:ind w:firstLine="0"/>
        <w:jc w:val="both"/>
        <w:rPr>
          <w:rFonts w:ascii="Garamond" w:hAnsi="Garamond"/>
          <w:sz w:val="24"/>
          <w:szCs w:val="24"/>
        </w:rPr>
      </w:pPr>
    </w:p>
    <w:p w14:paraId="52E6BD3D" w14:textId="49DCFD25" w:rsidR="00A325E0" w:rsidRPr="00A325E0" w:rsidRDefault="00A325E0" w:rsidP="00A325E0">
      <w:pPr>
        <w:pStyle w:val="SubStepAlpha"/>
        <w:numPr>
          <w:ilvl w:val="0"/>
          <w:numId w:val="29"/>
        </w:numPr>
        <w:rPr>
          <w:rFonts w:ascii="Garamond" w:hAnsi="Garamond"/>
          <w:sz w:val="24"/>
          <w:szCs w:val="24"/>
        </w:rPr>
      </w:pPr>
      <w:r w:rsidRPr="00A325E0">
        <w:rPr>
          <w:rFonts w:ascii="Garamond" w:hAnsi="Garamond"/>
          <w:sz w:val="24"/>
          <w:szCs w:val="24"/>
        </w:rPr>
        <w:t xml:space="preserve">La première ligne "line vty 0 4" indique que </w:t>
      </w:r>
      <w:r w:rsidR="008F625B">
        <w:rPr>
          <w:rFonts w:ascii="Garamond" w:hAnsi="Garamond"/>
          <w:sz w:val="24"/>
          <w:szCs w:val="24"/>
        </w:rPr>
        <w:t>nous</w:t>
      </w:r>
      <w:r w:rsidRPr="00A325E0">
        <w:rPr>
          <w:rFonts w:ascii="Garamond" w:hAnsi="Garamond"/>
          <w:sz w:val="24"/>
          <w:szCs w:val="24"/>
        </w:rPr>
        <w:t xml:space="preserve"> configu</w:t>
      </w:r>
      <w:r w:rsidR="008F625B">
        <w:rPr>
          <w:rFonts w:ascii="Garamond" w:hAnsi="Garamond"/>
          <w:sz w:val="24"/>
          <w:szCs w:val="24"/>
        </w:rPr>
        <w:t>rons</w:t>
      </w:r>
      <w:r w:rsidRPr="00A325E0">
        <w:rPr>
          <w:rFonts w:ascii="Garamond" w:hAnsi="Garamond"/>
          <w:sz w:val="24"/>
          <w:szCs w:val="24"/>
        </w:rPr>
        <w:t xml:space="preserve"> les lignes VTY du 0 au 4.</w:t>
      </w:r>
    </w:p>
    <w:p w14:paraId="78F69C0E" w14:textId="77777777" w:rsidR="00A325E0" w:rsidRPr="00A325E0" w:rsidRDefault="00A325E0" w:rsidP="00A325E0">
      <w:pPr>
        <w:pStyle w:val="SubStepAlpha"/>
        <w:tabs>
          <w:tab w:val="clear" w:pos="720"/>
        </w:tabs>
        <w:ind w:left="1080" w:firstLine="0"/>
        <w:rPr>
          <w:rFonts w:ascii="Garamond" w:hAnsi="Garamond"/>
          <w:sz w:val="24"/>
          <w:szCs w:val="24"/>
        </w:rPr>
      </w:pPr>
    </w:p>
    <w:p w14:paraId="1DA047D7" w14:textId="6DCE6665" w:rsidR="00A325E0" w:rsidRPr="008F625B" w:rsidRDefault="00A325E0" w:rsidP="008F625B">
      <w:pPr>
        <w:pStyle w:val="SubStepAlpha"/>
        <w:numPr>
          <w:ilvl w:val="0"/>
          <w:numId w:val="29"/>
        </w:numPr>
        <w:rPr>
          <w:rFonts w:ascii="Garamond" w:hAnsi="Garamond"/>
          <w:sz w:val="24"/>
          <w:szCs w:val="24"/>
        </w:rPr>
      </w:pPr>
      <w:r w:rsidRPr="00A325E0">
        <w:rPr>
          <w:rFonts w:ascii="Garamond" w:hAnsi="Garamond"/>
          <w:sz w:val="24"/>
          <w:szCs w:val="24"/>
        </w:rPr>
        <w:t>La commande "transport input ssh" configure les lignes VTY pour n'accepter que les connexions SSH.</w:t>
      </w:r>
    </w:p>
    <w:p w14:paraId="3728D1D3" w14:textId="4B1EFABC" w:rsidR="00A325E0" w:rsidRPr="008F625B" w:rsidRDefault="00A325E0" w:rsidP="008F625B">
      <w:pPr>
        <w:pStyle w:val="SubStepAlpha"/>
        <w:numPr>
          <w:ilvl w:val="0"/>
          <w:numId w:val="29"/>
        </w:numPr>
        <w:rPr>
          <w:rFonts w:ascii="Garamond" w:hAnsi="Garamond"/>
          <w:sz w:val="24"/>
          <w:szCs w:val="24"/>
        </w:rPr>
      </w:pPr>
      <w:r w:rsidRPr="008F625B">
        <w:rPr>
          <w:rFonts w:ascii="Garamond" w:hAnsi="Garamond"/>
          <w:sz w:val="24"/>
          <w:szCs w:val="24"/>
        </w:rPr>
        <w:t xml:space="preserve">La commande "password $cisco!!VTY*" définit le mot de passe vty. </w:t>
      </w:r>
    </w:p>
    <w:p w14:paraId="74C3C0B1" w14:textId="13A539F1" w:rsidR="00A325E0" w:rsidRPr="008F625B" w:rsidRDefault="00A325E0" w:rsidP="008F625B">
      <w:pPr>
        <w:pStyle w:val="SubStepAlpha"/>
        <w:numPr>
          <w:ilvl w:val="0"/>
          <w:numId w:val="29"/>
        </w:numPr>
        <w:rPr>
          <w:rFonts w:ascii="Garamond" w:hAnsi="Garamond"/>
          <w:sz w:val="24"/>
          <w:szCs w:val="24"/>
        </w:rPr>
      </w:pPr>
      <w:r w:rsidRPr="00A325E0">
        <w:rPr>
          <w:rFonts w:ascii="Garamond" w:hAnsi="Garamond"/>
          <w:sz w:val="24"/>
          <w:szCs w:val="24"/>
        </w:rPr>
        <w:t>La commande "exec-timeout 4" configure la session pour se déconnecter automatiquement après quatre minutes d'inactivité.</w:t>
      </w:r>
    </w:p>
    <w:p w14:paraId="14C441A3" w14:textId="77777777" w:rsidR="00A325E0" w:rsidRPr="00A325E0" w:rsidRDefault="00A325E0" w:rsidP="00A325E0">
      <w:pPr>
        <w:pStyle w:val="SubStepAlpha"/>
        <w:numPr>
          <w:ilvl w:val="0"/>
          <w:numId w:val="29"/>
        </w:numPr>
        <w:rPr>
          <w:rFonts w:ascii="Garamond" w:hAnsi="Garamond"/>
          <w:sz w:val="24"/>
          <w:szCs w:val="24"/>
        </w:rPr>
      </w:pPr>
      <w:r w:rsidRPr="00A325E0">
        <w:rPr>
          <w:rFonts w:ascii="Garamond" w:hAnsi="Garamond"/>
          <w:sz w:val="24"/>
          <w:szCs w:val="24"/>
        </w:rPr>
        <w:t>La commande "login local" active la connexion et utilise la base de données locale pour l'authentification.</w:t>
      </w:r>
    </w:p>
    <w:p w14:paraId="4816BD17" w14:textId="77777777" w:rsidR="00A325E0" w:rsidRPr="00A325E0" w:rsidRDefault="00A325E0" w:rsidP="00A325E0">
      <w:pPr>
        <w:pStyle w:val="SubStepAlpha"/>
        <w:tabs>
          <w:tab w:val="clear" w:pos="720"/>
        </w:tabs>
        <w:ind w:left="1080" w:firstLine="0"/>
        <w:rPr>
          <w:rFonts w:ascii="Garamond" w:hAnsi="Garamond"/>
          <w:sz w:val="24"/>
          <w:szCs w:val="24"/>
        </w:rPr>
      </w:pPr>
    </w:p>
    <w:p w14:paraId="38104B7E" w14:textId="5D5C1C74" w:rsidR="00A325E0" w:rsidRDefault="008F625B" w:rsidP="00A325E0">
      <w:pPr>
        <w:pStyle w:val="SubStepAlpha"/>
        <w:numPr>
          <w:ilvl w:val="0"/>
          <w:numId w:val="29"/>
        </w:numPr>
        <w:spacing w:before="0" w:after="0"/>
        <w:jc w:val="both"/>
        <w:rPr>
          <w:rFonts w:ascii="Garamond" w:hAnsi="Garamond"/>
          <w:sz w:val="24"/>
          <w:szCs w:val="24"/>
        </w:rPr>
      </w:pPr>
      <w:r>
        <w:rPr>
          <w:rFonts w:ascii="Garamond" w:hAnsi="Garamond"/>
          <w:sz w:val="24"/>
          <w:szCs w:val="24"/>
        </w:rPr>
        <w:t>En core une fois on prend soin</w:t>
      </w:r>
      <w:r w:rsidR="00A325E0" w:rsidRPr="00A325E0">
        <w:rPr>
          <w:rFonts w:ascii="Garamond" w:hAnsi="Garamond"/>
          <w:sz w:val="24"/>
          <w:szCs w:val="24"/>
        </w:rPr>
        <w:t xml:space="preserve"> de sauvegarder </w:t>
      </w:r>
      <w:r>
        <w:rPr>
          <w:rFonts w:ascii="Garamond" w:hAnsi="Garamond"/>
          <w:sz w:val="24"/>
          <w:szCs w:val="24"/>
        </w:rPr>
        <w:t>la</w:t>
      </w:r>
      <w:r w:rsidR="00A325E0" w:rsidRPr="00A325E0">
        <w:rPr>
          <w:rFonts w:ascii="Garamond" w:hAnsi="Garamond"/>
          <w:sz w:val="24"/>
          <w:szCs w:val="24"/>
        </w:rPr>
        <w:t xml:space="preserve"> configuration en utilisant la commande "copy running-config startup-config" pour éviter de perdre les modifications en cas de redémarrage du routeur</w:t>
      </w:r>
      <w:r w:rsidR="00A325E0">
        <w:rPr>
          <w:rFonts w:ascii="Garamond" w:hAnsi="Garamond"/>
          <w:sz w:val="24"/>
          <w:szCs w:val="24"/>
        </w:rPr>
        <w:t> :</w:t>
      </w:r>
    </w:p>
    <w:p w14:paraId="13073A5C" w14:textId="5C007B17" w:rsidR="00A325E0" w:rsidRDefault="00A325E0" w:rsidP="00A325E0">
      <w:pPr>
        <w:pStyle w:val="SubStepAlpha"/>
        <w:tabs>
          <w:tab w:val="clear" w:pos="720"/>
          <w:tab w:val="left" w:pos="1230"/>
        </w:tabs>
        <w:spacing w:before="0" w:after="0"/>
        <w:ind w:left="0" w:firstLine="0"/>
        <w:jc w:val="both"/>
        <w:rPr>
          <w:rFonts w:ascii="Garamond" w:hAnsi="Garamond"/>
          <w:sz w:val="24"/>
          <w:szCs w:val="24"/>
        </w:rPr>
      </w:pPr>
      <w:r>
        <w:rPr>
          <w:rFonts w:ascii="Garamond" w:hAnsi="Garamond"/>
          <w:sz w:val="24"/>
          <w:szCs w:val="24"/>
        </w:rPr>
        <w:tab/>
      </w:r>
      <w:r>
        <w:rPr>
          <w:noProof/>
        </w:rPr>
        <w:drawing>
          <wp:inline distT="0" distB="0" distL="0" distR="0" wp14:anchorId="197F14BF" wp14:editId="3B4BB2BD">
            <wp:extent cx="3629025" cy="647700"/>
            <wp:effectExtent l="0" t="0" r="9525" b="0"/>
            <wp:docPr id="14" name="Image 14"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intérieur, capture d’écran&#10;&#10;Description générée automatiquement"/>
                    <pic:cNvPicPr/>
                  </pic:nvPicPr>
                  <pic:blipFill>
                    <a:blip r:embed="rId22"/>
                    <a:stretch>
                      <a:fillRect/>
                    </a:stretch>
                  </pic:blipFill>
                  <pic:spPr>
                    <a:xfrm>
                      <a:off x="0" y="0"/>
                      <a:ext cx="3629025" cy="647700"/>
                    </a:xfrm>
                    <a:prstGeom prst="rect">
                      <a:avLst/>
                    </a:prstGeom>
                  </pic:spPr>
                </pic:pic>
              </a:graphicData>
            </a:graphic>
          </wp:inline>
        </w:drawing>
      </w:r>
    </w:p>
    <w:p w14:paraId="29DCAA23" w14:textId="1177B7B7" w:rsidR="00A325E0" w:rsidRDefault="00A325E0" w:rsidP="00A325E0">
      <w:pPr>
        <w:pStyle w:val="SubStepAlpha"/>
        <w:tabs>
          <w:tab w:val="clear" w:pos="720"/>
        </w:tabs>
        <w:spacing w:before="0" w:after="0"/>
        <w:ind w:firstLine="0"/>
        <w:jc w:val="both"/>
        <w:rPr>
          <w:rFonts w:ascii="Garamond" w:hAnsi="Garamond"/>
          <w:sz w:val="24"/>
          <w:szCs w:val="24"/>
        </w:rPr>
      </w:pPr>
    </w:p>
    <w:p w14:paraId="38CFA765" w14:textId="77777777" w:rsidR="00A325E0" w:rsidRPr="002C7661" w:rsidRDefault="00A325E0" w:rsidP="00A325E0">
      <w:pPr>
        <w:pStyle w:val="SubStepAlpha"/>
        <w:tabs>
          <w:tab w:val="clear" w:pos="720"/>
        </w:tabs>
        <w:spacing w:before="0" w:after="0"/>
        <w:ind w:firstLine="0"/>
        <w:jc w:val="both"/>
        <w:rPr>
          <w:rFonts w:ascii="Garamond" w:hAnsi="Garamond"/>
          <w:sz w:val="24"/>
          <w:szCs w:val="24"/>
        </w:rPr>
      </w:pPr>
    </w:p>
    <w:p w14:paraId="3A303504" w14:textId="610C390D" w:rsidR="00EC209E" w:rsidRDefault="00EC209E">
      <w:pPr>
        <w:pStyle w:val="SubStepAlpha"/>
        <w:numPr>
          <w:ilvl w:val="3"/>
          <w:numId w:val="19"/>
        </w:numPr>
        <w:tabs>
          <w:tab w:val="clear" w:pos="720"/>
        </w:tabs>
        <w:spacing w:before="0" w:after="0"/>
        <w:jc w:val="both"/>
        <w:rPr>
          <w:rFonts w:ascii="Garamond" w:hAnsi="Garamond"/>
          <w:sz w:val="24"/>
          <w:szCs w:val="24"/>
        </w:rPr>
      </w:pPr>
      <w:r w:rsidRPr="002C7661">
        <w:rPr>
          <w:rFonts w:ascii="Garamond" w:hAnsi="Garamond"/>
          <w:sz w:val="24"/>
          <w:szCs w:val="24"/>
        </w:rPr>
        <w:t>Créez une bannière qui avertit quiconque d’accéder à l</w:t>
      </w:r>
      <w:r w:rsidR="00CF1398">
        <w:rPr>
          <w:rFonts w:ascii="Garamond" w:hAnsi="Garamond"/>
          <w:sz w:val="24"/>
          <w:szCs w:val="24"/>
        </w:rPr>
        <w:t>’</w:t>
      </w:r>
      <w:r w:rsidRPr="002C7661">
        <w:rPr>
          <w:rFonts w:ascii="Garamond" w:hAnsi="Garamond"/>
          <w:sz w:val="24"/>
          <w:szCs w:val="24"/>
        </w:rPr>
        <w:t>appareil que tout accès non autorisé est interdit.</w:t>
      </w:r>
    </w:p>
    <w:p w14:paraId="2CF58935" w14:textId="05495786" w:rsidR="00A30E5A" w:rsidRDefault="00A30E5A" w:rsidP="00A30E5A">
      <w:pPr>
        <w:pStyle w:val="SubStepAlpha"/>
        <w:tabs>
          <w:tab w:val="clear" w:pos="720"/>
        </w:tabs>
        <w:spacing w:before="0" w:after="0"/>
        <w:ind w:firstLine="0"/>
        <w:jc w:val="both"/>
        <w:rPr>
          <w:rFonts w:ascii="Garamond" w:hAnsi="Garamond"/>
          <w:sz w:val="24"/>
          <w:szCs w:val="24"/>
        </w:rPr>
      </w:pPr>
    </w:p>
    <w:p w14:paraId="69AF5E95" w14:textId="4EC7C51C" w:rsidR="00204369" w:rsidRDefault="00204369" w:rsidP="00204369">
      <w:pPr>
        <w:pStyle w:val="SubStepAlpha"/>
        <w:numPr>
          <w:ilvl w:val="0"/>
          <w:numId w:val="29"/>
        </w:numPr>
        <w:spacing w:before="0" w:after="0"/>
        <w:jc w:val="both"/>
        <w:rPr>
          <w:rFonts w:ascii="Garamond" w:hAnsi="Garamond"/>
          <w:sz w:val="24"/>
          <w:szCs w:val="24"/>
        </w:rPr>
      </w:pPr>
      <w:r>
        <w:rPr>
          <w:rFonts w:ascii="Garamond" w:hAnsi="Garamond"/>
          <w:sz w:val="24"/>
          <w:szCs w:val="24"/>
        </w:rPr>
        <w:t>Voici la commande à utiliser :</w:t>
      </w:r>
    </w:p>
    <w:p w14:paraId="60E1A746" w14:textId="77777777" w:rsidR="00204369" w:rsidRDefault="00204369" w:rsidP="00204369">
      <w:pPr>
        <w:pStyle w:val="SubStepAlpha"/>
        <w:tabs>
          <w:tab w:val="clear" w:pos="720"/>
        </w:tabs>
        <w:spacing w:before="0" w:after="0"/>
        <w:ind w:left="1080" w:firstLine="0"/>
        <w:jc w:val="both"/>
        <w:rPr>
          <w:rFonts w:ascii="Garamond" w:hAnsi="Garamond"/>
          <w:sz w:val="24"/>
          <w:szCs w:val="24"/>
        </w:rPr>
      </w:pPr>
    </w:p>
    <w:p w14:paraId="0D4E2461" w14:textId="342F3901" w:rsidR="00A30E5A" w:rsidRDefault="00A30E5A" w:rsidP="00A30E5A">
      <w:pPr>
        <w:pStyle w:val="SubStepAlpha"/>
        <w:tabs>
          <w:tab w:val="clear" w:pos="720"/>
        </w:tabs>
        <w:spacing w:before="0" w:after="0"/>
        <w:ind w:firstLine="0"/>
        <w:jc w:val="both"/>
        <w:rPr>
          <w:rFonts w:ascii="Garamond" w:hAnsi="Garamond"/>
          <w:sz w:val="24"/>
          <w:szCs w:val="24"/>
        </w:rPr>
      </w:pPr>
      <w:r>
        <w:rPr>
          <w:noProof/>
        </w:rPr>
        <w:drawing>
          <wp:inline distT="0" distB="0" distL="0" distR="0" wp14:anchorId="3573F42C" wp14:editId="3C6B0A0F">
            <wp:extent cx="4905375" cy="352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375" cy="352425"/>
                    </a:xfrm>
                    <a:prstGeom prst="rect">
                      <a:avLst/>
                    </a:prstGeom>
                  </pic:spPr>
                </pic:pic>
              </a:graphicData>
            </a:graphic>
          </wp:inline>
        </w:drawing>
      </w:r>
    </w:p>
    <w:p w14:paraId="12AA9D74" w14:textId="3667268F" w:rsidR="00124688" w:rsidRDefault="00124688">
      <w:pPr>
        <w:suppressAutoHyphens w:val="0"/>
        <w:jc w:val="left"/>
        <w:rPr>
          <w:rFonts w:ascii="Garamond" w:eastAsia="Calibri" w:hAnsi="Garamond"/>
          <w:szCs w:val="24"/>
          <w:lang w:eastAsia="en-US"/>
        </w:rPr>
      </w:pPr>
      <w:r>
        <w:rPr>
          <w:rFonts w:ascii="Garamond" w:hAnsi="Garamond"/>
          <w:szCs w:val="24"/>
        </w:rPr>
        <w:br w:type="page"/>
      </w:r>
    </w:p>
    <w:p w14:paraId="2E3F175D" w14:textId="77777777" w:rsidR="00124688" w:rsidRDefault="00124688" w:rsidP="00A30E5A">
      <w:pPr>
        <w:pStyle w:val="SubStepAlpha"/>
        <w:tabs>
          <w:tab w:val="clear" w:pos="720"/>
        </w:tabs>
        <w:spacing w:before="0" w:after="0"/>
        <w:ind w:firstLine="0"/>
        <w:jc w:val="both"/>
        <w:rPr>
          <w:rFonts w:ascii="Garamond" w:hAnsi="Garamond"/>
          <w:sz w:val="24"/>
          <w:szCs w:val="24"/>
        </w:rPr>
      </w:pPr>
    </w:p>
    <w:p w14:paraId="4DBCC7C9" w14:textId="77777777" w:rsidR="00A30E5A" w:rsidRPr="002C7661" w:rsidRDefault="00A30E5A" w:rsidP="00A30E5A">
      <w:pPr>
        <w:pStyle w:val="SubStepAlpha"/>
        <w:tabs>
          <w:tab w:val="clear" w:pos="720"/>
        </w:tabs>
        <w:spacing w:before="0" w:after="0"/>
        <w:ind w:firstLine="0"/>
        <w:jc w:val="both"/>
        <w:rPr>
          <w:rFonts w:ascii="Garamond" w:hAnsi="Garamond"/>
          <w:sz w:val="24"/>
          <w:szCs w:val="24"/>
        </w:rPr>
      </w:pPr>
    </w:p>
    <w:p w14:paraId="666EB3FE" w14:textId="511377DB" w:rsidR="00EC209E" w:rsidRDefault="00EC209E">
      <w:pPr>
        <w:pStyle w:val="SubStepAlpha"/>
        <w:numPr>
          <w:ilvl w:val="3"/>
          <w:numId w:val="19"/>
        </w:numPr>
        <w:tabs>
          <w:tab w:val="clear" w:pos="720"/>
        </w:tabs>
        <w:spacing w:before="0" w:after="0"/>
        <w:jc w:val="both"/>
        <w:rPr>
          <w:rFonts w:ascii="Garamond" w:hAnsi="Garamond"/>
          <w:sz w:val="24"/>
          <w:szCs w:val="24"/>
        </w:rPr>
      </w:pPr>
      <w:r w:rsidRPr="002C7661">
        <w:rPr>
          <w:rFonts w:ascii="Garamond" w:hAnsi="Garamond"/>
          <w:sz w:val="24"/>
          <w:szCs w:val="24"/>
        </w:rPr>
        <w:t>Activez le routage</w:t>
      </w:r>
      <w:r w:rsidR="00CF1398">
        <w:rPr>
          <w:rFonts w:ascii="Garamond" w:hAnsi="Garamond"/>
          <w:sz w:val="24"/>
          <w:szCs w:val="24"/>
        </w:rPr>
        <w:t> </w:t>
      </w:r>
      <w:r w:rsidRPr="002C7661">
        <w:rPr>
          <w:rFonts w:ascii="Garamond" w:hAnsi="Garamond"/>
          <w:sz w:val="24"/>
          <w:szCs w:val="24"/>
        </w:rPr>
        <w:t>IPv6</w:t>
      </w:r>
    </w:p>
    <w:p w14:paraId="72E9FE39" w14:textId="45701557" w:rsidR="00DE3684" w:rsidRDefault="00DE3684" w:rsidP="00DE3684">
      <w:pPr>
        <w:pStyle w:val="SubStepAlpha"/>
        <w:tabs>
          <w:tab w:val="clear" w:pos="720"/>
        </w:tabs>
        <w:spacing w:before="0" w:after="0"/>
        <w:ind w:firstLine="0"/>
        <w:jc w:val="both"/>
        <w:rPr>
          <w:rFonts w:ascii="Garamond" w:hAnsi="Garamond"/>
          <w:sz w:val="24"/>
          <w:szCs w:val="24"/>
        </w:rPr>
      </w:pPr>
    </w:p>
    <w:p w14:paraId="77EF7A2D" w14:textId="6821B0CD" w:rsidR="00124688" w:rsidRDefault="00124688" w:rsidP="00124688">
      <w:pPr>
        <w:pStyle w:val="SubStepAlpha"/>
        <w:numPr>
          <w:ilvl w:val="0"/>
          <w:numId w:val="29"/>
        </w:numPr>
        <w:spacing w:before="0" w:after="0"/>
        <w:jc w:val="both"/>
        <w:rPr>
          <w:rFonts w:ascii="Garamond" w:hAnsi="Garamond"/>
          <w:sz w:val="24"/>
          <w:szCs w:val="24"/>
        </w:rPr>
      </w:pPr>
      <w:r>
        <w:rPr>
          <w:rFonts w:ascii="Garamond" w:hAnsi="Garamond"/>
          <w:sz w:val="24"/>
          <w:szCs w:val="24"/>
        </w:rPr>
        <w:t>Pour activer le routage IPV6, on utilise la commande « IPV6 unicast-routing »</w:t>
      </w:r>
      <w:r w:rsidR="00F84D9C">
        <w:rPr>
          <w:rFonts w:ascii="Garamond" w:hAnsi="Garamond"/>
          <w:sz w:val="24"/>
          <w:szCs w:val="24"/>
        </w:rPr>
        <w:t> :</w:t>
      </w:r>
    </w:p>
    <w:p w14:paraId="6F889065" w14:textId="77777777" w:rsidR="00F84D9C" w:rsidRDefault="00F84D9C" w:rsidP="00F84D9C">
      <w:pPr>
        <w:pStyle w:val="SubStepAlpha"/>
        <w:tabs>
          <w:tab w:val="clear" w:pos="720"/>
        </w:tabs>
        <w:spacing w:before="0" w:after="0"/>
        <w:ind w:left="1080" w:firstLine="0"/>
        <w:jc w:val="both"/>
        <w:rPr>
          <w:rFonts w:ascii="Garamond" w:hAnsi="Garamond"/>
          <w:sz w:val="24"/>
          <w:szCs w:val="24"/>
        </w:rPr>
      </w:pPr>
    </w:p>
    <w:p w14:paraId="1E254A31" w14:textId="1543BD61" w:rsidR="00DE3684" w:rsidRDefault="00DE3684" w:rsidP="00F84D9C">
      <w:pPr>
        <w:pStyle w:val="SubStepAlpha"/>
        <w:tabs>
          <w:tab w:val="clear" w:pos="720"/>
        </w:tabs>
        <w:spacing w:before="0" w:after="0"/>
        <w:ind w:firstLine="0"/>
        <w:jc w:val="center"/>
        <w:rPr>
          <w:rFonts w:ascii="Garamond" w:hAnsi="Garamond"/>
          <w:sz w:val="24"/>
          <w:szCs w:val="24"/>
        </w:rPr>
      </w:pPr>
      <w:r>
        <w:rPr>
          <w:noProof/>
        </w:rPr>
        <w:drawing>
          <wp:inline distT="0" distB="0" distL="0" distR="0" wp14:anchorId="533857D3" wp14:editId="338E0C13">
            <wp:extent cx="2124075" cy="3143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075" cy="314325"/>
                    </a:xfrm>
                    <a:prstGeom prst="rect">
                      <a:avLst/>
                    </a:prstGeom>
                  </pic:spPr>
                </pic:pic>
              </a:graphicData>
            </a:graphic>
          </wp:inline>
        </w:drawing>
      </w:r>
    </w:p>
    <w:p w14:paraId="62C4DDFF" w14:textId="35855C79" w:rsidR="00E013D5" w:rsidRDefault="00E013D5" w:rsidP="00DE3684">
      <w:pPr>
        <w:pStyle w:val="SubStepAlpha"/>
        <w:tabs>
          <w:tab w:val="clear" w:pos="720"/>
        </w:tabs>
        <w:spacing w:before="0" w:after="0"/>
        <w:ind w:firstLine="0"/>
        <w:jc w:val="both"/>
        <w:rPr>
          <w:rFonts w:ascii="Garamond" w:hAnsi="Garamond"/>
          <w:sz w:val="24"/>
          <w:szCs w:val="24"/>
        </w:rPr>
      </w:pPr>
    </w:p>
    <w:p w14:paraId="583969D1" w14:textId="1027B827" w:rsidR="00E013D5" w:rsidRDefault="00E013D5" w:rsidP="00E013D5">
      <w:pPr>
        <w:pStyle w:val="SubStepAlpha"/>
        <w:numPr>
          <w:ilvl w:val="0"/>
          <w:numId w:val="29"/>
        </w:numPr>
        <w:spacing w:before="0" w:after="0"/>
        <w:jc w:val="both"/>
        <w:rPr>
          <w:rFonts w:ascii="Garamond" w:hAnsi="Garamond"/>
          <w:sz w:val="24"/>
          <w:szCs w:val="24"/>
        </w:rPr>
      </w:pPr>
      <w:r w:rsidRPr="00E013D5">
        <w:rPr>
          <w:rFonts w:ascii="Garamond" w:hAnsi="Garamond"/>
          <w:sz w:val="24"/>
          <w:szCs w:val="24"/>
        </w:rPr>
        <w:t>Cette commande active le routage IPv6 sur le routeur en activant le traitement des paquets IPv6 unicast. Le routeur peut ainsi échanger des paquets IPv6 avec d'autres réseaux.</w:t>
      </w:r>
    </w:p>
    <w:p w14:paraId="5CFCD0F8" w14:textId="77777777" w:rsidR="00FC466C" w:rsidRDefault="00FC466C" w:rsidP="00326B04">
      <w:pPr>
        <w:pStyle w:val="SubStepAlpha"/>
        <w:tabs>
          <w:tab w:val="clear" w:pos="720"/>
        </w:tabs>
        <w:spacing w:before="0" w:after="0"/>
        <w:ind w:left="0" w:firstLine="0"/>
        <w:jc w:val="both"/>
        <w:rPr>
          <w:rFonts w:ascii="Garamond" w:hAnsi="Garamond"/>
          <w:sz w:val="24"/>
          <w:szCs w:val="24"/>
        </w:rPr>
      </w:pPr>
    </w:p>
    <w:p w14:paraId="5887F950" w14:textId="77777777" w:rsidR="00DE3684" w:rsidRPr="002C7661" w:rsidRDefault="00DE3684" w:rsidP="00DE3684">
      <w:pPr>
        <w:pStyle w:val="SubStepAlpha"/>
        <w:tabs>
          <w:tab w:val="clear" w:pos="720"/>
        </w:tabs>
        <w:spacing w:before="0" w:after="0"/>
        <w:ind w:firstLine="0"/>
        <w:jc w:val="both"/>
        <w:rPr>
          <w:rFonts w:ascii="Garamond" w:hAnsi="Garamond"/>
          <w:sz w:val="24"/>
          <w:szCs w:val="24"/>
        </w:rPr>
      </w:pPr>
    </w:p>
    <w:p w14:paraId="3FFBF370" w14:textId="577CEC44" w:rsidR="00EC209E" w:rsidRDefault="00EC209E">
      <w:pPr>
        <w:pStyle w:val="SubStepAlpha"/>
        <w:numPr>
          <w:ilvl w:val="3"/>
          <w:numId w:val="19"/>
        </w:numPr>
        <w:tabs>
          <w:tab w:val="clear" w:pos="720"/>
        </w:tabs>
        <w:spacing w:before="0" w:after="0"/>
        <w:jc w:val="both"/>
        <w:rPr>
          <w:rFonts w:ascii="Garamond" w:hAnsi="Garamond"/>
          <w:sz w:val="24"/>
          <w:szCs w:val="24"/>
        </w:rPr>
      </w:pPr>
      <w:r w:rsidRPr="002C7661">
        <w:rPr>
          <w:rFonts w:ascii="Garamond" w:hAnsi="Garamond"/>
          <w:sz w:val="24"/>
          <w:szCs w:val="24"/>
        </w:rPr>
        <w:t>Configurez les trois interfaces du routeur avec les informations d</w:t>
      </w:r>
      <w:r w:rsidR="00CF1398">
        <w:rPr>
          <w:rFonts w:ascii="Garamond" w:hAnsi="Garamond"/>
          <w:sz w:val="24"/>
          <w:szCs w:val="24"/>
        </w:rPr>
        <w:t>’</w:t>
      </w:r>
      <w:r w:rsidRPr="002C7661">
        <w:rPr>
          <w:rFonts w:ascii="Garamond" w:hAnsi="Garamond"/>
          <w:sz w:val="24"/>
          <w:szCs w:val="24"/>
        </w:rPr>
        <w:t>adressage</w:t>
      </w:r>
      <w:r w:rsidR="00CF1398">
        <w:rPr>
          <w:rFonts w:ascii="Garamond" w:hAnsi="Garamond"/>
          <w:sz w:val="24"/>
          <w:szCs w:val="24"/>
        </w:rPr>
        <w:t> </w:t>
      </w:r>
      <w:r w:rsidRPr="002C7661">
        <w:rPr>
          <w:rFonts w:ascii="Garamond" w:hAnsi="Garamond"/>
          <w:sz w:val="24"/>
          <w:szCs w:val="24"/>
        </w:rPr>
        <w:t>IPv4 et IPv6 de la table d</w:t>
      </w:r>
      <w:r w:rsidR="00CF1398">
        <w:rPr>
          <w:rFonts w:ascii="Garamond" w:hAnsi="Garamond"/>
          <w:sz w:val="24"/>
          <w:szCs w:val="24"/>
        </w:rPr>
        <w:t>’</w:t>
      </w:r>
      <w:r w:rsidRPr="002C7661">
        <w:rPr>
          <w:rFonts w:ascii="Garamond" w:hAnsi="Garamond"/>
          <w:sz w:val="24"/>
          <w:szCs w:val="24"/>
        </w:rPr>
        <w:t>adressage ci-dessus. Configurez les trois interfaces avec des descriptions. Activez les trois interfaces.</w:t>
      </w:r>
    </w:p>
    <w:p w14:paraId="6E80C0C5" w14:textId="3FF7F29F" w:rsidR="005F1D7C" w:rsidRDefault="005F1D7C" w:rsidP="005F1D7C">
      <w:pPr>
        <w:pStyle w:val="SubStepAlpha"/>
        <w:tabs>
          <w:tab w:val="clear" w:pos="720"/>
        </w:tabs>
        <w:spacing w:before="0" w:after="0"/>
        <w:jc w:val="both"/>
        <w:rPr>
          <w:rFonts w:ascii="Garamond" w:hAnsi="Garamond"/>
          <w:sz w:val="24"/>
          <w:szCs w:val="24"/>
        </w:rPr>
      </w:pPr>
    </w:p>
    <w:p w14:paraId="262396B4" w14:textId="48ECD4D4" w:rsidR="005F1D7C" w:rsidRDefault="005F1D7C" w:rsidP="005F1D7C">
      <w:pPr>
        <w:pStyle w:val="SubStepAlpha"/>
        <w:numPr>
          <w:ilvl w:val="0"/>
          <w:numId w:val="30"/>
        </w:numPr>
        <w:spacing w:before="0" w:after="0"/>
        <w:jc w:val="both"/>
        <w:rPr>
          <w:rFonts w:ascii="Garamond" w:hAnsi="Garamond"/>
          <w:sz w:val="24"/>
          <w:szCs w:val="24"/>
        </w:rPr>
      </w:pPr>
      <w:r>
        <w:rPr>
          <w:rFonts w:ascii="Garamond" w:hAnsi="Garamond"/>
          <w:sz w:val="24"/>
          <w:szCs w:val="24"/>
        </w:rPr>
        <w:t>Interface G0/0/0 :</w:t>
      </w:r>
    </w:p>
    <w:p w14:paraId="40ADAC98" w14:textId="54099820" w:rsidR="005F1D7C" w:rsidRDefault="005F1D7C" w:rsidP="005F1D7C">
      <w:pPr>
        <w:pStyle w:val="SubStepAlpha"/>
        <w:tabs>
          <w:tab w:val="clear" w:pos="720"/>
        </w:tabs>
        <w:spacing w:before="0" w:after="0"/>
        <w:ind w:firstLine="0"/>
        <w:jc w:val="both"/>
        <w:rPr>
          <w:rFonts w:ascii="Garamond" w:hAnsi="Garamond"/>
          <w:sz w:val="24"/>
          <w:szCs w:val="24"/>
        </w:rPr>
      </w:pPr>
      <w:r>
        <w:rPr>
          <w:noProof/>
        </w:rPr>
        <w:drawing>
          <wp:inline distT="0" distB="0" distL="0" distR="0" wp14:anchorId="01CCDEFD" wp14:editId="2B9344BC">
            <wp:extent cx="3419475" cy="4095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9475" cy="409575"/>
                    </a:xfrm>
                    <a:prstGeom prst="rect">
                      <a:avLst/>
                    </a:prstGeom>
                  </pic:spPr>
                </pic:pic>
              </a:graphicData>
            </a:graphic>
          </wp:inline>
        </w:drawing>
      </w:r>
    </w:p>
    <w:p w14:paraId="0F1DD5E6" w14:textId="582E726E" w:rsidR="005F1D7C" w:rsidRDefault="005F1D7C" w:rsidP="005F1D7C">
      <w:pPr>
        <w:pStyle w:val="SubStepAlpha"/>
        <w:tabs>
          <w:tab w:val="clear" w:pos="720"/>
        </w:tabs>
        <w:spacing w:before="0" w:after="0"/>
        <w:ind w:firstLine="0"/>
        <w:jc w:val="both"/>
        <w:rPr>
          <w:rFonts w:ascii="Garamond" w:hAnsi="Garamond"/>
          <w:sz w:val="24"/>
          <w:szCs w:val="24"/>
        </w:rPr>
      </w:pPr>
      <w:r>
        <w:rPr>
          <w:noProof/>
        </w:rPr>
        <w:drawing>
          <wp:inline distT="0" distB="0" distL="0" distR="0" wp14:anchorId="336A2DDC" wp14:editId="0B6E1F9A">
            <wp:extent cx="3171825" cy="4572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825" cy="457200"/>
                    </a:xfrm>
                    <a:prstGeom prst="rect">
                      <a:avLst/>
                    </a:prstGeom>
                  </pic:spPr>
                </pic:pic>
              </a:graphicData>
            </a:graphic>
          </wp:inline>
        </w:drawing>
      </w:r>
    </w:p>
    <w:p w14:paraId="08E8CC2B" w14:textId="65ED37CE" w:rsidR="005F1D7C" w:rsidRDefault="005F1D7C" w:rsidP="005F1D7C">
      <w:pPr>
        <w:pStyle w:val="SubStepAlpha"/>
        <w:tabs>
          <w:tab w:val="clear" w:pos="720"/>
        </w:tabs>
        <w:spacing w:before="0" w:after="0"/>
        <w:ind w:firstLine="0"/>
        <w:jc w:val="both"/>
        <w:rPr>
          <w:rFonts w:ascii="Garamond" w:hAnsi="Garamond"/>
          <w:sz w:val="24"/>
          <w:szCs w:val="24"/>
        </w:rPr>
      </w:pPr>
    </w:p>
    <w:p w14:paraId="5882BDCA" w14:textId="3D6C8FF2" w:rsidR="005F1D7C" w:rsidRDefault="005F1D7C" w:rsidP="005F1D7C">
      <w:pPr>
        <w:pStyle w:val="SubStepAlpha"/>
        <w:numPr>
          <w:ilvl w:val="0"/>
          <w:numId w:val="30"/>
        </w:numPr>
        <w:spacing w:before="0" w:after="0"/>
        <w:jc w:val="both"/>
        <w:rPr>
          <w:rFonts w:ascii="Garamond" w:hAnsi="Garamond"/>
          <w:sz w:val="24"/>
          <w:szCs w:val="24"/>
        </w:rPr>
      </w:pPr>
      <w:r>
        <w:rPr>
          <w:rFonts w:ascii="Garamond" w:hAnsi="Garamond"/>
          <w:sz w:val="24"/>
          <w:szCs w:val="24"/>
        </w:rPr>
        <w:t>Interface G0/0/1 :</w:t>
      </w:r>
    </w:p>
    <w:p w14:paraId="08DB0CEF" w14:textId="789278E1" w:rsidR="005F1D7C" w:rsidRDefault="005F1D7C" w:rsidP="005F1D7C">
      <w:pPr>
        <w:pStyle w:val="SubStepAlpha"/>
        <w:tabs>
          <w:tab w:val="clear" w:pos="720"/>
        </w:tabs>
        <w:spacing w:before="0" w:after="0"/>
        <w:ind w:firstLine="0"/>
        <w:jc w:val="both"/>
        <w:rPr>
          <w:rFonts w:ascii="Garamond" w:hAnsi="Garamond"/>
          <w:sz w:val="24"/>
          <w:szCs w:val="24"/>
        </w:rPr>
      </w:pPr>
      <w:r>
        <w:rPr>
          <w:noProof/>
        </w:rPr>
        <w:drawing>
          <wp:inline distT="0" distB="0" distL="0" distR="0" wp14:anchorId="304975AA" wp14:editId="0D33BE02">
            <wp:extent cx="3438525" cy="981075"/>
            <wp:effectExtent l="0" t="0" r="9525"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7"/>
                    <a:stretch>
                      <a:fillRect/>
                    </a:stretch>
                  </pic:blipFill>
                  <pic:spPr>
                    <a:xfrm>
                      <a:off x="0" y="0"/>
                      <a:ext cx="3438525" cy="981075"/>
                    </a:xfrm>
                    <a:prstGeom prst="rect">
                      <a:avLst/>
                    </a:prstGeom>
                  </pic:spPr>
                </pic:pic>
              </a:graphicData>
            </a:graphic>
          </wp:inline>
        </w:drawing>
      </w:r>
    </w:p>
    <w:p w14:paraId="26344587" w14:textId="3E5C1433" w:rsidR="00CA76D5" w:rsidRDefault="00CA76D5" w:rsidP="005F1D7C">
      <w:pPr>
        <w:pStyle w:val="SubStepAlpha"/>
        <w:tabs>
          <w:tab w:val="clear" w:pos="720"/>
        </w:tabs>
        <w:spacing w:before="0" w:after="0"/>
        <w:ind w:firstLine="0"/>
        <w:jc w:val="both"/>
        <w:rPr>
          <w:rFonts w:ascii="Garamond" w:hAnsi="Garamond"/>
          <w:sz w:val="24"/>
          <w:szCs w:val="24"/>
        </w:rPr>
      </w:pPr>
    </w:p>
    <w:p w14:paraId="6D7FBF4B" w14:textId="214EF25A" w:rsidR="00CA76D5" w:rsidRDefault="00CA76D5" w:rsidP="00CA76D5">
      <w:pPr>
        <w:pStyle w:val="SubStepAlpha"/>
        <w:numPr>
          <w:ilvl w:val="0"/>
          <w:numId w:val="30"/>
        </w:numPr>
        <w:spacing w:before="0" w:after="0"/>
        <w:jc w:val="both"/>
        <w:rPr>
          <w:rFonts w:ascii="Garamond" w:hAnsi="Garamond"/>
          <w:sz w:val="24"/>
          <w:szCs w:val="24"/>
        </w:rPr>
      </w:pPr>
      <w:r>
        <w:rPr>
          <w:rFonts w:ascii="Garamond" w:hAnsi="Garamond"/>
          <w:sz w:val="24"/>
          <w:szCs w:val="24"/>
        </w:rPr>
        <w:t xml:space="preserve">Interface </w:t>
      </w:r>
      <w:r w:rsidRPr="002C7661">
        <w:rPr>
          <w:rFonts w:ascii="Garamond" w:hAnsi="Garamond"/>
          <w:sz w:val="24"/>
          <w:szCs w:val="24"/>
        </w:rPr>
        <w:t>Loopback0</w:t>
      </w:r>
      <w:r>
        <w:rPr>
          <w:rFonts w:ascii="Garamond" w:hAnsi="Garamond"/>
          <w:sz w:val="24"/>
          <w:szCs w:val="24"/>
        </w:rPr>
        <w:t xml:space="preserve"> : </w:t>
      </w:r>
    </w:p>
    <w:p w14:paraId="6CB4307F" w14:textId="3F2EFEE7" w:rsidR="00CA76D5" w:rsidRDefault="00301571" w:rsidP="00CA76D5">
      <w:pPr>
        <w:pStyle w:val="SubStepAlpha"/>
        <w:tabs>
          <w:tab w:val="clear" w:pos="720"/>
        </w:tabs>
        <w:spacing w:before="0" w:after="0"/>
        <w:ind w:firstLine="0"/>
        <w:jc w:val="both"/>
        <w:rPr>
          <w:rFonts w:ascii="Garamond" w:hAnsi="Garamond"/>
          <w:sz w:val="24"/>
          <w:szCs w:val="24"/>
        </w:rPr>
      </w:pPr>
      <w:r>
        <w:rPr>
          <w:noProof/>
        </w:rPr>
        <w:drawing>
          <wp:inline distT="0" distB="0" distL="0" distR="0" wp14:anchorId="08F5A748" wp14:editId="531F33F2">
            <wp:extent cx="5286375" cy="1619250"/>
            <wp:effectExtent l="0" t="0" r="952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8"/>
                    <a:stretch>
                      <a:fillRect/>
                    </a:stretch>
                  </pic:blipFill>
                  <pic:spPr>
                    <a:xfrm>
                      <a:off x="0" y="0"/>
                      <a:ext cx="5286375" cy="1619250"/>
                    </a:xfrm>
                    <a:prstGeom prst="rect">
                      <a:avLst/>
                    </a:prstGeom>
                  </pic:spPr>
                </pic:pic>
              </a:graphicData>
            </a:graphic>
          </wp:inline>
        </w:drawing>
      </w:r>
    </w:p>
    <w:p w14:paraId="459FD2A9" w14:textId="77777777" w:rsidR="00FC466C" w:rsidRPr="002C7661" w:rsidRDefault="00FC466C" w:rsidP="00FC466C">
      <w:pPr>
        <w:pStyle w:val="SubStepAlpha"/>
        <w:tabs>
          <w:tab w:val="clear" w:pos="720"/>
        </w:tabs>
        <w:spacing w:before="0" w:after="0"/>
        <w:ind w:firstLine="0"/>
        <w:jc w:val="both"/>
        <w:rPr>
          <w:rFonts w:ascii="Garamond" w:hAnsi="Garamond"/>
          <w:sz w:val="24"/>
          <w:szCs w:val="24"/>
        </w:rPr>
      </w:pPr>
    </w:p>
    <w:p w14:paraId="3FB6D333" w14:textId="33FCE0AC" w:rsidR="00EC209E" w:rsidRDefault="00EC209E" w:rsidP="00897052">
      <w:pPr>
        <w:pStyle w:val="SubStepAlpha"/>
        <w:numPr>
          <w:ilvl w:val="0"/>
          <w:numId w:val="29"/>
        </w:numPr>
        <w:spacing w:before="0" w:after="0"/>
        <w:jc w:val="both"/>
        <w:rPr>
          <w:rFonts w:ascii="Garamond" w:hAnsi="Garamond"/>
          <w:sz w:val="24"/>
          <w:szCs w:val="24"/>
        </w:rPr>
      </w:pPr>
      <w:r w:rsidRPr="002C7661">
        <w:rPr>
          <w:rFonts w:ascii="Garamond" w:hAnsi="Garamond"/>
          <w:sz w:val="24"/>
          <w:szCs w:val="24"/>
        </w:rPr>
        <w:t>Le routeur ne doit pas autoriser les connexions vty pendant deux minutes si trois tentatives de connexion échouées se produisent dans une minute.</w:t>
      </w:r>
    </w:p>
    <w:p w14:paraId="25AFE0B5" w14:textId="77777777" w:rsidR="004A7CCE" w:rsidRPr="002C7661" w:rsidRDefault="004A7CCE" w:rsidP="004F429B">
      <w:pPr>
        <w:pStyle w:val="SubStepAlpha"/>
        <w:tabs>
          <w:tab w:val="clear" w:pos="720"/>
        </w:tabs>
        <w:spacing w:before="0" w:after="0"/>
        <w:ind w:firstLine="0"/>
        <w:jc w:val="both"/>
        <w:rPr>
          <w:rFonts w:ascii="Garamond" w:hAnsi="Garamond"/>
          <w:sz w:val="24"/>
          <w:szCs w:val="24"/>
        </w:rPr>
      </w:pPr>
    </w:p>
    <w:p w14:paraId="63D11841" w14:textId="674C4A3B" w:rsidR="00EC209E" w:rsidRDefault="00EC209E">
      <w:pPr>
        <w:pStyle w:val="SubStepAlpha"/>
        <w:numPr>
          <w:ilvl w:val="3"/>
          <w:numId w:val="19"/>
        </w:numPr>
        <w:tabs>
          <w:tab w:val="clear" w:pos="720"/>
        </w:tabs>
        <w:spacing w:before="0" w:after="0"/>
        <w:jc w:val="both"/>
        <w:rPr>
          <w:rFonts w:ascii="Garamond" w:hAnsi="Garamond"/>
          <w:sz w:val="24"/>
          <w:szCs w:val="24"/>
        </w:rPr>
      </w:pPr>
      <w:r w:rsidRPr="002C7661">
        <w:rPr>
          <w:rFonts w:ascii="Garamond" w:hAnsi="Garamond"/>
          <w:sz w:val="24"/>
          <w:szCs w:val="24"/>
        </w:rPr>
        <w:t>Réglez l</w:t>
      </w:r>
      <w:r w:rsidR="00CF1398">
        <w:rPr>
          <w:rFonts w:ascii="Garamond" w:hAnsi="Garamond"/>
          <w:sz w:val="24"/>
          <w:szCs w:val="24"/>
        </w:rPr>
        <w:t>’</w:t>
      </w:r>
      <w:r w:rsidRPr="002C7661">
        <w:rPr>
          <w:rFonts w:ascii="Garamond" w:hAnsi="Garamond"/>
          <w:sz w:val="24"/>
          <w:szCs w:val="24"/>
        </w:rPr>
        <w:t>horloge sur le routeur.</w:t>
      </w:r>
    </w:p>
    <w:p w14:paraId="74C8A866" w14:textId="6FFAE7D5" w:rsidR="004A7CCE" w:rsidRDefault="00897052" w:rsidP="00897052">
      <w:pPr>
        <w:pStyle w:val="SubStepAlpha"/>
        <w:numPr>
          <w:ilvl w:val="0"/>
          <w:numId w:val="29"/>
        </w:numPr>
        <w:spacing w:before="0" w:after="0"/>
        <w:jc w:val="both"/>
        <w:rPr>
          <w:rFonts w:ascii="Garamond" w:hAnsi="Garamond"/>
          <w:sz w:val="24"/>
          <w:szCs w:val="24"/>
        </w:rPr>
      </w:pPr>
      <w:r>
        <w:rPr>
          <w:rFonts w:ascii="Garamond" w:hAnsi="Garamond"/>
          <w:sz w:val="24"/>
          <w:szCs w:val="24"/>
        </w:rPr>
        <w:t>Voici un réglage de l’horloge qui pourrait convenir :</w:t>
      </w:r>
    </w:p>
    <w:p w14:paraId="48479ACF" w14:textId="77777777" w:rsidR="00897052" w:rsidRDefault="00897052" w:rsidP="00897052">
      <w:pPr>
        <w:pStyle w:val="SubStepAlpha"/>
        <w:tabs>
          <w:tab w:val="clear" w:pos="720"/>
        </w:tabs>
        <w:spacing w:before="0" w:after="0"/>
        <w:ind w:left="1080" w:firstLine="0"/>
        <w:jc w:val="both"/>
        <w:rPr>
          <w:rFonts w:ascii="Garamond" w:hAnsi="Garamond"/>
          <w:sz w:val="24"/>
          <w:szCs w:val="24"/>
        </w:rPr>
      </w:pPr>
    </w:p>
    <w:p w14:paraId="54D58200" w14:textId="3C4B61BE" w:rsidR="004A7CCE" w:rsidRDefault="004A7CCE" w:rsidP="00897052">
      <w:pPr>
        <w:pStyle w:val="SubStepAlpha"/>
        <w:tabs>
          <w:tab w:val="clear" w:pos="720"/>
        </w:tabs>
        <w:spacing w:before="0" w:after="0"/>
        <w:ind w:firstLine="0"/>
        <w:jc w:val="center"/>
        <w:rPr>
          <w:rFonts w:ascii="Garamond" w:hAnsi="Garamond"/>
          <w:sz w:val="24"/>
          <w:szCs w:val="24"/>
        </w:rPr>
      </w:pPr>
      <w:r>
        <w:rPr>
          <w:noProof/>
        </w:rPr>
        <w:drawing>
          <wp:inline distT="0" distB="0" distL="0" distR="0" wp14:anchorId="2FC8DD37" wp14:editId="47DB5940">
            <wp:extent cx="2266950" cy="2667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266700"/>
                    </a:xfrm>
                    <a:prstGeom prst="rect">
                      <a:avLst/>
                    </a:prstGeom>
                  </pic:spPr>
                </pic:pic>
              </a:graphicData>
            </a:graphic>
          </wp:inline>
        </w:drawing>
      </w:r>
    </w:p>
    <w:p w14:paraId="32F17E41" w14:textId="75856158" w:rsidR="004E241E" w:rsidRDefault="004E241E">
      <w:pPr>
        <w:suppressAutoHyphens w:val="0"/>
        <w:jc w:val="left"/>
        <w:rPr>
          <w:rFonts w:ascii="Garamond" w:eastAsia="Calibri" w:hAnsi="Garamond"/>
          <w:szCs w:val="24"/>
          <w:lang w:eastAsia="en-US"/>
        </w:rPr>
      </w:pPr>
      <w:r>
        <w:rPr>
          <w:rFonts w:ascii="Garamond" w:hAnsi="Garamond"/>
          <w:szCs w:val="24"/>
        </w:rPr>
        <w:br w:type="page"/>
      </w:r>
    </w:p>
    <w:p w14:paraId="18F47617" w14:textId="77777777" w:rsidR="004E241E" w:rsidRDefault="004E241E" w:rsidP="00897052">
      <w:pPr>
        <w:pStyle w:val="SubStepAlpha"/>
        <w:tabs>
          <w:tab w:val="clear" w:pos="720"/>
        </w:tabs>
        <w:spacing w:before="0" w:after="0"/>
        <w:ind w:firstLine="0"/>
        <w:jc w:val="center"/>
        <w:rPr>
          <w:rFonts w:ascii="Garamond" w:hAnsi="Garamond"/>
          <w:sz w:val="24"/>
          <w:szCs w:val="24"/>
        </w:rPr>
      </w:pPr>
    </w:p>
    <w:p w14:paraId="1442F2E8" w14:textId="77777777" w:rsidR="004A7CCE" w:rsidRPr="002C7661" w:rsidRDefault="004A7CCE" w:rsidP="004A7CCE">
      <w:pPr>
        <w:pStyle w:val="SubStepAlpha"/>
        <w:tabs>
          <w:tab w:val="clear" w:pos="720"/>
        </w:tabs>
        <w:spacing w:before="0" w:after="0"/>
        <w:ind w:firstLine="0"/>
        <w:jc w:val="both"/>
        <w:rPr>
          <w:rFonts w:ascii="Garamond" w:hAnsi="Garamond"/>
          <w:sz w:val="24"/>
          <w:szCs w:val="24"/>
        </w:rPr>
      </w:pPr>
    </w:p>
    <w:p w14:paraId="72A0E6CF" w14:textId="71B5808F" w:rsidR="00EC209E" w:rsidRDefault="00EC209E">
      <w:pPr>
        <w:pStyle w:val="SubStepAlpha"/>
        <w:numPr>
          <w:ilvl w:val="3"/>
          <w:numId w:val="19"/>
        </w:numPr>
        <w:tabs>
          <w:tab w:val="clear" w:pos="720"/>
        </w:tabs>
        <w:spacing w:before="0" w:after="0"/>
        <w:jc w:val="both"/>
        <w:rPr>
          <w:rFonts w:ascii="Garamond" w:hAnsi="Garamond"/>
          <w:sz w:val="24"/>
          <w:szCs w:val="24"/>
        </w:rPr>
      </w:pPr>
      <w:r w:rsidRPr="002C7661">
        <w:rPr>
          <w:rFonts w:ascii="Garamond" w:hAnsi="Garamond"/>
          <w:sz w:val="24"/>
          <w:szCs w:val="24"/>
        </w:rPr>
        <w:t>Enregistrez la configuration en cours dans le fichier de configuration initiale.</w:t>
      </w:r>
    </w:p>
    <w:p w14:paraId="5B11F019" w14:textId="5C9BBD9E" w:rsidR="004A7CCE" w:rsidRDefault="004A7CCE" w:rsidP="004A7CCE">
      <w:pPr>
        <w:pStyle w:val="SubStepAlpha"/>
        <w:tabs>
          <w:tab w:val="clear" w:pos="720"/>
        </w:tabs>
        <w:spacing w:before="0" w:after="0"/>
        <w:ind w:firstLine="0"/>
        <w:jc w:val="both"/>
        <w:rPr>
          <w:rFonts w:ascii="Garamond" w:hAnsi="Garamond"/>
          <w:sz w:val="24"/>
          <w:szCs w:val="24"/>
        </w:rPr>
      </w:pPr>
    </w:p>
    <w:p w14:paraId="5DC6394D" w14:textId="3160CF8D" w:rsidR="004E241E" w:rsidRDefault="004E241E" w:rsidP="004E241E">
      <w:pPr>
        <w:pStyle w:val="SubStepAlpha"/>
        <w:numPr>
          <w:ilvl w:val="0"/>
          <w:numId w:val="29"/>
        </w:numPr>
        <w:spacing w:before="0" w:after="0"/>
        <w:jc w:val="both"/>
        <w:rPr>
          <w:rFonts w:ascii="Garamond" w:hAnsi="Garamond"/>
          <w:sz w:val="24"/>
          <w:szCs w:val="24"/>
        </w:rPr>
      </w:pPr>
      <w:r>
        <w:rPr>
          <w:rFonts w:ascii="Garamond" w:hAnsi="Garamond"/>
          <w:sz w:val="24"/>
          <w:szCs w:val="24"/>
        </w:rPr>
        <w:t>Voici la commande permettant l’enregistrement de la configuration en cours dans le fichier de configuration initiale.</w:t>
      </w:r>
    </w:p>
    <w:p w14:paraId="38FDF586" w14:textId="160F8A80" w:rsidR="004A7CCE" w:rsidRDefault="004A7CCE" w:rsidP="006E3C34">
      <w:pPr>
        <w:pStyle w:val="SubStepAlpha"/>
        <w:tabs>
          <w:tab w:val="clear" w:pos="720"/>
        </w:tabs>
        <w:spacing w:before="0" w:after="0"/>
        <w:ind w:firstLine="0"/>
        <w:jc w:val="center"/>
        <w:rPr>
          <w:rFonts w:ascii="Garamond" w:hAnsi="Garamond"/>
          <w:sz w:val="24"/>
          <w:szCs w:val="24"/>
        </w:rPr>
      </w:pPr>
      <w:r>
        <w:rPr>
          <w:noProof/>
        </w:rPr>
        <w:drawing>
          <wp:inline distT="0" distB="0" distL="0" distR="0" wp14:anchorId="40EE1698" wp14:editId="08E597CB">
            <wp:extent cx="2600325" cy="571500"/>
            <wp:effectExtent l="0" t="0" r="9525" b="0"/>
            <wp:docPr id="22" name="Image 22" descr="Une image contenant texte, intérieur, noir,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intérieur, noir, sombre&#10;&#10;Description générée automatiquement"/>
                    <pic:cNvPicPr/>
                  </pic:nvPicPr>
                  <pic:blipFill>
                    <a:blip r:embed="rId30"/>
                    <a:stretch>
                      <a:fillRect/>
                    </a:stretch>
                  </pic:blipFill>
                  <pic:spPr>
                    <a:xfrm>
                      <a:off x="0" y="0"/>
                      <a:ext cx="2600325" cy="571500"/>
                    </a:xfrm>
                    <a:prstGeom prst="rect">
                      <a:avLst/>
                    </a:prstGeom>
                  </pic:spPr>
                </pic:pic>
              </a:graphicData>
            </a:graphic>
          </wp:inline>
        </w:drawing>
      </w:r>
    </w:p>
    <w:p w14:paraId="6D411BE0" w14:textId="75D7563C" w:rsidR="004A7CCE" w:rsidRDefault="004A7CCE" w:rsidP="004A7CCE">
      <w:pPr>
        <w:pStyle w:val="SubStepAlpha"/>
        <w:tabs>
          <w:tab w:val="clear" w:pos="720"/>
        </w:tabs>
        <w:spacing w:before="0" w:after="0"/>
        <w:ind w:firstLine="0"/>
        <w:jc w:val="both"/>
        <w:rPr>
          <w:rFonts w:ascii="Garamond" w:hAnsi="Garamond"/>
          <w:sz w:val="24"/>
          <w:szCs w:val="24"/>
        </w:rPr>
      </w:pPr>
    </w:p>
    <w:p w14:paraId="6114315C" w14:textId="6D25520D" w:rsidR="004A7CCE" w:rsidRDefault="004A7CCE" w:rsidP="004A7CCE">
      <w:pPr>
        <w:pStyle w:val="SubStepAlpha"/>
        <w:numPr>
          <w:ilvl w:val="0"/>
          <w:numId w:val="29"/>
        </w:numPr>
        <w:spacing w:before="0" w:after="0"/>
        <w:jc w:val="both"/>
        <w:rPr>
          <w:rFonts w:ascii="Garamond" w:hAnsi="Garamond"/>
          <w:sz w:val="24"/>
          <w:szCs w:val="24"/>
        </w:rPr>
      </w:pPr>
      <w:r w:rsidRPr="004A7CCE">
        <w:rPr>
          <w:rFonts w:ascii="Garamond" w:hAnsi="Garamond"/>
          <w:sz w:val="24"/>
          <w:szCs w:val="24"/>
        </w:rPr>
        <w:t xml:space="preserve">Si </w:t>
      </w:r>
      <w:r>
        <w:rPr>
          <w:rFonts w:ascii="Garamond" w:hAnsi="Garamond"/>
          <w:sz w:val="24"/>
          <w:szCs w:val="24"/>
        </w:rPr>
        <w:t>je</w:t>
      </w:r>
      <w:r w:rsidRPr="004A7CCE">
        <w:rPr>
          <w:rFonts w:ascii="Garamond" w:hAnsi="Garamond"/>
          <w:sz w:val="24"/>
          <w:szCs w:val="24"/>
        </w:rPr>
        <w:t xml:space="preserve"> n'av</w:t>
      </w:r>
      <w:r>
        <w:rPr>
          <w:rFonts w:ascii="Garamond" w:hAnsi="Garamond"/>
          <w:sz w:val="24"/>
          <w:szCs w:val="24"/>
        </w:rPr>
        <w:t>ais</w:t>
      </w:r>
      <w:r w:rsidRPr="004A7CCE">
        <w:rPr>
          <w:rFonts w:ascii="Garamond" w:hAnsi="Garamond"/>
          <w:sz w:val="24"/>
          <w:szCs w:val="24"/>
        </w:rPr>
        <w:t xml:space="preserve"> pas enregistré la configuration dans le fichier initial (startup-config) et </w:t>
      </w:r>
      <w:r>
        <w:rPr>
          <w:rFonts w:ascii="Garamond" w:hAnsi="Garamond"/>
          <w:sz w:val="24"/>
          <w:szCs w:val="24"/>
        </w:rPr>
        <w:t xml:space="preserve">que j’aurais procédé au </w:t>
      </w:r>
      <w:r w:rsidRPr="004A7CCE">
        <w:rPr>
          <w:rFonts w:ascii="Garamond" w:hAnsi="Garamond"/>
          <w:sz w:val="24"/>
          <w:szCs w:val="24"/>
        </w:rPr>
        <w:t>redémarr</w:t>
      </w:r>
      <w:r>
        <w:rPr>
          <w:rFonts w:ascii="Garamond" w:hAnsi="Garamond"/>
          <w:sz w:val="24"/>
          <w:szCs w:val="24"/>
        </w:rPr>
        <w:t>age</w:t>
      </w:r>
      <w:r w:rsidRPr="004A7CCE">
        <w:rPr>
          <w:rFonts w:ascii="Garamond" w:hAnsi="Garamond"/>
          <w:sz w:val="24"/>
          <w:szCs w:val="24"/>
        </w:rPr>
        <w:t xml:space="preserve"> </w:t>
      </w:r>
      <w:r>
        <w:rPr>
          <w:rFonts w:ascii="Garamond" w:hAnsi="Garamond"/>
          <w:sz w:val="24"/>
          <w:szCs w:val="24"/>
        </w:rPr>
        <w:t>du</w:t>
      </w:r>
      <w:r w:rsidRPr="004A7CCE">
        <w:rPr>
          <w:rFonts w:ascii="Garamond" w:hAnsi="Garamond"/>
          <w:sz w:val="24"/>
          <w:szCs w:val="24"/>
        </w:rPr>
        <w:t xml:space="preserve"> routeur, </w:t>
      </w:r>
      <w:r>
        <w:rPr>
          <w:rFonts w:ascii="Garamond" w:hAnsi="Garamond"/>
          <w:sz w:val="24"/>
          <w:szCs w:val="24"/>
        </w:rPr>
        <w:t>celui-ci</w:t>
      </w:r>
      <w:r w:rsidRPr="004A7CCE">
        <w:rPr>
          <w:rFonts w:ascii="Garamond" w:hAnsi="Garamond"/>
          <w:sz w:val="24"/>
          <w:szCs w:val="24"/>
        </w:rPr>
        <w:t xml:space="preserve"> va utiliser la configuration en mémoire volatile (running-config) qui est en cours d'exécution.</w:t>
      </w:r>
      <w:r w:rsidR="00FD682C">
        <w:rPr>
          <w:rFonts w:ascii="Garamond" w:hAnsi="Garamond"/>
          <w:sz w:val="24"/>
          <w:szCs w:val="24"/>
        </w:rPr>
        <w:t xml:space="preserve"> </w:t>
      </w:r>
      <w:r w:rsidR="00FD682C" w:rsidRPr="00FD682C">
        <w:rPr>
          <w:rFonts w:ascii="Garamond" w:hAnsi="Garamond"/>
          <w:sz w:val="24"/>
          <w:szCs w:val="24"/>
        </w:rPr>
        <w:t>Cela signifie que toute modification de configuration que vous avez effectuée depuis le dernier enregistrement de la configuration sera perdue après le redémarrage du routeur.</w:t>
      </w:r>
    </w:p>
    <w:p w14:paraId="60CB9D55" w14:textId="77777777" w:rsidR="004A7CCE" w:rsidRPr="002C7661" w:rsidRDefault="004A7CCE" w:rsidP="004A7CCE">
      <w:pPr>
        <w:pStyle w:val="SubStepAlpha"/>
        <w:tabs>
          <w:tab w:val="clear" w:pos="720"/>
        </w:tabs>
        <w:spacing w:before="0" w:after="0"/>
        <w:ind w:firstLine="0"/>
        <w:jc w:val="both"/>
        <w:rPr>
          <w:rFonts w:ascii="Garamond" w:hAnsi="Garamond"/>
          <w:sz w:val="24"/>
          <w:szCs w:val="24"/>
        </w:rPr>
      </w:pPr>
    </w:p>
    <w:p w14:paraId="5361456A" w14:textId="3CC75B2C" w:rsidR="005D4142" w:rsidRPr="002C7661" w:rsidRDefault="005D4142" w:rsidP="00790070">
      <w:pPr>
        <w:suppressAutoHyphens w:val="0"/>
        <w:jc w:val="left"/>
        <w:rPr>
          <w:rFonts w:ascii="Garamond" w:hAnsi="Garamond"/>
          <w:szCs w:val="24"/>
          <w:lang w:val="x-none"/>
        </w:rPr>
      </w:pPr>
    </w:p>
    <w:p w14:paraId="236BB846" w14:textId="77777777" w:rsidR="00EC209E" w:rsidRPr="002C7661" w:rsidRDefault="00EC209E" w:rsidP="004F429B">
      <w:pPr>
        <w:pStyle w:val="ConfigWindow"/>
        <w:jc w:val="both"/>
        <w:rPr>
          <w:rFonts w:ascii="Garamond" w:hAnsi="Garamond"/>
        </w:rPr>
      </w:pPr>
      <w:r w:rsidRPr="002C7661">
        <w:rPr>
          <w:rFonts w:ascii="Garamond" w:hAnsi="Garamond"/>
        </w:rPr>
        <w:t>Fermez la fenêtre de configuration.</w:t>
      </w:r>
    </w:p>
    <w:p w14:paraId="76891D48" w14:textId="3CA02198" w:rsidR="00EC209E" w:rsidRPr="002C7661" w:rsidRDefault="00EC209E" w:rsidP="00DF4FD8">
      <w:pPr>
        <w:pStyle w:val="Titre3"/>
      </w:pPr>
      <w:bookmarkStart w:id="8" w:name="_Toc125304101"/>
      <w:r w:rsidRPr="002C7661">
        <w:t>Vérifiez la connectivité du réseau.</w:t>
      </w:r>
      <w:bookmarkEnd w:id="8"/>
    </w:p>
    <w:p w14:paraId="66359883" w14:textId="77777777" w:rsidR="00AC7BA2" w:rsidRPr="002C7661" w:rsidRDefault="00AC7BA2" w:rsidP="004F429B">
      <w:pPr>
        <w:rPr>
          <w:rFonts w:ascii="Garamond" w:hAnsi="Garamond"/>
          <w:szCs w:val="24"/>
          <w:lang w:val="x-none"/>
        </w:rPr>
      </w:pPr>
    </w:p>
    <w:p w14:paraId="5DF8278D" w14:textId="043BAD1B" w:rsidR="00E70A63" w:rsidRDefault="0069504E" w:rsidP="0069504E">
      <w:pPr>
        <w:pStyle w:val="BodyTextL50"/>
        <w:numPr>
          <w:ilvl w:val="0"/>
          <w:numId w:val="29"/>
        </w:numPr>
        <w:spacing w:before="0" w:after="0"/>
        <w:jc w:val="both"/>
        <w:rPr>
          <w:rFonts w:ascii="Garamond" w:hAnsi="Garamond"/>
          <w:sz w:val="24"/>
          <w:szCs w:val="24"/>
        </w:rPr>
      </w:pPr>
      <w:r>
        <w:rPr>
          <w:rFonts w:ascii="Garamond" w:hAnsi="Garamond"/>
          <w:sz w:val="24"/>
          <w:szCs w:val="24"/>
        </w:rPr>
        <w:t xml:space="preserve">Pour tester la connectivité du réseau, on peut utiliser l’outil ping sur l’IPV4 et l’IPV6 afin de voir si le tes abouti. On peut voir ici que tous cette passe bien : </w:t>
      </w:r>
    </w:p>
    <w:p w14:paraId="5CEE6403" w14:textId="77777777" w:rsidR="0069504E" w:rsidRDefault="0069504E" w:rsidP="0069504E">
      <w:pPr>
        <w:pStyle w:val="BodyTextL50"/>
        <w:spacing w:before="0" w:after="0"/>
        <w:ind w:left="1080"/>
        <w:jc w:val="both"/>
        <w:rPr>
          <w:rFonts w:ascii="Garamond" w:hAnsi="Garamond"/>
          <w:sz w:val="24"/>
          <w:szCs w:val="24"/>
        </w:rPr>
      </w:pPr>
    </w:p>
    <w:p w14:paraId="62DB0FEE" w14:textId="4D592B54" w:rsidR="00E70A63" w:rsidRDefault="00E70A63" w:rsidP="004C16FC">
      <w:pPr>
        <w:pStyle w:val="BodyTextL50"/>
        <w:spacing w:before="0" w:after="0"/>
        <w:jc w:val="center"/>
        <w:rPr>
          <w:rFonts w:ascii="Garamond" w:hAnsi="Garamond"/>
          <w:sz w:val="24"/>
          <w:szCs w:val="24"/>
        </w:rPr>
      </w:pPr>
      <w:r>
        <w:rPr>
          <w:noProof/>
        </w:rPr>
        <w:drawing>
          <wp:inline distT="0" distB="0" distL="0" distR="0" wp14:anchorId="6FE2FCE7" wp14:editId="1042F4B7">
            <wp:extent cx="3438447" cy="2488090"/>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1"/>
                    <a:stretch>
                      <a:fillRect/>
                    </a:stretch>
                  </pic:blipFill>
                  <pic:spPr>
                    <a:xfrm>
                      <a:off x="0" y="0"/>
                      <a:ext cx="3444741" cy="2492644"/>
                    </a:xfrm>
                    <a:prstGeom prst="rect">
                      <a:avLst/>
                    </a:prstGeom>
                  </pic:spPr>
                </pic:pic>
              </a:graphicData>
            </a:graphic>
          </wp:inline>
        </w:drawing>
      </w:r>
    </w:p>
    <w:p w14:paraId="3C27EB31" w14:textId="62768C98" w:rsidR="00E70A63" w:rsidRDefault="00E70A63" w:rsidP="008753A3">
      <w:pPr>
        <w:pStyle w:val="BodyTextL50"/>
        <w:spacing w:before="0" w:after="0"/>
        <w:jc w:val="both"/>
        <w:rPr>
          <w:rFonts w:ascii="Garamond" w:hAnsi="Garamond"/>
          <w:sz w:val="24"/>
          <w:szCs w:val="24"/>
        </w:rPr>
      </w:pPr>
    </w:p>
    <w:p w14:paraId="1C9925FA" w14:textId="74A8744F" w:rsidR="008F4D09" w:rsidRDefault="008F4D09" w:rsidP="008753A3">
      <w:pPr>
        <w:pStyle w:val="SubStepAlpha"/>
        <w:tabs>
          <w:tab w:val="clear" w:pos="720"/>
        </w:tabs>
        <w:spacing w:before="0" w:after="0"/>
        <w:ind w:firstLine="0"/>
        <w:jc w:val="both"/>
        <w:rPr>
          <w:rFonts w:ascii="Garamond" w:hAnsi="Garamond"/>
          <w:sz w:val="24"/>
          <w:szCs w:val="24"/>
        </w:rPr>
      </w:pPr>
    </w:p>
    <w:p w14:paraId="0984954E" w14:textId="5EEBF5DD" w:rsidR="007216D9" w:rsidRDefault="007216D9" w:rsidP="007216D9">
      <w:pPr>
        <w:pStyle w:val="SubStepAlpha"/>
        <w:numPr>
          <w:ilvl w:val="0"/>
          <w:numId w:val="29"/>
        </w:numPr>
        <w:spacing w:before="0" w:after="0"/>
        <w:jc w:val="both"/>
        <w:rPr>
          <w:rFonts w:ascii="Garamond" w:hAnsi="Garamond"/>
          <w:sz w:val="24"/>
          <w:szCs w:val="24"/>
        </w:rPr>
      </w:pPr>
      <w:r>
        <w:rPr>
          <w:rFonts w:ascii="Garamond" w:hAnsi="Garamond"/>
          <w:sz w:val="24"/>
          <w:szCs w:val="24"/>
        </w:rPr>
        <w:t xml:space="preserve">En utilisant le client telnet / SSH, nous allons </w:t>
      </w:r>
      <w:r w:rsidR="00567A15">
        <w:rPr>
          <w:rFonts w:ascii="Garamond" w:hAnsi="Garamond"/>
          <w:sz w:val="24"/>
          <w:szCs w:val="24"/>
        </w:rPr>
        <w:t>établir</w:t>
      </w:r>
      <w:r>
        <w:rPr>
          <w:rFonts w:ascii="Garamond" w:hAnsi="Garamond"/>
          <w:sz w:val="24"/>
          <w:szCs w:val="24"/>
        </w:rPr>
        <w:t xml:space="preserve"> une connexion distante sur le PCA vers le routeur grâce à l’interface de bouclage du routeur, l’interface de bouclage est l’interface loopback0 : </w:t>
      </w:r>
    </w:p>
    <w:p w14:paraId="2610527E" w14:textId="1D43FB99" w:rsidR="007216D9" w:rsidRDefault="007216D9" w:rsidP="00567A15">
      <w:pPr>
        <w:pStyle w:val="SubStepAlpha"/>
        <w:tabs>
          <w:tab w:val="clear" w:pos="720"/>
        </w:tabs>
        <w:spacing w:before="0" w:after="0"/>
        <w:jc w:val="center"/>
        <w:rPr>
          <w:rFonts w:ascii="Garamond" w:hAnsi="Garamond"/>
          <w:sz w:val="24"/>
          <w:szCs w:val="24"/>
        </w:rPr>
      </w:pPr>
      <w:r>
        <w:rPr>
          <w:noProof/>
        </w:rPr>
        <w:drawing>
          <wp:inline distT="0" distB="0" distL="0" distR="0" wp14:anchorId="41D5082C" wp14:editId="24A75C39">
            <wp:extent cx="2362200" cy="533400"/>
            <wp:effectExtent l="0" t="0" r="0" b="0"/>
            <wp:docPr id="69" name="Image 69" descr="Une image contenant texte, intérieur, orange,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intérieur, orange, sombre&#10;&#10;Description générée automatiquement"/>
                    <pic:cNvPicPr/>
                  </pic:nvPicPr>
                  <pic:blipFill>
                    <a:blip r:embed="rId32"/>
                    <a:stretch>
                      <a:fillRect/>
                    </a:stretch>
                  </pic:blipFill>
                  <pic:spPr>
                    <a:xfrm>
                      <a:off x="0" y="0"/>
                      <a:ext cx="2362200" cy="533400"/>
                    </a:xfrm>
                    <a:prstGeom prst="rect">
                      <a:avLst/>
                    </a:prstGeom>
                  </pic:spPr>
                </pic:pic>
              </a:graphicData>
            </a:graphic>
          </wp:inline>
        </w:drawing>
      </w:r>
    </w:p>
    <w:p w14:paraId="7D82FCD9" w14:textId="2460ED93" w:rsidR="007216D9" w:rsidRDefault="007216D9" w:rsidP="00567A15">
      <w:pPr>
        <w:pStyle w:val="SubStepAlpha"/>
        <w:numPr>
          <w:ilvl w:val="0"/>
          <w:numId w:val="29"/>
        </w:numPr>
        <w:spacing w:before="0" w:after="0"/>
        <w:jc w:val="both"/>
        <w:rPr>
          <w:rFonts w:ascii="Garamond" w:hAnsi="Garamond"/>
          <w:sz w:val="24"/>
          <w:szCs w:val="24"/>
        </w:rPr>
      </w:pPr>
      <w:r>
        <w:rPr>
          <w:rFonts w:ascii="Garamond" w:hAnsi="Garamond"/>
          <w:sz w:val="24"/>
          <w:szCs w:val="24"/>
        </w:rPr>
        <w:t xml:space="preserve"> Nous testerons ce moyen de connexion via l’IPV4 et l’IPV6</w:t>
      </w:r>
      <w:r w:rsidR="00AA629B">
        <w:rPr>
          <w:rFonts w:ascii="Garamond" w:hAnsi="Garamond"/>
          <w:sz w:val="24"/>
          <w:szCs w:val="24"/>
        </w:rPr>
        <w:t xml:space="preserve"> ( la mot de passe à utiliser est celui précédemment configuré : « 55Hadm!n2020 »)</w:t>
      </w:r>
      <w:r>
        <w:rPr>
          <w:rFonts w:ascii="Garamond" w:hAnsi="Garamond"/>
          <w:sz w:val="24"/>
          <w:szCs w:val="24"/>
        </w:rPr>
        <w:t xml:space="preserve">. </w:t>
      </w:r>
    </w:p>
    <w:p w14:paraId="348283A0" w14:textId="6CCA54FF" w:rsidR="008F4D09" w:rsidRDefault="008F4D09" w:rsidP="008753A3">
      <w:pPr>
        <w:pStyle w:val="SubStepAlpha"/>
        <w:tabs>
          <w:tab w:val="clear" w:pos="720"/>
        </w:tabs>
        <w:spacing w:before="0" w:after="0"/>
        <w:ind w:firstLine="0"/>
        <w:jc w:val="both"/>
        <w:rPr>
          <w:rFonts w:ascii="Garamond" w:hAnsi="Garamond"/>
          <w:sz w:val="24"/>
          <w:szCs w:val="24"/>
        </w:rPr>
      </w:pPr>
    </w:p>
    <w:p w14:paraId="292BB78B" w14:textId="0D2D218C" w:rsidR="00567A15" w:rsidRDefault="00567A15" w:rsidP="008753A3">
      <w:pPr>
        <w:pStyle w:val="SubStepAlpha"/>
        <w:tabs>
          <w:tab w:val="clear" w:pos="720"/>
        </w:tabs>
        <w:spacing w:before="0" w:after="0"/>
        <w:ind w:firstLine="0"/>
        <w:jc w:val="both"/>
        <w:rPr>
          <w:rFonts w:ascii="Garamond" w:hAnsi="Garamond"/>
          <w:sz w:val="24"/>
          <w:szCs w:val="24"/>
        </w:rPr>
      </w:pPr>
    </w:p>
    <w:p w14:paraId="5107DB75" w14:textId="357AF889" w:rsidR="00567A15" w:rsidRDefault="00567A15" w:rsidP="008753A3">
      <w:pPr>
        <w:pStyle w:val="SubStepAlpha"/>
        <w:tabs>
          <w:tab w:val="clear" w:pos="720"/>
        </w:tabs>
        <w:spacing w:before="0" w:after="0"/>
        <w:ind w:firstLine="0"/>
        <w:jc w:val="both"/>
        <w:rPr>
          <w:rFonts w:ascii="Garamond" w:hAnsi="Garamond"/>
          <w:sz w:val="24"/>
          <w:szCs w:val="24"/>
        </w:rPr>
      </w:pPr>
    </w:p>
    <w:p w14:paraId="15B5DEE3" w14:textId="6CBBF899" w:rsidR="008F4D09" w:rsidRPr="00567A15" w:rsidRDefault="00567A15" w:rsidP="00567A15">
      <w:pPr>
        <w:pStyle w:val="SubStepAlpha"/>
        <w:numPr>
          <w:ilvl w:val="0"/>
          <w:numId w:val="30"/>
        </w:numPr>
        <w:spacing w:before="0" w:after="0"/>
        <w:jc w:val="both"/>
        <w:rPr>
          <w:rFonts w:ascii="Garamond" w:hAnsi="Garamond"/>
          <w:sz w:val="24"/>
          <w:szCs w:val="24"/>
        </w:rPr>
      </w:pPr>
      <w:r>
        <w:rPr>
          <w:rFonts w:ascii="Garamond" w:hAnsi="Garamond"/>
          <w:sz w:val="24"/>
          <w:szCs w:val="24"/>
        </w:rPr>
        <w:t xml:space="preserve">Test de connexion IPV4 : </w:t>
      </w:r>
    </w:p>
    <w:p w14:paraId="5D01D85A" w14:textId="19E45CDC" w:rsidR="008F4D09" w:rsidRDefault="008F4D09" w:rsidP="008753A3">
      <w:pPr>
        <w:pStyle w:val="SubStepAlpha"/>
        <w:tabs>
          <w:tab w:val="clear" w:pos="720"/>
        </w:tabs>
        <w:spacing w:before="0" w:after="0"/>
        <w:ind w:firstLine="0"/>
        <w:jc w:val="both"/>
        <w:rPr>
          <w:rFonts w:ascii="Garamond" w:hAnsi="Garamond"/>
          <w:sz w:val="24"/>
          <w:szCs w:val="24"/>
        </w:rPr>
      </w:pPr>
      <w:r>
        <w:rPr>
          <w:noProof/>
        </w:rPr>
        <w:lastRenderedPageBreak/>
        <w:drawing>
          <wp:inline distT="0" distB="0" distL="0" distR="0" wp14:anchorId="4C52645D" wp14:editId="17EDD3D5">
            <wp:extent cx="6120130" cy="2149475"/>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3"/>
                    <a:stretch>
                      <a:fillRect/>
                    </a:stretch>
                  </pic:blipFill>
                  <pic:spPr>
                    <a:xfrm>
                      <a:off x="0" y="0"/>
                      <a:ext cx="6120130" cy="2149475"/>
                    </a:xfrm>
                    <a:prstGeom prst="rect">
                      <a:avLst/>
                    </a:prstGeom>
                  </pic:spPr>
                </pic:pic>
              </a:graphicData>
            </a:graphic>
          </wp:inline>
        </w:drawing>
      </w:r>
    </w:p>
    <w:p w14:paraId="68CB2C86" w14:textId="43FB155C" w:rsidR="008F4D09" w:rsidRDefault="008F4D09" w:rsidP="008753A3">
      <w:pPr>
        <w:pStyle w:val="SubStepAlpha"/>
        <w:tabs>
          <w:tab w:val="clear" w:pos="720"/>
        </w:tabs>
        <w:spacing w:before="0" w:after="0"/>
        <w:ind w:firstLine="0"/>
        <w:jc w:val="both"/>
        <w:rPr>
          <w:rFonts w:ascii="Garamond" w:hAnsi="Garamond"/>
          <w:sz w:val="24"/>
          <w:szCs w:val="24"/>
        </w:rPr>
      </w:pPr>
    </w:p>
    <w:p w14:paraId="126F41B7" w14:textId="3252AE99" w:rsidR="00AD118F" w:rsidRDefault="00567A15" w:rsidP="00AD118F">
      <w:pPr>
        <w:pStyle w:val="SubStepAlpha"/>
        <w:numPr>
          <w:ilvl w:val="0"/>
          <w:numId w:val="29"/>
        </w:numPr>
        <w:spacing w:before="0" w:after="0"/>
        <w:jc w:val="both"/>
        <w:rPr>
          <w:rFonts w:ascii="Garamond" w:hAnsi="Garamond"/>
          <w:sz w:val="24"/>
          <w:szCs w:val="24"/>
        </w:rPr>
      </w:pPr>
      <w:r>
        <w:rPr>
          <w:rFonts w:ascii="Garamond" w:hAnsi="Garamond"/>
          <w:sz w:val="24"/>
          <w:szCs w:val="24"/>
        </w:rPr>
        <w:t xml:space="preserve">Ici on peut voir que le test de connexion abouti : </w:t>
      </w:r>
    </w:p>
    <w:p w14:paraId="1131DAD4" w14:textId="654A719C" w:rsidR="00DF4F5B" w:rsidRDefault="00DF4F5B" w:rsidP="00DF4F5B">
      <w:pPr>
        <w:pStyle w:val="SubStepAlpha"/>
        <w:tabs>
          <w:tab w:val="clear" w:pos="720"/>
        </w:tabs>
        <w:spacing w:before="0" w:after="0"/>
        <w:ind w:left="1080" w:firstLine="0"/>
        <w:jc w:val="both"/>
        <w:rPr>
          <w:rFonts w:ascii="Garamond" w:hAnsi="Garamond"/>
          <w:sz w:val="24"/>
          <w:szCs w:val="24"/>
        </w:rPr>
      </w:pPr>
      <w:r>
        <w:rPr>
          <w:noProof/>
        </w:rPr>
        <w:drawing>
          <wp:inline distT="0" distB="0" distL="0" distR="0" wp14:anchorId="73F56149" wp14:editId="27A211C7">
            <wp:extent cx="2952750" cy="838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838200"/>
                    </a:xfrm>
                    <a:prstGeom prst="rect">
                      <a:avLst/>
                    </a:prstGeom>
                  </pic:spPr>
                </pic:pic>
              </a:graphicData>
            </a:graphic>
          </wp:inline>
        </w:drawing>
      </w:r>
    </w:p>
    <w:p w14:paraId="7F1B8428" w14:textId="5DA9E22C" w:rsidR="00633147" w:rsidRDefault="00633147" w:rsidP="00633147">
      <w:pPr>
        <w:pStyle w:val="SubStepAlpha"/>
        <w:tabs>
          <w:tab w:val="clear" w:pos="720"/>
        </w:tabs>
        <w:spacing w:before="0" w:after="0"/>
        <w:jc w:val="both"/>
        <w:rPr>
          <w:rFonts w:ascii="Garamond" w:hAnsi="Garamond"/>
          <w:sz w:val="24"/>
          <w:szCs w:val="24"/>
        </w:rPr>
      </w:pPr>
    </w:p>
    <w:p w14:paraId="4338094A" w14:textId="0682E6E3" w:rsidR="00633147" w:rsidRPr="00A63E1E" w:rsidRDefault="00633147" w:rsidP="00A63E1E">
      <w:pPr>
        <w:pStyle w:val="SubStepAlpha"/>
        <w:numPr>
          <w:ilvl w:val="0"/>
          <w:numId w:val="30"/>
        </w:numPr>
        <w:spacing w:before="0" w:after="0"/>
        <w:jc w:val="both"/>
        <w:rPr>
          <w:rFonts w:ascii="Garamond" w:hAnsi="Garamond"/>
          <w:sz w:val="24"/>
          <w:szCs w:val="24"/>
        </w:rPr>
      </w:pPr>
      <w:r>
        <w:rPr>
          <w:rFonts w:ascii="Garamond" w:hAnsi="Garamond"/>
          <w:sz w:val="24"/>
          <w:szCs w:val="24"/>
        </w:rPr>
        <w:t xml:space="preserve">Test de connexion </w:t>
      </w:r>
      <w:r w:rsidR="00507A27">
        <w:rPr>
          <w:rFonts w:ascii="Garamond" w:hAnsi="Garamond"/>
          <w:sz w:val="24"/>
          <w:szCs w:val="24"/>
        </w:rPr>
        <w:t>adresse</w:t>
      </w:r>
      <w:r>
        <w:rPr>
          <w:rFonts w:ascii="Garamond" w:hAnsi="Garamond"/>
          <w:sz w:val="24"/>
          <w:szCs w:val="24"/>
        </w:rPr>
        <w:t xml:space="preserve"> IPV6 :</w:t>
      </w:r>
    </w:p>
    <w:p w14:paraId="5D7AC7BD" w14:textId="6CA0F470" w:rsidR="00633147" w:rsidRDefault="00633147" w:rsidP="00633147">
      <w:pPr>
        <w:pStyle w:val="SubStepAlpha"/>
        <w:tabs>
          <w:tab w:val="clear" w:pos="720"/>
        </w:tabs>
        <w:spacing w:before="0" w:after="0"/>
        <w:ind w:firstLine="0"/>
        <w:jc w:val="both"/>
        <w:rPr>
          <w:rFonts w:ascii="Garamond" w:hAnsi="Garamond"/>
          <w:sz w:val="24"/>
          <w:szCs w:val="24"/>
        </w:rPr>
      </w:pPr>
      <w:r>
        <w:rPr>
          <w:noProof/>
        </w:rPr>
        <w:drawing>
          <wp:inline distT="0" distB="0" distL="0" distR="0" wp14:anchorId="664077BE" wp14:editId="021EA4B2">
            <wp:extent cx="6120130" cy="21551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155190"/>
                    </a:xfrm>
                    <a:prstGeom prst="rect">
                      <a:avLst/>
                    </a:prstGeom>
                  </pic:spPr>
                </pic:pic>
              </a:graphicData>
            </a:graphic>
          </wp:inline>
        </w:drawing>
      </w:r>
    </w:p>
    <w:p w14:paraId="75CE5A3B" w14:textId="08688FC9" w:rsidR="00633147" w:rsidRDefault="00633147" w:rsidP="00633147">
      <w:pPr>
        <w:pStyle w:val="SubStepAlpha"/>
        <w:tabs>
          <w:tab w:val="clear" w:pos="720"/>
        </w:tabs>
        <w:spacing w:before="0" w:after="0"/>
        <w:ind w:firstLine="0"/>
        <w:jc w:val="both"/>
        <w:rPr>
          <w:rFonts w:ascii="Garamond" w:hAnsi="Garamond"/>
          <w:sz w:val="24"/>
          <w:szCs w:val="24"/>
        </w:rPr>
      </w:pPr>
    </w:p>
    <w:p w14:paraId="2E60B95C" w14:textId="6D98BE8C" w:rsidR="00633147" w:rsidRDefault="00A63E1E" w:rsidP="00633147">
      <w:pPr>
        <w:pStyle w:val="SubStepAlpha"/>
        <w:numPr>
          <w:ilvl w:val="0"/>
          <w:numId w:val="29"/>
        </w:numPr>
        <w:spacing w:before="0" w:after="0"/>
        <w:jc w:val="both"/>
        <w:rPr>
          <w:rFonts w:ascii="Garamond" w:hAnsi="Garamond"/>
          <w:sz w:val="24"/>
          <w:szCs w:val="24"/>
        </w:rPr>
      </w:pPr>
      <w:r>
        <w:rPr>
          <w:rFonts w:ascii="Garamond" w:hAnsi="Garamond"/>
          <w:sz w:val="24"/>
          <w:szCs w:val="24"/>
        </w:rPr>
        <w:t>Ici aussi la connexion abouti :</w:t>
      </w:r>
    </w:p>
    <w:p w14:paraId="13A34ED3" w14:textId="3A1A29F5" w:rsidR="006C6113" w:rsidRDefault="00DF4F5B" w:rsidP="008B6CA4">
      <w:pPr>
        <w:pStyle w:val="SubStepAlpha"/>
        <w:tabs>
          <w:tab w:val="clear" w:pos="720"/>
        </w:tabs>
        <w:spacing w:before="0" w:after="0"/>
        <w:ind w:left="1080" w:firstLine="0"/>
        <w:jc w:val="both"/>
        <w:rPr>
          <w:rFonts w:ascii="Garamond" w:hAnsi="Garamond"/>
          <w:sz w:val="24"/>
          <w:szCs w:val="24"/>
        </w:rPr>
      </w:pPr>
      <w:r>
        <w:rPr>
          <w:noProof/>
        </w:rPr>
        <w:drawing>
          <wp:inline distT="0" distB="0" distL="0" distR="0" wp14:anchorId="676FDB16" wp14:editId="4934C77D">
            <wp:extent cx="2952750" cy="83820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4"/>
                    <a:stretch>
                      <a:fillRect/>
                    </a:stretch>
                  </pic:blipFill>
                  <pic:spPr>
                    <a:xfrm>
                      <a:off x="0" y="0"/>
                      <a:ext cx="2952750" cy="838200"/>
                    </a:xfrm>
                    <a:prstGeom prst="rect">
                      <a:avLst/>
                    </a:prstGeom>
                  </pic:spPr>
                </pic:pic>
              </a:graphicData>
            </a:graphic>
          </wp:inline>
        </w:drawing>
      </w:r>
    </w:p>
    <w:p w14:paraId="3FAC630D" w14:textId="5360CD74" w:rsidR="006C6113" w:rsidRDefault="006C6113" w:rsidP="004F429B">
      <w:pPr>
        <w:pStyle w:val="BodyTextL50"/>
        <w:spacing w:before="0" w:after="0"/>
        <w:jc w:val="both"/>
        <w:rPr>
          <w:rFonts w:ascii="Garamond" w:hAnsi="Garamond"/>
          <w:sz w:val="24"/>
          <w:szCs w:val="24"/>
        </w:rPr>
      </w:pPr>
    </w:p>
    <w:p w14:paraId="158FEFC1" w14:textId="1BD52082" w:rsidR="006C6113" w:rsidRPr="00A8252A" w:rsidRDefault="008B6CA4" w:rsidP="00A8252A">
      <w:pPr>
        <w:pStyle w:val="BodyTextL50"/>
        <w:numPr>
          <w:ilvl w:val="0"/>
          <w:numId w:val="29"/>
        </w:numPr>
        <w:rPr>
          <w:rFonts w:ascii="Garamond" w:hAnsi="Garamond"/>
          <w:sz w:val="24"/>
          <w:szCs w:val="24"/>
        </w:rPr>
      </w:pPr>
      <w:r>
        <w:rPr>
          <w:rFonts w:ascii="Garamond" w:hAnsi="Garamond"/>
          <w:sz w:val="24"/>
          <w:szCs w:val="24"/>
        </w:rPr>
        <w:t>Cependant, l</w:t>
      </w:r>
      <w:r w:rsidR="006C6113" w:rsidRPr="006C6113">
        <w:rPr>
          <w:rFonts w:ascii="Garamond" w:hAnsi="Garamond"/>
          <w:sz w:val="24"/>
          <w:szCs w:val="24"/>
        </w:rPr>
        <w:t>e protocole Telnet est considéré comme un risque de sécurité pour plusieurs raisons :</w:t>
      </w:r>
    </w:p>
    <w:p w14:paraId="4DED822C" w14:textId="706221E0" w:rsidR="006C6113" w:rsidRPr="006C6113" w:rsidRDefault="006C6113" w:rsidP="00252CEB">
      <w:pPr>
        <w:pStyle w:val="BodyTextL50"/>
        <w:numPr>
          <w:ilvl w:val="0"/>
          <w:numId w:val="30"/>
        </w:numPr>
        <w:rPr>
          <w:rFonts w:ascii="Garamond" w:hAnsi="Garamond"/>
          <w:sz w:val="24"/>
          <w:szCs w:val="24"/>
        </w:rPr>
      </w:pPr>
      <w:r w:rsidRPr="006C6113">
        <w:rPr>
          <w:rFonts w:ascii="Garamond" w:hAnsi="Garamond"/>
          <w:sz w:val="24"/>
          <w:szCs w:val="24"/>
        </w:rPr>
        <w:t>Confidentialité des données : Telnet transmet les informations en clair, ce qui signifie que toute personne qui intercepte le trafic peut facilement lire les informations sensibles telles que les noms d'utilisateur et les mots de passe.</w:t>
      </w:r>
    </w:p>
    <w:p w14:paraId="2BA7C1A1" w14:textId="77777777" w:rsidR="006C6113" w:rsidRPr="006C6113" w:rsidRDefault="006C6113" w:rsidP="006C6113">
      <w:pPr>
        <w:pStyle w:val="BodyTextL50"/>
        <w:rPr>
          <w:rFonts w:ascii="Garamond" w:hAnsi="Garamond"/>
          <w:sz w:val="24"/>
          <w:szCs w:val="24"/>
        </w:rPr>
      </w:pPr>
    </w:p>
    <w:p w14:paraId="5DBC09B0" w14:textId="4B8D2322" w:rsidR="006C6113" w:rsidRPr="006C6113" w:rsidRDefault="006C6113" w:rsidP="00252CEB">
      <w:pPr>
        <w:pStyle w:val="BodyTextL50"/>
        <w:numPr>
          <w:ilvl w:val="0"/>
          <w:numId w:val="30"/>
        </w:numPr>
        <w:rPr>
          <w:rFonts w:ascii="Garamond" w:hAnsi="Garamond"/>
          <w:sz w:val="24"/>
          <w:szCs w:val="24"/>
        </w:rPr>
      </w:pPr>
      <w:r w:rsidRPr="006C6113">
        <w:rPr>
          <w:rFonts w:ascii="Garamond" w:hAnsi="Garamond"/>
          <w:sz w:val="24"/>
          <w:szCs w:val="24"/>
        </w:rPr>
        <w:t>Manque d'authentification forte : Telnet utilise une simple authentification de nom d'utilisateur et de mot de passe, qui peut facilement être contournée par des attaquants expérimentés.</w:t>
      </w:r>
    </w:p>
    <w:p w14:paraId="11CC9ABA" w14:textId="77777777" w:rsidR="006C6113" w:rsidRPr="006C6113" w:rsidRDefault="006C6113" w:rsidP="006C6113">
      <w:pPr>
        <w:pStyle w:val="BodyTextL50"/>
        <w:rPr>
          <w:rFonts w:ascii="Garamond" w:hAnsi="Garamond"/>
          <w:sz w:val="24"/>
          <w:szCs w:val="24"/>
        </w:rPr>
      </w:pPr>
    </w:p>
    <w:p w14:paraId="715899B9" w14:textId="6E12F8A2" w:rsidR="006C6113" w:rsidRPr="006C6113" w:rsidRDefault="006C6113" w:rsidP="00252CEB">
      <w:pPr>
        <w:pStyle w:val="BodyTextL50"/>
        <w:numPr>
          <w:ilvl w:val="0"/>
          <w:numId w:val="30"/>
        </w:numPr>
        <w:rPr>
          <w:rFonts w:ascii="Garamond" w:hAnsi="Garamond"/>
          <w:sz w:val="24"/>
          <w:szCs w:val="24"/>
        </w:rPr>
      </w:pPr>
      <w:r w:rsidRPr="006C6113">
        <w:rPr>
          <w:rFonts w:ascii="Garamond" w:hAnsi="Garamond"/>
          <w:sz w:val="24"/>
          <w:szCs w:val="24"/>
        </w:rPr>
        <w:lastRenderedPageBreak/>
        <w:t xml:space="preserve"> Vulnérabilités de sécurité connues : Telnet a plusieurs vulnérabilités de sécurité connues qui ont été exploitées par des pirates informatiques pour accéder à des systèmes distants.</w:t>
      </w:r>
    </w:p>
    <w:p w14:paraId="6F0E4B56" w14:textId="77777777" w:rsidR="006C6113" w:rsidRPr="006C6113" w:rsidRDefault="006C6113" w:rsidP="006C6113">
      <w:pPr>
        <w:pStyle w:val="BodyTextL50"/>
        <w:rPr>
          <w:rFonts w:ascii="Garamond" w:hAnsi="Garamond"/>
          <w:sz w:val="24"/>
          <w:szCs w:val="24"/>
        </w:rPr>
      </w:pPr>
    </w:p>
    <w:p w14:paraId="43B6ABEA" w14:textId="3586EA45" w:rsidR="006C6113" w:rsidRDefault="006C6113" w:rsidP="00252CEB">
      <w:pPr>
        <w:pStyle w:val="BodyTextL50"/>
        <w:numPr>
          <w:ilvl w:val="0"/>
          <w:numId w:val="30"/>
        </w:numPr>
        <w:spacing w:before="0" w:after="0"/>
        <w:jc w:val="both"/>
        <w:rPr>
          <w:rFonts w:ascii="Garamond" w:hAnsi="Garamond"/>
          <w:sz w:val="24"/>
          <w:szCs w:val="24"/>
        </w:rPr>
      </w:pPr>
      <w:r w:rsidRPr="006C6113">
        <w:rPr>
          <w:rFonts w:ascii="Garamond" w:hAnsi="Garamond"/>
          <w:sz w:val="24"/>
          <w:szCs w:val="24"/>
        </w:rPr>
        <w:t xml:space="preserve"> Manque de cryptage : Telnet ne prend pas en charge le cryptage des données, ce qui facilite la tâche aux pirates informatiques qui cherchent à intercepter le trafic.</w:t>
      </w:r>
    </w:p>
    <w:p w14:paraId="19243A35" w14:textId="77777777" w:rsidR="00252CEB" w:rsidRDefault="00252CEB" w:rsidP="00252CEB">
      <w:pPr>
        <w:pStyle w:val="Paragraphedeliste"/>
        <w:rPr>
          <w:rFonts w:ascii="Garamond" w:hAnsi="Garamond"/>
          <w:szCs w:val="24"/>
        </w:rPr>
      </w:pPr>
    </w:p>
    <w:p w14:paraId="13D623B3" w14:textId="4BAC109E" w:rsidR="00252CEB" w:rsidRDefault="00252CEB" w:rsidP="00252CEB">
      <w:pPr>
        <w:pStyle w:val="BodyTextL50"/>
        <w:numPr>
          <w:ilvl w:val="0"/>
          <w:numId w:val="29"/>
        </w:numPr>
        <w:spacing w:before="0" w:after="0"/>
        <w:jc w:val="both"/>
        <w:rPr>
          <w:rFonts w:ascii="Garamond" w:hAnsi="Garamond"/>
          <w:sz w:val="24"/>
          <w:szCs w:val="24"/>
        </w:rPr>
      </w:pPr>
      <w:r>
        <w:rPr>
          <w:rFonts w:ascii="Garamond" w:hAnsi="Garamond"/>
          <w:sz w:val="24"/>
          <w:szCs w:val="24"/>
        </w:rPr>
        <w:t xml:space="preserve">Pour </w:t>
      </w:r>
      <w:r w:rsidR="00D96CCD">
        <w:rPr>
          <w:rFonts w:ascii="Garamond" w:hAnsi="Garamond"/>
          <w:sz w:val="24"/>
          <w:szCs w:val="24"/>
        </w:rPr>
        <w:t>pallier</w:t>
      </w:r>
      <w:r>
        <w:rPr>
          <w:rFonts w:ascii="Garamond" w:hAnsi="Garamond"/>
          <w:sz w:val="24"/>
          <w:szCs w:val="24"/>
        </w:rPr>
        <w:t xml:space="preserve"> ce problème, </w:t>
      </w:r>
      <w:r w:rsidRPr="00252CEB">
        <w:rPr>
          <w:rFonts w:ascii="Garamond" w:hAnsi="Garamond"/>
          <w:sz w:val="24"/>
          <w:szCs w:val="24"/>
        </w:rPr>
        <w:t>il est</w:t>
      </w:r>
      <w:r>
        <w:rPr>
          <w:rFonts w:ascii="Garamond" w:hAnsi="Garamond"/>
          <w:sz w:val="24"/>
          <w:szCs w:val="24"/>
        </w:rPr>
        <w:t xml:space="preserve"> </w:t>
      </w:r>
      <w:r w:rsidRPr="00252CEB">
        <w:rPr>
          <w:rFonts w:ascii="Garamond" w:hAnsi="Garamond"/>
          <w:sz w:val="24"/>
          <w:szCs w:val="24"/>
        </w:rPr>
        <w:t>recommandé d'utiliser des protocoles de connexion distants plus sécurisés tels que SSH (Secure Shell) pour se connecter à des systèmes distants, qui prennent en charge l'authentification forte, le cryptage des données et la confidentialité des données.</w:t>
      </w:r>
      <w:r>
        <w:rPr>
          <w:rFonts w:ascii="Garamond" w:hAnsi="Garamond"/>
          <w:sz w:val="24"/>
          <w:szCs w:val="24"/>
        </w:rPr>
        <w:t xml:space="preserve"> La capture ci-dessous présente une connexion SSH grâce à l’outil vmrc que j’ai réalisé sur un server Ubuntu que j’ai créé : </w:t>
      </w:r>
    </w:p>
    <w:p w14:paraId="2764A192" w14:textId="266E1904" w:rsidR="00252CEB" w:rsidRDefault="00252CEB" w:rsidP="00252CEB">
      <w:pPr>
        <w:pStyle w:val="BodyTextL50"/>
        <w:spacing w:before="0" w:after="0"/>
        <w:ind w:left="1080"/>
        <w:jc w:val="both"/>
        <w:rPr>
          <w:rFonts w:ascii="Garamond" w:hAnsi="Garamond"/>
          <w:sz w:val="24"/>
          <w:szCs w:val="24"/>
        </w:rPr>
      </w:pPr>
    </w:p>
    <w:p w14:paraId="68C27D33" w14:textId="714047C5" w:rsidR="00D82BA8" w:rsidRDefault="00D82BA8" w:rsidP="00D82BA8">
      <w:pPr>
        <w:pStyle w:val="BodyTextL50"/>
        <w:spacing w:before="0" w:after="0"/>
        <w:ind w:left="1080"/>
        <w:jc w:val="center"/>
        <w:rPr>
          <w:rFonts w:ascii="Garamond" w:hAnsi="Garamond"/>
          <w:sz w:val="24"/>
          <w:szCs w:val="24"/>
        </w:rPr>
      </w:pPr>
      <w:r>
        <w:rPr>
          <w:noProof/>
          <w:sz w:val="24"/>
          <w:szCs w:val="24"/>
        </w:rPr>
        <w:drawing>
          <wp:inline distT="114300" distB="114300" distL="114300" distR="114300" wp14:anchorId="1B70B6F2" wp14:editId="4E271F0E">
            <wp:extent cx="5731200" cy="3479800"/>
            <wp:effectExtent l="0" t="0" r="0" b="0"/>
            <wp:docPr id="27" name="Image 27"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referRelativeResize="0"/>
                  </pic:nvPicPr>
                  <pic:blipFill>
                    <a:blip r:embed="rId36"/>
                    <a:srcRect/>
                    <a:stretch>
                      <a:fillRect/>
                    </a:stretch>
                  </pic:blipFill>
                  <pic:spPr>
                    <a:xfrm>
                      <a:off x="0" y="0"/>
                      <a:ext cx="5731200" cy="3479800"/>
                    </a:xfrm>
                    <a:prstGeom prst="rect">
                      <a:avLst/>
                    </a:prstGeom>
                    <a:ln/>
                  </pic:spPr>
                </pic:pic>
              </a:graphicData>
            </a:graphic>
          </wp:inline>
        </w:drawing>
      </w:r>
    </w:p>
    <w:p w14:paraId="4A0E4F45" w14:textId="2203E9E7" w:rsidR="008F6EBE" w:rsidRDefault="008F6EBE" w:rsidP="008F6EBE">
      <w:pPr>
        <w:pStyle w:val="BodyTextL50"/>
        <w:spacing w:before="0" w:after="0"/>
        <w:ind w:left="1080"/>
        <w:rPr>
          <w:rFonts w:ascii="Garamond" w:hAnsi="Garamond"/>
          <w:sz w:val="24"/>
          <w:szCs w:val="24"/>
        </w:rPr>
      </w:pPr>
    </w:p>
    <w:p w14:paraId="0B31029C" w14:textId="47DD6735" w:rsidR="008F6EBE" w:rsidRDefault="008F6EBE" w:rsidP="008F6EBE">
      <w:pPr>
        <w:pStyle w:val="BodyTextL50"/>
        <w:numPr>
          <w:ilvl w:val="0"/>
          <w:numId w:val="29"/>
        </w:numPr>
        <w:spacing w:before="0" w:after="0"/>
        <w:rPr>
          <w:rFonts w:ascii="Garamond" w:hAnsi="Garamond"/>
          <w:sz w:val="24"/>
          <w:szCs w:val="24"/>
        </w:rPr>
      </w:pPr>
      <w:r>
        <w:rPr>
          <w:rFonts w:ascii="Garamond" w:hAnsi="Garamond"/>
          <w:sz w:val="24"/>
          <w:szCs w:val="24"/>
        </w:rPr>
        <w:t>La commande à saisir dans le terminal pour effectuer cette connexion SSH est la suivante :</w:t>
      </w:r>
    </w:p>
    <w:p w14:paraId="56AFE2A8" w14:textId="6DE62592" w:rsidR="008F6EBE" w:rsidRPr="008F6EBE" w:rsidRDefault="008F6EBE" w:rsidP="008F6EBE">
      <w:pPr>
        <w:pStyle w:val="Paragraphedeliste"/>
        <w:suppressAutoHyphens w:val="0"/>
        <w:ind w:left="1080"/>
        <w:jc w:val="left"/>
        <w:rPr>
          <w:szCs w:val="24"/>
          <w:lang w:eastAsia="fr-FR"/>
        </w:rPr>
      </w:pPr>
      <w:r w:rsidRPr="008F6EBE">
        <w:rPr>
          <w:rFonts w:ascii="Arial" w:hAnsi="Arial" w:cs="Arial"/>
          <w:b/>
          <w:bCs/>
          <w:i/>
          <w:iCs/>
          <w:color w:val="000000"/>
          <w:szCs w:val="24"/>
          <w:lang w:eastAsia="fr-FR"/>
        </w:rPr>
        <w:t>vmrc vmrc://root@172.31.1.1(</w:t>
      </w:r>
      <w:r>
        <w:rPr>
          <w:rFonts w:ascii="Arial" w:hAnsi="Arial" w:cs="Arial"/>
          <w:b/>
          <w:bCs/>
          <w:i/>
          <w:iCs/>
          <w:color w:val="000000"/>
          <w:szCs w:val="24"/>
          <w:lang w:eastAsia="fr-FR"/>
        </w:rPr>
        <w:t>1</w:t>
      </w:r>
      <w:r w:rsidRPr="008F6EBE">
        <w:rPr>
          <w:rFonts w:ascii="Arial" w:hAnsi="Arial" w:cs="Arial"/>
          <w:b/>
          <w:bCs/>
          <w:i/>
          <w:iCs/>
          <w:color w:val="000000"/>
          <w:szCs w:val="24"/>
          <w:lang w:eastAsia="fr-FR"/>
        </w:rPr>
        <w:t>)/?moid=</w:t>
      </w:r>
      <w:r>
        <w:rPr>
          <w:rFonts w:ascii="Arial" w:hAnsi="Arial" w:cs="Arial"/>
          <w:b/>
          <w:bCs/>
          <w:i/>
          <w:iCs/>
          <w:color w:val="000000"/>
          <w:szCs w:val="24"/>
          <w:lang w:eastAsia="fr-FR"/>
        </w:rPr>
        <w:t xml:space="preserve"> le moid de la machine virtuelle faisant ofice de server</w:t>
      </w:r>
    </w:p>
    <w:p w14:paraId="13CD3ECA" w14:textId="77777777" w:rsidR="008F6EBE" w:rsidRDefault="008F6EBE" w:rsidP="008F6EBE">
      <w:pPr>
        <w:pStyle w:val="BodyTextL50"/>
        <w:spacing w:before="0" w:after="0"/>
        <w:ind w:left="1080"/>
        <w:rPr>
          <w:rFonts w:ascii="Garamond" w:hAnsi="Garamond"/>
          <w:sz w:val="24"/>
          <w:szCs w:val="24"/>
        </w:rPr>
      </w:pPr>
    </w:p>
    <w:p w14:paraId="37083326" w14:textId="77777777" w:rsidR="006C6113" w:rsidRDefault="006C6113" w:rsidP="006C6113">
      <w:pPr>
        <w:pStyle w:val="Paragraphedeliste"/>
        <w:rPr>
          <w:rFonts w:ascii="Garamond" w:hAnsi="Garamond"/>
          <w:szCs w:val="24"/>
        </w:rPr>
      </w:pPr>
    </w:p>
    <w:p w14:paraId="738B65B1" w14:textId="146B1441" w:rsidR="00B3648A" w:rsidRDefault="00B3648A">
      <w:pPr>
        <w:suppressAutoHyphens w:val="0"/>
        <w:jc w:val="left"/>
        <w:rPr>
          <w:rFonts w:ascii="Garamond" w:eastAsia="Calibri" w:hAnsi="Garamond"/>
          <w:szCs w:val="24"/>
          <w:lang w:eastAsia="en-US"/>
        </w:rPr>
      </w:pPr>
      <w:r>
        <w:rPr>
          <w:rFonts w:ascii="Garamond" w:hAnsi="Garamond"/>
          <w:szCs w:val="24"/>
        </w:rPr>
        <w:br w:type="page"/>
      </w:r>
    </w:p>
    <w:p w14:paraId="6AF4B9F5" w14:textId="77777777" w:rsidR="00307366" w:rsidRPr="002C7661" w:rsidRDefault="00307366" w:rsidP="00252CEB">
      <w:pPr>
        <w:pStyle w:val="BodyTextL50"/>
        <w:spacing w:before="0" w:after="0"/>
        <w:jc w:val="both"/>
        <w:rPr>
          <w:rFonts w:ascii="Garamond" w:hAnsi="Garamond"/>
          <w:sz w:val="24"/>
          <w:szCs w:val="24"/>
        </w:rPr>
      </w:pPr>
    </w:p>
    <w:p w14:paraId="23E99A48" w14:textId="63026BF9" w:rsidR="00EC209E" w:rsidRPr="002C7661" w:rsidRDefault="00EC209E" w:rsidP="00E56652">
      <w:pPr>
        <w:pStyle w:val="Titre2"/>
      </w:pPr>
      <w:bookmarkStart w:id="9" w:name="_Toc125304102"/>
      <w:r w:rsidRPr="002C7661">
        <w:t>Afficher les informations du routeur</w:t>
      </w:r>
      <w:bookmarkEnd w:id="9"/>
    </w:p>
    <w:p w14:paraId="6EF51AC0" w14:textId="77777777" w:rsidR="002858A9" w:rsidRPr="002C7661" w:rsidRDefault="002858A9" w:rsidP="004F429B">
      <w:pPr>
        <w:rPr>
          <w:rFonts w:ascii="Garamond" w:hAnsi="Garamond"/>
          <w:lang w:val="x-none"/>
        </w:rPr>
      </w:pPr>
    </w:p>
    <w:p w14:paraId="08B299E7" w14:textId="074F777F" w:rsidR="00B3648A" w:rsidRDefault="00A8252A" w:rsidP="00A8252A">
      <w:pPr>
        <w:pStyle w:val="BodyTextL25"/>
        <w:numPr>
          <w:ilvl w:val="0"/>
          <w:numId w:val="29"/>
        </w:numPr>
        <w:spacing w:before="0" w:after="0"/>
        <w:jc w:val="both"/>
        <w:rPr>
          <w:rFonts w:ascii="Garamond" w:hAnsi="Garamond"/>
          <w:sz w:val="24"/>
          <w:szCs w:val="24"/>
        </w:rPr>
      </w:pPr>
      <w:r>
        <w:rPr>
          <w:rFonts w:ascii="Garamond" w:hAnsi="Garamond"/>
          <w:sz w:val="24"/>
          <w:szCs w:val="24"/>
        </w:rPr>
        <w:t>Nous allons maintenant voir que à l’aide de cette connexion telnet / ssh il est possible de recueillir des information sur le routeur.</w:t>
      </w:r>
    </w:p>
    <w:p w14:paraId="0EA8041A" w14:textId="77777777" w:rsidR="00A8252A" w:rsidRPr="002C7661" w:rsidRDefault="00A8252A" w:rsidP="00A8252A">
      <w:pPr>
        <w:pStyle w:val="BodyTextL25"/>
        <w:spacing w:before="0" w:after="0"/>
        <w:ind w:left="1080"/>
        <w:jc w:val="both"/>
        <w:rPr>
          <w:rFonts w:ascii="Garamond" w:hAnsi="Garamond"/>
          <w:sz w:val="24"/>
          <w:szCs w:val="24"/>
        </w:rPr>
      </w:pPr>
    </w:p>
    <w:p w14:paraId="03A9EE3A" w14:textId="2863AD50" w:rsidR="00EC209E" w:rsidRPr="002C7661" w:rsidRDefault="00EC209E" w:rsidP="00DF4FD8">
      <w:pPr>
        <w:pStyle w:val="Titre3"/>
      </w:pPr>
      <w:bookmarkStart w:id="10" w:name="_Toc125304103"/>
      <w:r w:rsidRPr="002C7661">
        <w:t xml:space="preserve">Établissez une session SSH vers </w:t>
      </w:r>
      <w:r w:rsidRPr="002C7661">
        <w:rPr>
          <w:rStyle w:val="DnT"/>
          <w:rFonts w:ascii="Garamond" w:hAnsi="Garamond"/>
          <w:bCs w:val="0"/>
          <w:sz w:val="24"/>
          <w:szCs w:val="24"/>
        </w:rPr>
        <w:t>R1</w:t>
      </w:r>
      <w:r w:rsidRPr="002C7661">
        <w:t>.</w:t>
      </w:r>
      <w:bookmarkEnd w:id="10"/>
    </w:p>
    <w:p w14:paraId="12FC8F63" w14:textId="77777777" w:rsidR="002858A9" w:rsidRPr="002C7661" w:rsidRDefault="002858A9" w:rsidP="004F429B">
      <w:pPr>
        <w:rPr>
          <w:rFonts w:ascii="Garamond" w:hAnsi="Garamond"/>
          <w:lang w:val="x-none"/>
        </w:rPr>
      </w:pPr>
    </w:p>
    <w:p w14:paraId="064879E1" w14:textId="7E157AB7" w:rsidR="00EC209E" w:rsidRPr="002C7661" w:rsidRDefault="00EC209E" w:rsidP="00DF4FD8">
      <w:pPr>
        <w:pStyle w:val="Titre3"/>
      </w:pPr>
      <w:bookmarkStart w:id="11" w:name="_Toc125304104"/>
      <w:r w:rsidRPr="002C7661">
        <w:t>Récupérez les informations matérielles et logicielles importantes.</w:t>
      </w:r>
      <w:bookmarkEnd w:id="11"/>
    </w:p>
    <w:p w14:paraId="1911AFB3" w14:textId="77777777" w:rsidR="002858A9" w:rsidRPr="002C7661" w:rsidRDefault="002858A9" w:rsidP="004F429B">
      <w:pPr>
        <w:rPr>
          <w:rFonts w:ascii="Garamond" w:hAnsi="Garamond"/>
          <w:lang w:val="x-none"/>
        </w:rPr>
      </w:pPr>
    </w:p>
    <w:p w14:paraId="257864DD" w14:textId="77777777" w:rsidR="00EC209E" w:rsidRPr="002C7661" w:rsidRDefault="00EC209E">
      <w:pPr>
        <w:pStyle w:val="SubStepAlpha"/>
        <w:numPr>
          <w:ilvl w:val="3"/>
          <w:numId w:val="20"/>
        </w:numPr>
        <w:tabs>
          <w:tab w:val="clear" w:pos="720"/>
        </w:tabs>
        <w:spacing w:before="0" w:after="0"/>
        <w:jc w:val="both"/>
        <w:rPr>
          <w:rFonts w:ascii="Garamond" w:hAnsi="Garamond"/>
          <w:sz w:val="24"/>
          <w:szCs w:val="24"/>
        </w:rPr>
      </w:pPr>
      <w:r w:rsidRPr="002C7661">
        <w:rPr>
          <w:rFonts w:ascii="Garamond" w:hAnsi="Garamond"/>
          <w:sz w:val="24"/>
          <w:szCs w:val="24"/>
        </w:rPr>
        <w:t xml:space="preserve">Utilisez la commande </w:t>
      </w:r>
      <w:r w:rsidRPr="002C7661">
        <w:rPr>
          <w:rStyle w:val="DnT"/>
          <w:rFonts w:ascii="Garamond" w:hAnsi="Garamond"/>
          <w:sz w:val="24"/>
          <w:szCs w:val="24"/>
        </w:rPr>
        <w:t>show version</w:t>
      </w:r>
      <w:r w:rsidRPr="002C7661">
        <w:rPr>
          <w:rFonts w:ascii="Garamond" w:hAnsi="Garamond"/>
          <w:sz w:val="24"/>
          <w:szCs w:val="24"/>
        </w:rPr>
        <w:t xml:space="preserve"> pour répondre aux questions sur le routeur.</w:t>
      </w:r>
    </w:p>
    <w:p w14:paraId="45B07CCF" w14:textId="5EB21F6D" w:rsidR="008753A3" w:rsidRDefault="00EC209E" w:rsidP="00212735">
      <w:pPr>
        <w:pStyle w:val="BodyTextL50"/>
        <w:spacing w:before="0" w:after="0"/>
        <w:jc w:val="both"/>
        <w:rPr>
          <w:rFonts w:ascii="Garamond" w:hAnsi="Garamond"/>
          <w:sz w:val="24"/>
          <w:szCs w:val="24"/>
        </w:rPr>
      </w:pPr>
      <w:r w:rsidRPr="002C7661">
        <w:rPr>
          <w:rFonts w:ascii="Garamond" w:hAnsi="Garamond"/>
          <w:sz w:val="24"/>
          <w:szCs w:val="24"/>
        </w:rPr>
        <w:t>Quel est le nom de l</w:t>
      </w:r>
      <w:r w:rsidR="00CF1398">
        <w:rPr>
          <w:rFonts w:ascii="Garamond" w:hAnsi="Garamond"/>
          <w:sz w:val="24"/>
          <w:szCs w:val="24"/>
        </w:rPr>
        <w:t>’</w:t>
      </w:r>
      <w:r w:rsidRPr="002C7661">
        <w:rPr>
          <w:rFonts w:ascii="Garamond" w:hAnsi="Garamond"/>
          <w:sz w:val="24"/>
          <w:szCs w:val="24"/>
        </w:rPr>
        <w:t>image IOS exécutée par le routeur</w:t>
      </w:r>
      <w:r w:rsidR="00CF1398">
        <w:rPr>
          <w:rFonts w:ascii="Times New Roman" w:hAnsi="Times New Roman"/>
          <w:sz w:val="24"/>
          <w:szCs w:val="24"/>
        </w:rPr>
        <w:t> </w:t>
      </w:r>
      <w:r w:rsidRPr="002C7661">
        <w:rPr>
          <w:rFonts w:ascii="Garamond" w:hAnsi="Garamond"/>
          <w:sz w:val="24"/>
          <w:szCs w:val="24"/>
        </w:rPr>
        <w:t>?</w:t>
      </w:r>
    </w:p>
    <w:p w14:paraId="726C8B76" w14:textId="2B939B83" w:rsidR="00A8252A" w:rsidRDefault="00A8252A" w:rsidP="00212735">
      <w:pPr>
        <w:pStyle w:val="BodyTextL50"/>
        <w:spacing w:before="0" w:after="0"/>
        <w:jc w:val="both"/>
        <w:rPr>
          <w:rFonts w:ascii="Garamond" w:hAnsi="Garamond"/>
          <w:sz w:val="24"/>
          <w:szCs w:val="24"/>
        </w:rPr>
      </w:pPr>
    </w:p>
    <w:p w14:paraId="58C1C961" w14:textId="629D2AEC" w:rsidR="00A8252A" w:rsidRDefault="00A8252A" w:rsidP="00A8252A">
      <w:pPr>
        <w:pStyle w:val="BodyTextL50"/>
        <w:numPr>
          <w:ilvl w:val="0"/>
          <w:numId w:val="30"/>
        </w:numPr>
        <w:spacing w:before="0" w:after="0"/>
        <w:jc w:val="both"/>
        <w:rPr>
          <w:rFonts w:ascii="Garamond" w:hAnsi="Garamond"/>
          <w:sz w:val="24"/>
          <w:szCs w:val="24"/>
        </w:rPr>
      </w:pPr>
      <w:r>
        <w:rPr>
          <w:rFonts w:ascii="Garamond" w:hAnsi="Garamond"/>
          <w:sz w:val="24"/>
          <w:szCs w:val="24"/>
        </w:rPr>
        <w:t xml:space="preserve">Aperçu de la commande show version : </w:t>
      </w:r>
    </w:p>
    <w:p w14:paraId="355EBBB3" w14:textId="0F600B74" w:rsidR="00A8252A" w:rsidRDefault="00A8252A" w:rsidP="00A8252A">
      <w:pPr>
        <w:pStyle w:val="BodyTextL50"/>
        <w:spacing w:before="0" w:after="0"/>
        <w:jc w:val="center"/>
        <w:rPr>
          <w:rFonts w:ascii="Garamond" w:hAnsi="Garamond"/>
          <w:sz w:val="24"/>
          <w:szCs w:val="24"/>
        </w:rPr>
      </w:pPr>
      <w:r>
        <w:rPr>
          <w:noProof/>
        </w:rPr>
        <w:drawing>
          <wp:inline distT="0" distB="0" distL="0" distR="0" wp14:anchorId="72A42DB7" wp14:editId="7712F66F">
            <wp:extent cx="4095750" cy="836270"/>
            <wp:effectExtent l="0" t="0" r="0" b="0"/>
            <wp:docPr id="71" name="Image 7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10;&#10;Description générée automatiquement"/>
                    <pic:cNvPicPr/>
                  </pic:nvPicPr>
                  <pic:blipFill>
                    <a:blip r:embed="rId37"/>
                    <a:stretch>
                      <a:fillRect/>
                    </a:stretch>
                  </pic:blipFill>
                  <pic:spPr>
                    <a:xfrm>
                      <a:off x="0" y="0"/>
                      <a:ext cx="4129475" cy="843156"/>
                    </a:xfrm>
                    <a:prstGeom prst="rect">
                      <a:avLst/>
                    </a:prstGeom>
                  </pic:spPr>
                </pic:pic>
              </a:graphicData>
            </a:graphic>
          </wp:inline>
        </w:drawing>
      </w:r>
    </w:p>
    <w:p w14:paraId="20B408E7" w14:textId="1F13F6C6" w:rsidR="00B3648A" w:rsidRDefault="00B3648A" w:rsidP="00212735">
      <w:pPr>
        <w:pStyle w:val="BodyTextL50"/>
        <w:spacing w:before="0" w:after="0"/>
        <w:jc w:val="both"/>
        <w:rPr>
          <w:rFonts w:ascii="Garamond" w:hAnsi="Garamond"/>
          <w:sz w:val="24"/>
          <w:szCs w:val="24"/>
        </w:rPr>
      </w:pPr>
    </w:p>
    <w:p w14:paraId="5BEEDD06" w14:textId="69359873" w:rsidR="00B3648A" w:rsidRDefault="00B3648A" w:rsidP="00B3648A">
      <w:pPr>
        <w:pStyle w:val="BodyTextL50"/>
        <w:numPr>
          <w:ilvl w:val="0"/>
          <w:numId w:val="29"/>
        </w:numPr>
        <w:spacing w:before="0" w:after="0"/>
        <w:jc w:val="both"/>
        <w:rPr>
          <w:rFonts w:ascii="Garamond" w:hAnsi="Garamond"/>
          <w:sz w:val="24"/>
          <w:szCs w:val="24"/>
        </w:rPr>
      </w:pPr>
      <w:r w:rsidRPr="00B3648A">
        <w:rPr>
          <w:rFonts w:ascii="Garamond" w:hAnsi="Garamond"/>
          <w:sz w:val="24"/>
          <w:szCs w:val="24"/>
        </w:rPr>
        <w:t>Le nom de l'image IOS exécutée par le routeur est "bootflash:/isr4300-universalk9.03.16.05.S.155-3.S5-ext.SPA.bin". Cela peut être vu dans la sortie de la commande "show version" dans la ligne "System image file".</w:t>
      </w:r>
    </w:p>
    <w:p w14:paraId="48266691" w14:textId="77777777" w:rsidR="00B3648A" w:rsidRDefault="00B3648A" w:rsidP="00B3648A">
      <w:pPr>
        <w:pStyle w:val="BodyTextL50"/>
        <w:spacing w:before="0" w:after="0"/>
        <w:ind w:left="1080"/>
        <w:jc w:val="both"/>
        <w:rPr>
          <w:rFonts w:ascii="Garamond" w:hAnsi="Garamond"/>
          <w:sz w:val="24"/>
          <w:szCs w:val="24"/>
        </w:rPr>
      </w:pPr>
    </w:p>
    <w:p w14:paraId="570E8335" w14:textId="428495F9" w:rsidR="00B3648A" w:rsidRDefault="00EC209E" w:rsidP="00A8252A">
      <w:pPr>
        <w:pStyle w:val="BodyTextL50"/>
        <w:spacing w:before="0" w:after="0"/>
        <w:jc w:val="both"/>
        <w:rPr>
          <w:rFonts w:ascii="Garamond" w:hAnsi="Garamond"/>
          <w:sz w:val="24"/>
          <w:szCs w:val="24"/>
        </w:rPr>
      </w:pPr>
      <w:r w:rsidRPr="002C7661">
        <w:rPr>
          <w:rFonts w:ascii="Garamond" w:hAnsi="Garamond"/>
          <w:sz w:val="24"/>
          <w:szCs w:val="24"/>
        </w:rPr>
        <w:t>Quelle quantité de mémoire vive non volatile (NVRAM) le routeur possède-t-il</w:t>
      </w:r>
      <w:r w:rsidR="00CF1398">
        <w:rPr>
          <w:rFonts w:ascii="Times New Roman" w:hAnsi="Times New Roman"/>
          <w:sz w:val="24"/>
          <w:szCs w:val="24"/>
        </w:rPr>
        <w:t> </w:t>
      </w:r>
      <w:r w:rsidRPr="002C7661">
        <w:rPr>
          <w:rFonts w:ascii="Garamond" w:hAnsi="Garamond"/>
          <w:sz w:val="24"/>
          <w:szCs w:val="24"/>
        </w:rPr>
        <w:t>?</w:t>
      </w:r>
    </w:p>
    <w:p w14:paraId="563AE01F" w14:textId="2BB4F01C" w:rsidR="00B3648A" w:rsidRDefault="00B3648A" w:rsidP="004F429B">
      <w:pPr>
        <w:pStyle w:val="BodyTextL50"/>
        <w:spacing w:before="0" w:after="0"/>
        <w:jc w:val="both"/>
        <w:rPr>
          <w:rFonts w:ascii="Garamond" w:hAnsi="Garamond"/>
          <w:sz w:val="24"/>
          <w:szCs w:val="24"/>
        </w:rPr>
      </w:pPr>
    </w:p>
    <w:p w14:paraId="576C3CC2" w14:textId="1EBC811A" w:rsidR="00B3648A" w:rsidRDefault="00B3648A" w:rsidP="00B3648A">
      <w:pPr>
        <w:pStyle w:val="BodyTextL50"/>
        <w:numPr>
          <w:ilvl w:val="0"/>
          <w:numId w:val="29"/>
        </w:numPr>
        <w:spacing w:before="0" w:after="0"/>
        <w:jc w:val="both"/>
        <w:rPr>
          <w:rFonts w:ascii="Garamond" w:hAnsi="Garamond"/>
          <w:sz w:val="24"/>
          <w:szCs w:val="24"/>
        </w:rPr>
      </w:pPr>
      <w:r w:rsidRPr="00B3648A">
        <w:rPr>
          <w:rFonts w:ascii="Garamond" w:hAnsi="Garamond"/>
          <w:sz w:val="24"/>
          <w:szCs w:val="24"/>
        </w:rPr>
        <w:t>Le routeur dispose de 32768K bytes de mémoire vive non volatile (NVRAM). Cela peut être vu dans la sortie de la commande "show version" dans la ligne "32768K bytes of non-volatile configuration memory".</w:t>
      </w:r>
    </w:p>
    <w:p w14:paraId="40B1832F" w14:textId="77777777" w:rsidR="00D6243B" w:rsidRDefault="00D6243B" w:rsidP="00D6243B">
      <w:pPr>
        <w:pStyle w:val="BodyTextL50"/>
        <w:spacing w:before="0" w:after="0"/>
        <w:ind w:left="1080"/>
        <w:jc w:val="both"/>
        <w:rPr>
          <w:rFonts w:ascii="Garamond" w:hAnsi="Garamond"/>
          <w:sz w:val="24"/>
          <w:szCs w:val="24"/>
        </w:rPr>
      </w:pPr>
    </w:p>
    <w:p w14:paraId="128C567C" w14:textId="470C5D40" w:rsidR="00EC209E" w:rsidRDefault="00EC209E" w:rsidP="004F429B">
      <w:pPr>
        <w:pStyle w:val="BodyTextL50"/>
        <w:spacing w:before="0" w:after="0"/>
        <w:jc w:val="both"/>
        <w:rPr>
          <w:rFonts w:ascii="Garamond" w:hAnsi="Garamond"/>
          <w:sz w:val="24"/>
          <w:szCs w:val="24"/>
        </w:rPr>
      </w:pPr>
      <w:r w:rsidRPr="002C7661">
        <w:rPr>
          <w:rFonts w:ascii="Garamond" w:hAnsi="Garamond"/>
          <w:sz w:val="24"/>
          <w:szCs w:val="24"/>
        </w:rPr>
        <w:t>Quelle quantité de mémoire Flash le routeur possède-t-il</w:t>
      </w:r>
      <w:r w:rsidR="00CF1398">
        <w:rPr>
          <w:rFonts w:ascii="Times New Roman" w:hAnsi="Times New Roman"/>
          <w:sz w:val="24"/>
          <w:szCs w:val="24"/>
        </w:rPr>
        <w:t> </w:t>
      </w:r>
      <w:r w:rsidRPr="002C7661">
        <w:rPr>
          <w:rFonts w:ascii="Garamond" w:hAnsi="Garamond"/>
          <w:sz w:val="24"/>
          <w:szCs w:val="24"/>
        </w:rPr>
        <w:t>?</w:t>
      </w:r>
    </w:p>
    <w:p w14:paraId="40623080" w14:textId="11EB6696" w:rsidR="00D6243B" w:rsidRDefault="00D6243B" w:rsidP="004F429B">
      <w:pPr>
        <w:pStyle w:val="BodyTextL50"/>
        <w:spacing w:before="0" w:after="0"/>
        <w:jc w:val="both"/>
        <w:rPr>
          <w:rFonts w:ascii="Garamond" w:hAnsi="Garamond"/>
          <w:sz w:val="24"/>
          <w:szCs w:val="24"/>
        </w:rPr>
      </w:pPr>
    </w:p>
    <w:p w14:paraId="0ECB31EE" w14:textId="24473C19" w:rsidR="00D6243B" w:rsidRDefault="00D6243B" w:rsidP="004F429B">
      <w:pPr>
        <w:pStyle w:val="BodyTextL50"/>
        <w:spacing w:before="0" w:after="0"/>
        <w:jc w:val="both"/>
        <w:rPr>
          <w:rFonts w:ascii="Garamond" w:hAnsi="Garamond"/>
          <w:sz w:val="24"/>
          <w:szCs w:val="24"/>
        </w:rPr>
      </w:pPr>
    </w:p>
    <w:p w14:paraId="5BD94D3E" w14:textId="036CE23B" w:rsidR="00D6243B" w:rsidRDefault="00D6243B" w:rsidP="00D6243B">
      <w:pPr>
        <w:pStyle w:val="BodyTextL50"/>
        <w:numPr>
          <w:ilvl w:val="0"/>
          <w:numId w:val="29"/>
        </w:numPr>
        <w:spacing w:before="0" w:after="0"/>
        <w:jc w:val="both"/>
        <w:rPr>
          <w:rFonts w:ascii="Garamond" w:hAnsi="Garamond"/>
          <w:sz w:val="24"/>
          <w:szCs w:val="24"/>
        </w:rPr>
      </w:pPr>
      <w:r w:rsidRPr="00D6243B">
        <w:rPr>
          <w:rFonts w:ascii="Garamond" w:hAnsi="Garamond"/>
          <w:sz w:val="24"/>
          <w:szCs w:val="24"/>
        </w:rPr>
        <w:t>Le routeur dispose de 3223551K bytes de mémoire Flash à bootflash:. Cela peut être vu dans la sortie de la commande "show version" dans la ligne "3223551K bytes of flash memory at bootflash:".</w:t>
      </w:r>
    </w:p>
    <w:p w14:paraId="032FA2BE" w14:textId="77777777" w:rsidR="00D6243B" w:rsidRDefault="00D6243B" w:rsidP="00D6243B">
      <w:pPr>
        <w:pStyle w:val="BodyTextL50"/>
        <w:spacing w:before="0" w:after="0"/>
        <w:ind w:left="1080"/>
        <w:jc w:val="both"/>
        <w:rPr>
          <w:rFonts w:ascii="Garamond" w:hAnsi="Garamond"/>
          <w:sz w:val="24"/>
          <w:szCs w:val="24"/>
        </w:rPr>
      </w:pPr>
    </w:p>
    <w:p w14:paraId="6F052B0D" w14:textId="58F96B74" w:rsidR="00061840" w:rsidRDefault="00061840" w:rsidP="00061840">
      <w:pPr>
        <w:pStyle w:val="BodyTextL50"/>
        <w:numPr>
          <w:ilvl w:val="0"/>
          <w:numId w:val="29"/>
        </w:numPr>
        <w:spacing w:before="0" w:after="0"/>
        <w:jc w:val="both"/>
        <w:rPr>
          <w:rFonts w:ascii="Garamond" w:hAnsi="Garamond"/>
          <w:sz w:val="24"/>
          <w:szCs w:val="24"/>
        </w:rPr>
      </w:pPr>
      <w:r w:rsidRPr="00061840">
        <w:rPr>
          <w:rFonts w:ascii="Garamond" w:hAnsi="Garamond"/>
          <w:sz w:val="24"/>
          <w:szCs w:val="24"/>
        </w:rPr>
        <w:t>La commande "show version | include register" affiche la valeur actuelle du registre de configuration du routeur Cisco. Le registre de configuration est un octet de mémoire non volatile qui stocke des paramètres de configuration importants, tels que le mode de démarrage du routeur, la source de la configuration de démarrage et les paramètres de mot de passe. La commande "include register" filtre la sortie pour ne montrer que la ligne contenant l'information sur le registre de configuration.</w:t>
      </w:r>
    </w:p>
    <w:p w14:paraId="71DA71DA" w14:textId="1BE23052" w:rsidR="00D92171" w:rsidRDefault="00D92171" w:rsidP="00A8252A">
      <w:pPr>
        <w:pStyle w:val="BodyTextL50"/>
        <w:spacing w:before="0" w:after="0"/>
        <w:jc w:val="center"/>
        <w:rPr>
          <w:rFonts w:ascii="Garamond" w:hAnsi="Garamond"/>
          <w:sz w:val="24"/>
          <w:szCs w:val="24"/>
        </w:rPr>
      </w:pPr>
      <w:r>
        <w:rPr>
          <w:noProof/>
        </w:rPr>
        <w:drawing>
          <wp:inline distT="0" distB="0" distL="0" distR="0" wp14:anchorId="7D5BD3C4" wp14:editId="46D809C7">
            <wp:extent cx="2362200" cy="2857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2200" cy="285750"/>
                    </a:xfrm>
                    <a:prstGeom prst="rect">
                      <a:avLst/>
                    </a:prstGeom>
                  </pic:spPr>
                </pic:pic>
              </a:graphicData>
            </a:graphic>
          </wp:inline>
        </w:drawing>
      </w:r>
    </w:p>
    <w:p w14:paraId="4F648D8F" w14:textId="47B1A92F" w:rsidR="00A8252A" w:rsidRDefault="00A8252A" w:rsidP="00061840">
      <w:pPr>
        <w:pStyle w:val="BodyTextL50"/>
        <w:numPr>
          <w:ilvl w:val="0"/>
          <w:numId w:val="29"/>
        </w:numPr>
        <w:spacing w:before="0" w:after="0"/>
        <w:jc w:val="both"/>
        <w:rPr>
          <w:rFonts w:ascii="Garamond" w:hAnsi="Garamond"/>
          <w:sz w:val="24"/>
          <w:szCs w:val="24"/>
        </w:rPr>
      </w:pPr>
      <w:r w:rsidRPr="00A8252A">
        <w:rPr>
          <w:rFonts w:ascii="Garamond" w:hAnsi="Garamond"/>
          <w:sz w:val="24"/>
          <w:szCs w:val="24"/>
        </w:rPr>
        <w:t>Si le registre de configuration était 0x2142, lors du prochain rechargement du routeur, il démarrerait avec la configuration par défaut et sans tenir compte de la configuration stockée dans la mémoire NVRAM. Cela signifie que le routeur ne chargerait pas la configuration actuelle et le mot de passe d'enable serait également réinitialisé.</w:t>
      </w:r>
    </w:p>
    <w:p w14:paraId="3F8AF995" w14:textId="15E93798" w:rsidR="00D92171" w:rsidRDefault="00D92171">
      <w:pPr>
        <w:suppressAutoHyphens w:val="0"/>
        <w:jc w:val="left"/>
        <w:rPr>
          <w:rFonts w:ascii="Garamond" w:eastAsia="Calibri" w:hAnsi="Garamond"/>
          <w:szCs w:val="24"/>
          <w:lang w:eastAsia="en-US"/>
        </w:rPr>
      </w:pPr>
      <w:r>
        <w:rPr>
          <w:rFonts w:ascii="Garamond" w:hAnsi="Garamond"/>
          <w:szCs w:val="24"/>
        </w:rPr>
        <w:br w:type="page"/>
      </w:r>
    </w:p>
    <w:p w14:paraId="2F0672E3" w14:textId="77777777" w:rsidR="00D92171" w:rsidRDefault="00D92171" w:rsidP="004F429B">
      <w:pPr>
        <w:pStyle w:val="BodyTextL50"/>
        <w:spacing w:before="0" w:after="0"/>
        <w:jc w:val="both"/>
        <w:rPr>
          <w:rFonts w:ascii="Garamond" w:hAnsi="Garamond"/>
          <w:sz w:val="24"/>
          <w:szCs w:val="24"/>
        </w:rPr>
      </w:pPr>
    </w:p>
    <w:p w14:paraId="390E89B9" w14:textId="69636E5A" w:rsidR="00EC209E" w:rsidRPr="002C7661" w:rsidRDefault="00EC209E" w:rsidP="00DF4FD8">
      <w:pPr>
        <w:pStyle w:val="Titre3"/>
      </w:pPr>
      <w:bookmarkStart w:id="12" w:name="_Toc125304105"/>
      <w:r w:rsidRPr="002C7661">
        <w:t>Affichez la configuration initiale.</w:t>
      </w:r>
      <w:bookmarkEnd w:id="12"/>
    </w:p>
    <w:p w14:paraId="268D72F9" w14:textId="77777777" w:rsidR="002858A9" w:rsidRPr="002C7661" w:rsidRDefault="002858A9" w:rsidP="004F429B">
      <w:pPr>
        <w:rPr>
          <w:rFonts w:ascii="Garamond" w:hAnsi="Garamond"/>
          <w:lang w:val="x-none"/>
        </w:rPr>
      </w:pPr>
    </w:p>
    <w:p w14:paraId="7DC6581E" w14:textId="77777777" w:rsidR="00EC209E" w:rsidRPr="002C7661" w:rsidRDefault="00EC209E">
      <w:pPr>
        <w:pStyle w:val="SubStepAlpha"/>
        <w:numPr>
          <w:ilvl w:val="3"/>
          <w:numId w:val="21"/>
        </w:numPr>
        <w:tabs>
          <w:tab w:val="clear" w:pos="720"/>
        </w:tabs>
        <w:spacing w:before="0" w:after="0"/>
        <w:ind w:left="0" w:firstLine="709"/>
        <w:jc w:val="both"/>
        <w:rPr>
          <w:rFonts w:ascii="Garamond" w:hAnsi="Garamond"/>
          <w:sz w:val="24"/>
          <w:szCs w:val="24"/>
        </w:rPr>
      </w:pPr>
      <w:r w:rsidRPr="002C7661">
        <w:rPr>
          <w:rFonts w:ascii="Garamond" w:hAnsi="Garamond"/>
          <w:sz w:val="24"/>
          <w:szCs w:val="24"/>
        </w:rPr>
        <w:t xml:space="preserve">Utilisez la commande </w:t>
      </w:r>
      <w:r w:rsidRPr="002C7661">
        <w:rPr>
          <w:rStyle w:val="DnT"/>
          <w:rFonts w:ascii="Garamond" w:hAnsi="Garamond"/>
          <w:sz w:val="24"/>
          <w:szCs w:val="24"/>
        </w:rPr>
        <w:t>show startup-config</w:t>
      </w:r>
      <w:r w:rsidRPr="002C7661">
        <w:rPr>
          <w:rFonts w:ascii="Garamond" w:hAnsi="Garamond"/>
          <w:sz w:val="24"/>
          <w:szCs w:val="24"/>
        </w:rPr>
        <w:t xml:space="preserve"> sur le routeur pour répondre aux questions ci-dessous.</w:t>
      </w:r>
    </w:p>
    <w:p w14:paraId="60CAF442" w14:textId="72EE5450" w:rsidR="00EC209E" w:rsidRDefault="00EC209E" w:rsidP="004F429B">
      <w:pPr>
        <w:pStyle w:val="BodyTextL50"/>
        <w:spacing w:before="0" w:after="0"/>
        <w:jc w:val="both"/>
        <w:rPr>
          <w:rFonts w:ascii="Garamond" w:hAnsi="Garamond"/>
          <w:sz w:val="24"/>
          <w:szCs w:val="24"/>
        </w:rPr>
      </w:pPr>
      <w:r w:rsidRPr="002C7661">
        <w:rPr>
          <w:rFonts w:ascii="Garamond" w:hAnsi="Garamond"/>
          <w:sz w:val="24"/>
          <w:szCs w:val="24"/>
        </w:rPr>
        <w:t>Comment les mots de passe sont-ils présentés dans les résultats</w:t>
      </w:r>
      <w:r w:rsidR="00CF1398">
        <w:rPr>
          <w:rFonts w:ascii="Times New Roman" w:hAnsi="Times New Roman"/>
          <w:sz w:val="24"/>
          <w:szCs w:val="24"/>
        </w:rPr>
        <w:t> </w:t>
      </w:r>
      <w:r w:rsidRPr="002C7661">
        <w:rPr>
          <w:rFonts w:ascii="Garamond" w:hAnsi="Garamond"/>
          <w:sz w:val="24"/>
          <w:szCs w:val="24"/>
        </w:rPr>
        <w:t>?</w:t>
      </w:r>
    </w:p>
    <w:p w14:paraId="3C258875" w14:textId="3E8E27E6" w:rsidR="00D92171" w:rsidRDefault="00D92171" w:rsidP="004F429B">
      <w:pPr>
        <w:pStyle w:val="BodyTextL50"/>
        <w:spacing w:before="0" w:after="0"/>
        <w:jc w:val="both"/>
        <w:rPr>
          <w:rFonts w:ascii="Garamond" w:hAnsi="Garamond"/>
          <w:sz w:val="24"/>
          <w:szCs w:val="24"/>
        </w:rPr>
      </w:pPr>
    </w:p>
    <w:p w14:paraId="6E9D702E" w14:textId="5B9EE1E4" w:rsidR="00D937B0" w:rsidRDefault="00D937B0" w:rsidP="00D937B0">
      <w:pPr>
        <w:pStyle w:val="BodyTextL50"/>
        <w:numPr>
          <w:ilvl w:val="0"/>
          <w:numId w:val="30"/>
        </w:numPr>
        <w:spacing w:before="0" w:after="0"/>
        <w:jc w:val="both"/>
        <w:rPr>
          <w:rFonts w:ascii="Garamond" w:hAnsi="Garamond"/>
          <w:sz w:val="24"/>
          <w:szCs w:val="24"/>
        </w:rPr>
      </w:pPr>
      <w:r>
        <w:rPr>
          <w:rFonts w:ascii="Garamond" w:hAnsi="Garamond"/>
          <w:sz w:val="24"/>
          <w:szCs w:val="24"/>
        </w:rPr>
        <w:t xml:space="preserve"> Aperçu de la commande « show startup-config » : </w:t>
      </w:r>
    </w:p>
    <w:p w14:paraId="78F93185" w14:textId="0024F39A" w:rsidR="00D937B0" w:rsidRDefault="00D937B0" w:rsidP="00D937B0">
      <w:pPr>
        <w:pStyle w:val="BodyTextL50"/>
        <w:spacing w:before="0" w:after="0"/>
        <w:jc w:val="center"/>
        <w:rPr>
          <w:rFonts w:ascii="Garamond" w:hAnsi="Garamond"/>
          <w:sz w:val="24"/>
          <w:szCs w:val="24"/>
        </w:rPr>
      </w:pPr>
      <w:r>
        <w:rPr>
          <w:noProof/>
        </w:rPr>
        <w:drawing>
          <wp:inline distT="0" distB="0" distL="0" distR="0" wp14:anchorId="24A21A30" wp14:editId="1B053821">
            <wp:extent cx="2675845" cy="1533525"/>
            <wp:effectExtent l="0" t="0" r="0" b="0"/>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39"/>
                    <a:stretch>
                      <a:fillRect/>
                    </a:stretch>
                  </pic:blipFill>
                  <pic:spPr>
                    <a:xfrm>
                      <a:off x="0" y="0"/>
                      <a:ext cx="2678913" cy="1535283"/>
                    </a:xfrm>
                    <a:prstGeom prst="rect">
                      <a:avLst/>
                    </a:prstGeom>
                  </pic:spPr>
                </pic:pic>
              </a:graphicData>
            </a:graphic>
          </wp:inline>
        </w:drawing>
      </w:r>
    </w:p>
    <w:p w14:paraId="7C1246D6" w14:textId="64347F58" w:rsidR="00D92171" w:rsidRDefault="00D92171" w:rsidP="004F429B">
      <w:pPr>
        <w:pStyle w:val="BodyTextL50"/>
        <w:spacing w:before="0" w:after="0"/>
        <w:jc w:val="both"/>
        <w:rPr>
          <w:rFonts w:ascii="Garamond" w:hAnsi="Garamond"/>
          <w:sz w:val="24"/>
          <w:szCs w:val="24"/>
        </w:rPr>
      </w:pPr>
    </w:p>
    <w:p w14:paraId="4D0639B2" w14:textId="5EA87C04" w:rsidR="00D92171" w:rsidRPr="00D92171" w:rsidRDefault="00D92171" w:rsidP="00D92171">
      <w:pPr>
        <w:pStyle w:val="BodyTextL50"/>
        <w:numPr>
          <w:ilvl w:val="0"/>
          <w:numId w:val="29"/>
        </w:numPr>
        <w:spacing w:before="0" w:after="0"/>
        <w:jc w:val="both"/>
        <w:rPr>
          <w:rFonts w:ascii="Garamond" w:hAnsi="Garamond"/>
          <w:sz w:val="24"/>
          <w:szCs w:val="24"/>
        </w:rPr>
      </w:pPr>
      <w:r>
        <w:t>Les mots de passe sont présentés sous forme chiffrée à l'aide d'un algorithme de hachage. Dans ce cas, les mots de passe sont chiffrés avec l'algorithme "Type 7". Par exemple, "password" est chiffré en "08654F471A1A0A56524A2F2B0461" et "enable secret" est chiffré en "$1$mERr$2q6B19eTeuK92k7m8Bhgz/". Il est important de noter que le chiffrement de type 7 est relativement faible et facilement cassable, il est donc recommandé d'utiliser d'autres méthodes de chiffrement plus sécurisée.</w:t>
      </w:r>
    </w:p>
    <w:p w14:paraId="18B7CFB8" w14:textId="77777777" w:rsidR="00D92171" w:rsidRPr="00D92171" w:rsidRDefault="00D92171" w:rsidP="00D92171">
      <w:pPr>
        <w:pStyle w:val="BodyTextL50"/>
        <w:spacing w:before="0" w:after="0"/>
        <w:jc w:val="both"/>
        <w:rPr>
          <w:rFonts w:ascii="Garamond" w:hAnsi="Garamond"/>
          <w:sz w:val="24"/>
          <w:szCs w:val="24"/>
        </w:rPr>
      </w:pPr>
    </w:p>
    <w:p w14:paraId="391645C1" w14:textId="77777777" w:rsidR="00EC209E" w:rsidRPr="002C7661" w:rsidRDefault="00EC209E">
      <w:pPr>
        <w:pStyle w:val="SubStepAlpha"/>
        <w:numPr>
          <w:ilvl w:val="3"/>
          <w:numId w:val="21"/>
        </w:numPr>
        <w:tabs>
          <w:tab w:val="clear" w:pos="720"/>
        </w:tabs>
        <w:spacing w:before="0" w:after="0"/>
        <w:ind w:left="0" w:firstLine="709"/>
        <w:jc w:val="both"/>
        <w:rPr>
          <w:rFonts w:ascii="Garamond" w:hAnsi="Garamond"/>
          <w:sz w:val="24"/>
          <w:szCs w:val="24"/>
          <w:lang w:val="en-US"/>
        </w:rPr>
      </w:pPr>
      <w:r w:rsidRPr="002C7661">
        <w:rPr>
          <w:rFonts w:ascii="Garamond" w:hAnsi="Garamond"/>
          <w:sz w:val="24"/>
          <w:szCs w:val="24"/>
          <w:lang w:val="en-US"/>
        </w:rPr>
        <w:t>Use the</w:t>
      </w:r>
      <w:r w:rsidRPr="002C7661">
        <w:rPr>
          <w:rStyle w:val="DnT"/>
          <w:rFonts w:ascii="Garamond" w:hAnsi="Garamond"/>
          <w:sz w:val="24"/>
          <w:szCs w:val="24"/>
          <w:lang w:val="en-US"/>
        </w:rPr>
        <w:t xml:space="preserve"> show running-config | section vty </w:t>
      </w:r>
      <w:r w:rsidRPr="002C7661">
        <w:rPr>
          <w:rFonts w:ascii="Garamond" w:hAnsi="Garamond"/>
          <w:sz w:val="24"/>
          <w:szCs w:val="24"/>
          <w:lang w:val="en-US"/>
        </w:rPr>
        <w:t>command.</w:t>
      </w:r>
    </w:p>
    <w:p w14:paraId="6BACF8F0" w14:textId="718534EE" w:rsidR="00EC209E" w:rsidRDefault="00EC209E" w:rsidP="004F429B">
      <w:pPr>
        <w:pStyle w:val="BodyTextL50"/>
        <w:spacing w:before="0" w:after="0"/>
        <w:jc w:val="both"/>
        <w:rPr>
          <w:rFonts w:ascii="Garamond" w:hAnsi="Garamond"/>
          <w:sz w:val="24"/>
          <w:szCs w:val="24"/>
        </w:rPr>
      </w:pPr>
      <w:r w:rsidRPr="002C7661">
        <w:rPr>
          <w:rFonts w:ascii="Garamond" w:hAnsi="Garamond"/>
          <w:sz w:val="24"/>
          <w:szCs w:val="24"/>
        </w:rPr>
        <w:t>Quel est le résultat de l</w:t>
      </w:r>
      <w:r w:rsidR="00CF1398">
        <w:rPr>
          <w:rFonts w:ascii="Garamond" w:hAnsi="Garamond"/>
          <w:sz w:val="24"/>
          <w:szCs w:val="24"/>
        </w:rPr>
        <w:t>’</w:t>
      </w:r>
      <w:r w:rsidRPr="002C7661">
        <w:rPr>
          <w:rFonts w:ascii="Garamond" w:hAnsi="Garamond"/>
          <w:sz w:val="24"/>
          <w:szCs w:val="24"/>
        </w:rPr>
        <w:t>exécution de cette commande</w:t>
      </w:r>
      <w:r w:rsidR="00CF1398">
        <w:rPr>
          <w:rFonts w:ascii="Times New Roman" w:hAnsi="Times New Roman"/>
          <w:sz w:val="24"/>
          <w:szCs w:val="24"/>
        </w:rPr>
        <w:t> </w:t>
      </w:r>
      <w:r w:rsidRPr="002C7661">
        <w:rPr>
          <w:rFonts w:ascii="Garamond" w:hAnsi="Garamond"/>
          <w:sz w:val="24"/>
          <w:szCs w:val="24"/>
        </w:rPr>
        <w:t>?</w:t>
      </w:r>
    </w:p>
    <w:p w14:paraId="1E4C95A2" w14:textId="77777777" w:rsidR="007006CE" w:rsidRDefault="007006CE" w:rsidP="004F429B">
      <w:pPr>
        <w:pStyle w:val="BodyTextL50"/>
        <w:spacing w:before="0" w:after="0"/>
        <w:jc w:val="both"/>
        <w:rPr>
          <w:rFonts w:ascii="Garamond" w:hAnsi="Garamond"/>
          <w:sz w:val="24"/>
          <w:szCs w:val="24"/>
        </w:rPr>
      </w:pPr>
    </w:p>
    <w:p w14:paraId="4C71E04C" w14:textId="543EE5F9" w:rsidR="00E15E96" w:rsidRDefault="007006CE" w:rsidP="007006CE">
      <w:pPr>
        <w:pStyle w:val="BodyTextL50"/>
        <w:numPr>
          <w:ilvl w:val="0"/>
          <w:numId w:val="29"/>
        </w:numPr>
        <w:spacing w:before="0" w:after="0"/>
        <w:jc w:val="both"/>
        <w:rPr>
          <w:rFonts w:ascii="Garamond" w:hAnsi="Garamond"/>
          <w:sz w:val="24"/>
          <w:szCs w:val="24"/>
        </w:rPr>
      </w:pPr>
      <w:r>
        <w:t>La commande "show running-config | section vty" affiche la partie de la configuration en cours d'exécution du routeur Cisco qui concerne les lignes de terminal virtuel (VTY). Cette commande filtre la configuration pour ne montrer que les lignes VTY configurées sur le routeur</w:t>
      </w:r>
      <w:r w:rsidR="00E95E13">
        <w:t> :</w:t>
      </w:r>
    </w:p>
    <w:p w14:paraId="44AECBD8" w14:textId="0B1D3E1F" w:rsidR="00E15E96" w:rsidRDefault="00E15E96" w:rsidP="00E95E13">
      <w:pPr>
        <w:pStyle w:val="BodyTextL50"/>
        <w:spacing w:before="0" w:after="0"/>
        <w:jc w:val="center"/>
        <w:rPr>
          <w:rFonts w:ascii="Garamond" w:hAnsi="Garamond"/>
          <w:sz w:val="24"/>
          <w:szCs w:val="24"/>
        </w:rPr>
      </w:pPr>
      <w:r>
        <w:rPr>
          <w:noProof/>
        </w:rPr>
        <w:drawing>
          <wp:inline distT="0" distB="0" distL="0" distR="0" wp14:anchorId="0363738F" wp14:editId="1954F251">
            <wp:extent cx="2790825" cy="847725"/>
            <wp:effectExtent l="0" t="0" r="9525" b="952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40"/>
                    <a:stretch>
                      <a:fillRect/>
                    </a:stretch>
                  </pic:blipFill>
                  <pic:spPr>
                    <a:xfrm>
                      <a:off x="0" y="0"/>
                      <a:ext cx="2790825" cy="847725"/>
                    </a:xfrm>
                    <a:prstGeom prst="rect">
                      <a:avLst/>
                    </a:prstGeom>
                  </pic:spPr>
                </pic:pic>
              </a:graphicData>
            </a:graphic>
          </wp:inline>
        </w:drawing>
      </w:r>
    </w:p>
    <w:p w14:paraId="06D7D672" w14:textId="2D4CE44B" w:rsidR="001267D2" w:rsidRDefault="001267D2">
      <w:pPr>
        <w:suppressAutoHyphens w:val="0"/>
        <w:jc w:val="left"/>
        <w:rPr>
          <w:rFonts w:ascii="Garamond" w:eastAsia="Calibri" w:hAnsi="Garamond"/>
          <w:szCs w:val="24"/>
          <w:lang w:eastAsia="en-US"/>
        </w:rPr>
      </w:pPr>
      <w:r>
        <w:rPr>
          <w:rFonts w:ascii="Garamond" w:hAnsi="Garamond"/>
          <w:szCs w:val="24"/>
        </w:rPr>
        <w:br w:type="page"/>
      </w:r>
    </w:p>
    <w:p w14:paraId="79DED5BA" w14:textId="77777777" w:rsidR="00307366" w:rsidRPr="002C7661" w:rsidRDefault="00307366" w:rsidP="004F429B">
      <w:pPr>
        <w:pStyle w:val="BodyTextL50"/>
        <w:spacing w:before="0" w:after="0"/>
        <w:jc w:val="both"/>
        <w:rPr>
          <w:rFonts w:ascii="Garamond" w:hAnsi="Garamond"/>
          <w:sz w:val="24"/>
          <w:szCs w:val="24"/>
        </w:rPr>
      </w:pPr>
    </w:p>
    <w:p w14:paraId="05AFEA14" w14:textId="1B80931A" w:rsidR="00EC209E" w:rsidRPr="002C7661" w:rsidRDefault="00EC209E" w:rsidP="00DF4FD8">
      <w:pPr>
        <w:pStyle w:val="Titre3"/>
      </w:pPr>
      <w:bookmarkStart w:id="13" w:name="_Toc125304106"/>
      <w:r w:rsidRPr="002C7661">
        <w:t>Affichez la table de routage sur le routeur.</w:t>
      </w:r>
      <w:bookmarkEnd w:id="13"/>
    </w:p>
    <w:p w14:paraId="2E97FB5A" w14:textId="77777777" w:rsidR="002858A9" w:rsidRPr="002C7661" w:rsidRDefault="002858A9" w:rsidP="004F429B">
      <w:pPr>
        <w:rPr>
          <w:rFonts w:ascii="Garamond" w:hAnsi="Garamond"/>
          <w:lang w:val="x-none"/>
        </w:rPr>
      </w:pPr>
    </w:p>
    <w:p w14:paraId="48B3ABAD" w14:textId="549A9160" w:rsidR="00EC209E" w:rsidRDefault="00EC209E" w:rsidP="004F429B">
      <w:pPr>
        <w:pStyle w:val="BodyTextL25"/>
        <w:spacing w:before="0" w:after="0"/>
        <w:jc w:val="both"/>
        <w:rPr>
          <w:rFonts w:ascii="Garamond" w:hAnsi="Garamond"/>
          <w:sz w:val="24"/>
          <w:szCs w:val="24"/>
        </w:rPr>
      </w:pPr>
      <w:r w:rsidRPr="002C7661">
        <w:rPr>
          <w:rFonts w:ascii="Garamond" w:hAnsi="Garamond"/>
          <w:sz w:val="24"/>
          <w:szCs w:val="24"/>
        </w:rPr>
        <w:t xml:space="preserve">Utilisez la commande </w:t>
      </w:r>
      <w:r w:rsidRPr="002C7661">
        <w:rPr>
          <w:rStyle w:val="DnT"/>
          <w:rFonts w:ascii="Garamond" w:hAnsi="Garamond"/>
          <w:sz w:val="24"/>
          <w:szCs w:val="24"/>
        </w:rPr>
        <w:t>show ip route</w:t>
      </w:r>
      <w:r w:rsidRPr="002C7661">
        <w:rPr>
          <w:rFonts w:ascii="Garamond" w:hAnsi="Garamond"/>
          <w:sz w:val="24"/>
          <w:szCs w:val="24"/>
        </w:rPr>
        <w:t xml:space="preserve"> sur le routeur pour répondre aux questions ci-dessous.</w:t>
      </w:r>
    </w:p>
    <w:p w14:paraId="48C803B7" w14:textId="1EF17A89" w:rsidR="001267D2" w:rsidRDefault="001267D2" w:rsidP="004F429B">
      <w:pPr>
        <w:pStyle w:val="BodyTextL25"/>
        <w:spacing w:before="0" w:after="0"/>
        <w:jc w:val="both"/>
        <w:rPr>
          <w:rFonts w:ascii="Garamond" w:hAnsi="Garamond"/>
          <w:sz w:val="24"/>
          <w:szCs w:val="24"/>
        </w:rPr>
      </w:pPr>
    </w:p>
    <w:p w14:paraId="02968577" w14:textId="1D92EB65" w:rsidR="000D7865" w:rsidRPr="003472A6" w:rsidRDefault="003472A6" w:rsidP="003472A6">
      <w:pPr>
        <w:pStyle w:val="BodyTextL25"/>
        <w:numPr>
          <w:ilvl w:val="0"/>
          <w:numId w:val="30"/>
        </w:numPr>
        <w:spacing w:before="0" w:after="0"/>
        <w:jc w:val="both"/>
        <w:rPr>
          <w:rFonts w:ascii="Garamond" w:hAnsi="Garamond"/>
          <w:sz w:val="24"/>
          <w:szCs w:val="24"/>
        </w:rPr>
      </w:pPr>
      <w:r>
        <w:rPr>
          <w:rFonts w:ascii="Garamond" w:hAnsi="Garamond"/>
          <w:sz w:val="24"/>
          <w:szCs w:val="24"/>
        </w:rPr>
        <w:t>Résultat</w:t>
      </w:r>
      <w:r w:rsidR="001267D2">
        <w:rPr>
          <w:rFonts w:ascii="Garamond" w:hAnsi="Garamond"/>
          <w:sz w:val="24"/>
          <w:szCs w:val="24"/>
        </w:rPr>
        <w:t xml:space="preserve"> de la commande « show ip route » :</w:t>
      </w:r>
    </w:p>
    <w:p w14:paraId="7430D865" w14:textId="63AEDD55" w:rsidR="000D7865" w:rsidRPr="002C7661" w:rsidRDefault="000D7865" w:rsidP="009541CD">
      <w:pPr>
        <w:pStyle w:val="BodyTextL25"/>
        <w:spacing w:before="0" w:after="0"/>
        <w:jc w:val="center"/>
        <w:rPr>
          <w:rFonts w:ascii="Garamond" w:hAnsi="Garamond"/>
          <w:sz w:val="24"/>
          <w:szCs w:val="24"/>
        </w:rPr>
      </w:pPr>
      <w:r>
        <w:rPr>
          <w:noProof/>
        </w:rPr>
        <w:drawing>
          <wp:inline distT="0" distB="0" distL="0" distR="0" wp14:anchorId="466DFE37" wp14:editId="2B1DD13E">
            <wp:extent cx="3629025" cy="1801868"/>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1"/>
                    <a:stretch>
                      <a:fillRect/>
                    </a:stretch>
                  </pic:blipFill>
                  <pic:spPr>
                    <a:xfrm>
                      <a:off x="0" y="0"/>
                      <a:ext cx="3638993" cy="1806817"/>
                    </a:xfrm>
                    <a:prstGeom prst="rect">
                      <a:avLst/>
                    </a:prstGeom>
                  </pic:spPr>
                </pic:pic>
              </a:graphicData>
            </a:graphic>
          </wp:inline>
        </w:drawing>
      </w:r>
    </w:p>
    <w:p w14:paraId="696A7DD7" w14:textId="77777777" w:rsidR="002858A9" w:rsidRPr="002C7661" w:rsidRDefault="002858A9" w:rsidP="004F429B">
      <w:pPr>
        <w:pStyle w:val="BodyTextL25"/>
        <w:spacing w:before="0" w:after="0"/>
        <w:jc w:val="both"/>
        <w:rPr>
          <w:rFonts w:ascii="Garamond" w:hAnsi="Garamond"/>
          <w:sz w:val="24"/>
          <w:szCs w:val="24"/>
        </w:rPr>
      </w:pPr>
    </w:p>
    <w:p w14:paraId="07D7AF49" w14:textId="23C199D6" w:rsidR="00EC209E" w:rsidRDefault="00EC209E">
      <w:pPr>
        <w:pStyle w:val="SubStepAlpha"/>
        <w:numPr>
          <w:ilvl w:val="3"/>
          <w:numId w:val="22"/>
        </w:numPr>
        <w:tabs>
          <w:tab w:val="clear" w:pos="720"/>
        </w:tabs>
        <w:spacing w:before="0" w:after="0"/>
        <w:jc w:val="both"/>
        <w:rPr>
          <w:rFonts w:ascii="Garamond" w:hAnsi="Garamond"/>
          <w:sz w:val="24"/>
          <w:szCs w:val="24"/>
        </w:rPr>
      </w:pPr>
      <w:r w:rsidRPr="002C7661">
        <w:rPr>
          <w:rFonts w:ascii="Garamond" w:hAnsi="Garamond"/>
          <w:sz w:val="24"/>
          <w:szCs w:val="24"/>
        </w:rPr>
        <w:t>Quel code est utilisé dans la table de routage pour indiquer un réseau connecté directement</w:t>
      </w:r>
      <w:r w:rsidR="00CF1398">
        <w:rPr>
          <w:rFonts w:ascii="Times New Roman" w:hAnsi="Times New Roman"/>
          <w:sz w:val="24"/>
          <w:szCs w:val="24"/>
        </w:rPr>
        <w:t> </w:t>
      </w:r>
      <w:r w:rsidRPr="002C7661">
        <w:rPr>
          <w:rFonts w:ascii="Garamond" w:hAnsi="Garamond"/>
          <w:sz w:val="24"/>
          <w:szCs w:val="24"/>
        </w:rPr>
        <w:t>?</w:t>
      </w:r>
    </w:p>
    <w:p w14:paraId="55376A40" w14:textId="6C907C4F" w:rsidR="00B5277D" w:rsidRDefault="00B5277D" w:rsidP="00B5277D">
      <w:pPr>
        <w:pStyle w:val="SubStepAlpha"/>
        <w:tabs>
          <w:tab w:val="clear" w:pos="720"/>
        </w:tabs>
        <w:spacing w:before="0" w:after="0"/>
        <w:jc w:val="both"/>
        <w:rPr>
          <w:rFonts w:ascii="Garamond" w:hAnsi="Garamond"/>
          <w:sz w:val="24"/>
          <w:szCs w:val="24"/>
        </w:rPr>
      </w:pPr>
    </w:p>
    <w:p w14:paraId="7DFDCD52" w14:textId="3B1AA0DE" w:rsidR="00B5277D" w:rsidRDefault="00B5277D" w:rsidP="00B5277D">
      <w:pPr>
        <w:pStyle w:val="SubStepAlpha"/>
        <w:numPr>
          <w:ilvl w:val="0"/>
          <w:numId w:val="29"/>
        </w:numPr>
        <w:spacing w:before="0" w:after="0"/>
        <w:jc w:val="both"/>
        <w:rPr>
          <w:rFonts w:ascii="Garamond" w:hAnsi="Garamond"/>
          <w:sz w:val="24"/>
          <w:szCs w:val="24"/>
        </w:rPr>
      </w:pPr>
      <w:r w:rsidRPr="00B5277D">
        <w:rPr>
          <w:rFonts w:ascii="Garamond" w:hAnsi="Garamond"/>
          <w:sz w:val="24"/>
          <w:szCs w:val="24"/>
        </w:rPr>
        <w:t>Le code utilisé dans la table de routage pour indiquer un réseau connecté directement est "C".</w:t>
      </w:r>
    </w:p>
    <w:p w14:paraId="365BFE71" w14:textId="6449CF39" w:rsidR="00B5277D" w:rsidRPr="002809F2" w:rsidRDefault="00B5277D" w:rsidP="002809F2">
      <w:pPr>
        <w:suppressAutoHyphens w:val="0"/>
        <w:jc w:val="left"/>
        <w:rPr>
          <w:rFonts w:ascii="Garamond" w:eastAsia="Calibri" w:hAnsi="Garamond"/>
          <w:szCs w:val="24"/>
          <w:lang w:eastAsia="en-US"/>
        </w:rPr>
      </w:pPr>
    </w:p>
    <w:p w14:paraId="03443161" w14:textId="7C908590" w:rsidR="00EC209E" w:rsidRDefault="00EC209E">
      <w:pPr>
        <w:pStyle w:val="SubStepAlpha"/>
        <w:numPr>
          <w:ilvl w:val="3"/>
          <w:numId w:val="22"/>
        </w:numPr>
        <w:tabs>
          <w:tab w:val="clear" w:pos="720"/>
        </w:tabs>
        <w:spacing w:before="0" w:after="0"/>
        <w:jc w:val="both"/>
        <w:rPr>
          <w:rFonts w:ascii="Garamond" w:hAnsi="Garamond"/>
          <w:sz w:val="24"/>
          <w:szCs w:val="24"/>
        </w:rPr>
      </w:pPr>
      <w:r w:rsidRPr="002C7661">
        <w:rPr>
          <w:rFonts w:ascii="Garamond" w:hAnsi="Garamond"/>
          <w:sz w:val="24"/>
          <w:szCs w:val="24"/>
        </w:rPr>
        <w:t>Combien d</w:t>
      </w:r>
      <w:r w:rsidR="00CF1398">
        <w:rPr>
          <w:rFonts w:ascii="Garamond" w:hAnsi="Garamond"/>
          <w:sz w:val="24"/>
          <w:szCs w:val="24"/>
        </w:rPr>
        <w:t>’</w:t>
      </w:r>
      <w:r w:rsidRPr="002C7661">
        <w:rPr>
          <w:rFonts w:ascii="Garamond" w:hAnsi="Garamond"/>
          <w:sz w:val="24"/>
          <w:szCs w:val="24"/>
        </w:rPr>
        <w:t>entrées de route sont codées avec un code C dans la table de routage</w:t>
      </w:r>
      <w:r w:rsidR="00CF1398">
        <w:rPr>
          <w:rFonts w:ascii="Times New Roman" w:hAnsi="Times New Roman"/>
          <w:sz w:val="24"/>
          <w:szCs w:val="24"/>
        </w:rPr>
        <w:t> </w:t>
      </w:r>
      <w:r w:rsidRPr="002C7661">
        <w:rPr>
          <w:rFonts w:ascii="Garamond" w:hAnsi="Garamond"/>
          <w:sz w:val="24"/>
          <w:szCs w:val="24"/>
        </w:rPr>
        <w:t>?</w:t>
      </w:r>
    </w:p>
    <w:p w14:paraId="4F60EEF5" w14:textId="54BC1155" w:rsidR="00B5277D" w:rsidRDefault="00B5277D" w:rsidP="00B5277D">
      <w:pPr>
        <w:pStyle w:val="SubStepAlpha"/>
        <w:tabs>
          <w:tab w:val="clear" w:pos="720"/>
        </w:tabs>
        <w:spacing w:before="0" w:after="0"/>
        <w:ind w:firstLine="0"/>
        <w:jc w:val="both"/>
        <w:rPr>
          <w:rFonts w:ascii="Garamond" w:hAnsi="Garamond"/>
          <w:sz w:val="24"/>
          <w:szCs w:val="24"/>
        </w:rPr>
      </w:pPr>
    </w:p>
    <w:p w14:paraId="2431B751" w14:textId="0A6BCD4D" w:rsidR="00B5277D" w:rsidRPr="002809F2" w:rsidRDefault="00B5277D" w:rsidP="002809F2">
      <w:pPr>
        <w:pStyle w:val="SubStepAlpha"/>
        <w:numPr>
          <w:ilvl w:val="0"/>
          <w:numId w:val="29"/>
        </w:numPr>
        <w:rPr>
          <w:rFonts w:ascii="Garamond" w:hAnsi="Garamond"/>
          <w:sz w:val="24"/>
          <w:szCs w:val="24"/>
        </w:rPr>
      </w:pPr>
      <w:r w:rsidRPr="00B5277D">
        <w:rPr>
          <w:rFonts w:ascii="Garamond" w:hAnsi="Garamond"/>
          <w:sz w:val="24"/>
          <w:szCs w:val="24"/>
        </w:rPr>
        <w:t>Il y a trois entrées de route codées avec le code C dans la table de routage :</w:t>
      </w:r>
    </w:p>
    <w:p w14:paraId="225260E4" w14:textId="624515AC" w:rsidR="00B5277D" w:rsidRPr="00B5277D" w:rsidRDefault="00B5277D" w:rsidP="00B5277D">
      <w:pPr>
        <w:pStyle w:val="SubStepAlpha"/>
        <w:rPr>
          <w:rFonts w:ascii="Garamond" w:hAnsi="Garamond"/>
          <w:sz w:val="24"/>
          <w:szCs w:val="24"/>
        </w:rPr>
      </w:pPr>
      <w:r w:rsidRPr="00B5277D">
        <w:rPr>
          <w:rFonts w:ascii="Garamond" w:hAnsi="Garamond"/>
          <w:sz w:val="24"/>
          <w:szCs w:val="24"/>
        </w:rPr>
        <w:t xml:space="preserve"> </w:t>
      </w:r>
      <w:r>
        <w:rPr>
          <w:rFonts w:ascii="Garamond" w:hAnsi="Garamond"/>
          <w:sz w:val="24"/>
          <w:szCs w:val="24"/>
        </w:rPr>
        <w:t xml:space="preserve">=&gt; </w:t>
      </w:r>
      <w:r w:rsidRPr="00B5277D">
        <w:rPr>
          <w:rFonts w:ascii="Garamond" w:hAnsi="Garamond"/>
          <w:sz w:val="24"/>
          <w:szCs w:val="24"/>
        </w:rPr>
        <w:t xml:space="preserve"> 10.0.0.0/24 pour la Loopback0</w:t>
      </w:r>
    </w:p>
    <w:p w14:paraId="4D5BC2B9" w14:textId="131C195D" w:rsidR="00B5277D" w:rsidRPr="00B5277D" w:rsidRDefault="00B5277D" w:rsidP="00B5277D">
      <w:pPr>
        <w:pStyle w:val="SubStepAlpha"/>
        <w:rPr>
          <w:rFonts w:ascii="Garamond" w:hAnsi="Garamond"/>
          <w:sz w:val="24"/>
          <w:szCs w:val="24"/>
        </w:rPr>
      </w:pPr>
      <w:r w:rsidRPr="00B5277D">
        <w:rPr>
          <w:rFonts w:ascii="Garamond" w:hAnsi="Garamond"/>
          <w:sz w:val="24"/>
          <w:szCs w:val="24"/>
        </w:rPr>
        <w:t xml:space="preserve">   </w:t>
      </w:r>
      <w:r>
        <w:rPr>
          <w:rFonts w:ascii="Garamond" w:hAnsi="Garamond"/>
          <w:sz w:val="24"/>
          <w:szCs w:val="24"/>
        </w:rPr>
        <w:t xml:space="preserve">=&gt; </w:t>
      </w:r>
      <w:r w:rsidRPr="00B5277D">
        <w:rPr>
          <w:rFonts w:ascii="Garamond" w:hAnsi="Garamond"/>
          <w:sz w:val="24"/>
          <w:szCs w:val="24"/>
        </w:rPr>
        <w:t xml:space="preserve"> 192.168.0.0/24 pour la GigabitEthernet0/0/0</w:t>
      </w:r>
    </w:p>
    <w:p w14:paraId="4DF1CC09" w14:textId="4A87EB45" w:rsidR="00B5277D" w:rsidRDefault="00B5277D" w:rsidP="00B5277D">
      <w:pPr>
        <w:pStyle w:val="SubStepAlpha"/>
        <w:tabs>
          <w:tab w:val="clear" w:pos="720"/>
        </w:tabs>
        <w:spacing w:before="0" w:after="0"/>
        <w:ind w:firstLine="0"/>
        <w:jc w:val="both"/>
        <w:rPr>
          <w:rFonts w:ascii="Garamond" w:hAnsi="Garamond"/>
          <w:sz w:val="24"/>
          <w:szCs w:val="24"/>
        </w:rPr>
      </w:pPr>
      <w:r w:rsidRPr="00B5277D">
        <w:rPr>
          <w:rFonts w:ascii="Garamond" w:hAnsi="Garamond"/>
          <w:sz w:val="24"/>
          <w:szCs w:val="24"/>
        </w:rPr>
        <w:t xml:space="preserve">    </w:t>
      </w:r>
      <w:r>
        <w:rPr>
          <w:rFonts w:ascii="Garamond" w:hAnsi="Garamond"/>
          <w:sz w:val="24"/>
          <w:szCs w:val="24"/>
        </w:rPr>
        <w:t xml:space="preserve">=&gt; </w:t>
      </w:r>
      <w:r w:rsidRPr="00B5277D">
        <w:rPr>
          <w:rFonts w:ascii="Garamond" w:hAnsi="Garamond"/>
          <w:sz w:val="24"/>
          <w:szCs w:val="24"/>
        </w:rPr>
        <w:t>192.168.1.0/24 pour la GigabitEthernet0/0/1</w:t>
      </w:r>
    </w:p>
    <w:p w14:paraId="26C697A4" w14:textId="77777777" w:rsidR="00307366" w:rsidRPr="00307366" w:rsidRDefault="00307366" w:rsidP="00307366">
      <w:pPr>
        <w:pStyle w:val="SubStepAlpha"/>
        <w:tabs>
          <w:tab w:val="clear" w:pos="720"/>
        </w:tabs>
        <w:spacing w:before="0" w:after="0"/>
        <w:jc w:val="both"/>
        <w:rPr>
          <w:rFonts w:ascii="Garamond" w:hAnsi="Garamond"/>
          <w:sz w:val="24"/>
          <w:szCs w:val="24"/>
        </w:rPr>
      </w:pPr>
    </w:p>
    <w:p w14:paraId="6A26FBED" w14:textId="3E0F4132" w:rsidR="00EC209E" w:rsidRPr="002C7661" w:rsidRDefault="00EC209E" w:rsidP="00DF4FD8">
      <w:pPr>
        <w:pStyle w:val="Titre3"/>
        <w:rPr>
          <w:lang w:val="fr-FR"/>
        </w:rPr>
      </w:pPr>
      <w:bookmarkStart w:id="14" w:name="_Toc125304107"/>
      <w:r w:rsidRPr="002C7661">
        <w:t>Affichez la liste récapitulative des interfaces sur le routeur.</w:t>
      </w:r>
      <w:bookmarkEnd w:id="14"/>
    </w:p>
    <w:p w14:paraId="6A44FCDE" w14:textId="77777777" w:rsidR="002858A9" w:rsidRPr="002C7661" w:rsidRDefault="002858A9" w:rsidP="004F429B">
      <w:pPr>
        <w:rPr>
          <w:rFonts w:ascii="Garamond" w:hAnsi="Garamond"/>
        </w:rPr>
      </w:pPr>
    </w:p>
    <w:p w14:paraId="749B9AF3" w14:textId="2AF9BD6C" w:rsidR="00EC209E" w:rsidRDefault="00EC209E">
      <w:pPr>
        <w:pStyle w:val="SubStepAlpha"/>
        <w:numPr>
          <w:ilvl w:val="3"/>
          <w:numId w:val="23"/>
        </w:numPr>
        <w:tabs>
          <w:tab w:val="clear" w:pos="720"/>
        </w:tabs>
        <w:spacing w:before="0" w:after="0"/>
        <w:jc w:val="both"/>
        <w:rPr>
          <w:rFonts w:ascii="Garamond" w:hAnsi="Garamond"/>
          <w:sz w:val="24"/>
          <w:szCs w:val="24"/>
        </w:rPr>
      </w:pPr>
      <w:r w:rsidRPr="002C7661">
        <w:rPr>
          <w:rFonts w:ascii="Garamond" w:hAnsi="Garamond"/>
          <w:sz w:val="24"/>
          <w:szCs w:val="24"/>
        </w:rPr>
        <w:t xml:space="preserve">Utilisez la commande </w:t>
      </w:r>
      <w:r w:rsidRPr="002C7661">
        <w:rPr>
          <w:rStyle w:val="DnT"/>
          <w:rFonts w:ascii="Garamond" w:hAnsi="Garamond"/>
          <w:sz w:val="24"/>
          <w:szCs w:val="24"/>
        </w:rPr>
        <w:t>show ip interface brief</w:t>
      </w:r>
      <w:r w:rsidRPr="002C7661">
        <w:rPr>
          <w:rFonts w:ascii="Garamond" w:hAnsi="Garamond"/>
          <w:sz w:val="24"/>
          <w:szCs w:val="24"/>
        </w:rPr>
        <w:t xml:space="preserve"> sur le routeur pour répondre à la question ci-dessous.</w:t>
      </w:r>
    </w:p>
    <w:p w14:paraId="49E48F02" w14:textId="00D718CF" w:rsidR="00DE569D" w:rsidRDefault="00DE569D" w:rsidP="00DE569D">
      <w:pPr>
        <w:pStyle w:val="SubStepAlpha"/>
        <w:tabs>
          <w:tab w:val="clear" w:pos="720"/>
        </w:tabs>
        <w:spacing w:before="0" w:after="0"/>
        <w:jc w:val="both"/>
        <w:rPr>
          <w:rFonts w:ascii="Garamond" w:hAnsi="Garamond"/>
          <w:sz w:val="24"/>
          <w:szCs w:val="24"/>
        </w:rPr>
      </w:pPr>
    </w:p>
    <w:p w14:paraId="56DF6117" w14:textId="10F5F09A" w:rsidR="00572CEF" w:rsidRDefault="00C54154" w:rsidP="00572CEF">
      <w:pPr>
        <w:pStyle w:val="SubStepAlpha"/>
        <w:numPr>
          <w:ilvl w:val="0"/>
          <w:numId w:val="30"/>
        </w:numPr>
        <w:spacing w:before="0" w:after="0"/>
        <w:jc w:val="both"/>
        <w:rPr>
          <w:rFonts w:ascii="Garamond" w:hAnsi="Garamond"/>
          <w:sz w:val="24"/>
          <w:szCs w:val="24"/>
        </w:rPr>
      </w:pPr>
      <w:r>
        <w:rPr>
          <w:rFonts w:ascii="Garamond" w:hAnsi="Garamond"/>
          <w:sz w:val="24"/>
          <w:szCs w:val="24"/>
        </w:rPr>
        <w:t>Résultat</w:t>
      </w:r>
      <w:r w:rsidR="00572CEF">
        <w:rPr>
          <w:rFonts w:ascii="Garamond" w:hAnsi="Garamond"/>
          <w:sz w:val="24"/>
          <w:szCs w:val="24"/>
        </w:rPr>
        <w:t xml:space="preserve"> de la commande « show ip interface brief » : </w:t>
      </w:r>
    </w:p>
    <w:p w14:paraId="5F6D85CB" w14:textId="3A2FC9FA" w:rsidR="00DE569D" w:rsidRDefault="00DE569D" w:rsidP="00DE569D">
      <w:pPr>
        <w:pStyle w:val="SubStepAlpha"/>
        <w:tabs>
          <w:tab w:val="clear" w:pos="720"/>
        </w:tabs>
        <w:spacing w:before="0" w:after="0"/>
        <w:jc w:val="both"/>
        <w:rPr>
          <w:rFonts w:ascii="Garamond" w:hAnsi="Garamond"/>
          <w:sz w:val="24"/>
          <w:szCs w:val="24"/>
        </w:rPr>
      </w:pPr>
      <w:r>
        <w:rPr>
          <w:noProof/>
        </w:rPr>
        <w:drawing>
          <wp:inline distT="0" distB="0" distL="0" distR="0" wp14:anchorId="566446F9" wp14:editId="60039F6A">
            <wp:extent cx="5334000" cy="828675"/>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42"/>
                    <a:stretch>
                      <a:fillRect/>
                    </a:stretch>
                  </pic:blipFill>
                  <pic:spPr>
                    <a:xfrm>
                      <a:off x="0" y="0"/>
                      <a:ext cx="5334000" cy="828675"/>
                    </a:xfrm>
                    <a:prstGeom prst="rect">
                      <a:avLst/>
                    </a:prstGeom>
                  </pic:spPr>
                </pic:pic>
              </a:graphicData>
            </a:graphic>
          </wp:inline>
        </w:drawing>
      </w:r>
    </w:p>
    <w:p w14:paraId="6E63AF51" w14:textId="77777777" w:rsidR="00DE569D" w:rsidRPr="002C7661" w:rsidRDefault="00DE569D" w:rsidP="00DE569D">
      <w:pPr>
        <w:pStyle w:val="SubStepAlpha"/>
        <w:tabs>
          <w:tab w:val="clear" w:pos="720"/>
        </w:tabs>
        <w:spacing w:before="0" w:after="0"/>
        <w:jc w:val="both"/>
        <w:rPr>
          <w:rFonts w:ascii="Garamond" w:hAnsi="Garamond"/>
          <w:sz w:val="24"/>
          <w:szCs w:val="24"/>
        </w:rPr>
      </w:pPr>
    </w:p>
    <w:p w14:paraId="4B086EE3" w14:textId="6B543FBC" w:rsidR="00EC209E" w:rsidRDefault="00EC209E" w:rsidP="00307366">
      <w:pPr>
        <w:pStyle w:val="BodyTextL50"/>
        <w:spacing w:before="0" w:after="0"/>
        <w:jc w:val="both"/>
        <w:rPr>
          <w:rFonts w:ascii="Garamond" w:hAnsi="Garamond"/>
          <w:sz w:val="24"/>
          <w:szCs w:val="24"/>
        </w:rPr>
      </w:pPr>
      <w:r w:rsidRPr="002C7661">
        <w:rPr>
          <w:rFonts w:ascii="Garamond" w:hAnsi="Garamond"/>
          <w:sz w:val="24"/>
          <w:szCs w:val="24"/>
        </w:rPr>
        <w:t>Quelle commande a modifié l</w:t>
      </w:r>
      <w:r w:rsidR="00CF1398">
        <w:rPr>
          <w:rFonts w:ascii="Garamond" w:hAnsi="Garamond"/>
          <w:sz w:val="24"/>
          <w:szCs w:val="24"/>
        </w:rPr>
        <w:t>’</w:t>
      </w:r>
      <w:r w:rsidRPr="002C7661">
        <w:rPr>
          <w:rFonts w:ascii="Garamond" w:hAnsi="Garamond"/>
          <w:sz w:val="24"/>
          <w:szCs w:val="24"/>
        </w:rPr>
        <w:t xml:space="preserve">état des ports Gigabit Ethernet depuis administratively </w:t>
      </w:r>
      <w:r w:rsidR="00CF1398">
        <w:rPr>
          <w:rFonts w:ascii="Garamond" w:hAnsi="Garamond"/>
          <w:sz w:val="24"/>
          <w:szCs w:val="24"/>
        </w:rPr>
        <w:t>«</w:t>
      </w:r>
      <w:r w:rsidR="00CF1398">
        <w:rPr>
          <w:rFonts w:ascii="Times New Roman" w:hAnsi="Times New Roman"/>
          <w:sz w:val="24"/>
          <w:szCs w:val="24"/>
        </w:rPr>
        <w:t> </w:t>
      </w:r>
      <w:r w:rsidRPr="002C7661">
        <w:rPr>
          <w:rFonts w:ascii="Garamond" w:hAnsi="Garamond"/>
          <w:sz w:val="24"/>
          <w:szCs w:val="24"/>
        </w:rPr>
        <w:t>down</w:t>
      </w:r>
      <w:r w:rsidR="00CF1398">
        <w:rPr>
          <w:rFonts w:ascii="Times New Roman" w:hAnsi="Times New Roman"/>
          <w:sz w:val="24"/>
          <w:szCs w:val="24"/>
        </w:rPr>
        <w:t> </w:t>
      </w:r>
      <w:r w:rsidR="00CF1398">
        <w:rPr>
          <w:rFonts w:ascii="Garamond" w:hAnsi="Garamond"/>
          <w:sz w:val="24"/>
          <w:szCs w:val="24"/>
        </w:rPr>
        <w:t>»</w:t>
      </w:r>
      <w:r w:rsidRPr="002C7661">
        <w:rPr>
          <w:rFonts w:ascii="Garamond" w:hAnsi="Garamond"/>
          <w:sz w:val="24"/>
          <w:szCs w:val="24"/>
        </w:rPr>
        <w:t xml:space="preserve"> à </w:t>
      </w:r>
      <w:r w:rsidR="00CF1398">
        <w:rPr>
          <w:rFonts w:ascii="Garamond" w:hAnsi="Garamond"/>
          <w:sz w:val="24"/>
          <w:szCs w:val="24"/>
        </w:rPr>
        <w:t>«</w:t>
      </w:r>
      <w:r w:rsidR="00CF1398">
        <w:rPr>
          <w:rFonts w:ascii="Times New Roman" w:hAnsi="Times New Roman"/>
          <w:sz w:val="24"/>
          <w:szCs w:val="24"/>
        </w:rPr>
        <w:t> </w:t>
      </w:r>
      <w:r w:rsidRPr="002C7661">
        <w:rPr>
          <w:rFonts w:ascii="Garamond" w:hAnsi="Garamond"/>
          <w:sz w:val="24"/>
          <w:szCs w:val="24"/>
        </w:rPr>
        <w:t>up</w:t>
      </w:r>
      <w:r w:rsidR="00CF1398">
        <w:rPr>
          <w:rFonts w:ascii="Times New Roman" w:hAnsi="Times New Roman"/>
          <w:sz w:val="24"/>
          <w:szCs w:val="24"/>
        </w:rPr>
        <w:t> </w:t>
      </w:r>
      <w:r w:rsidR="00CF1398">
        <w:rPr>
          <w:rFonts w:ascii="Garamond" w:hAnsi="Garamond"/>
          <w:sz w:val="24"/>
          <w:szCs w:val="24"/>
        </w:rPr>
        <w:t>»</w:t>
      </w:r>
      <w:r w:rsidR="00CF1398">
        <w:rPr>
          <w:rFonts w:ascii="Times New Roman" w:hAnsi="Times New Roman"/>
          <w:sz w:val="24"/>
          <w:szCs w:val="24"/>
        </w:rPr>
        <w:t> </w:t>
      </w:r>
      <w:r w:rsidRPr="002C7661">
        <w:rPr>
          <w:rFonts w:ascii="Garamond" w:hAnsi="Garamond"/>
          <w:sz w:val="24"/>
          <w:szCs w:val="24"/>
        </w:rPr>
        <w:t>?</w:t>
      </w:r>
    </w:p>
    <w:p w14:paraId="1A1DFB0C" w14:textId="0B34B6A2" w:rsidR="006B5FB1" w:rsidRDefault="006B5FB1" w:rsidP="00307366">
      <w:pPr>
        <w:pStyle w:val="BodyTextL50"/>
        <w:spacing w:before="0" w:after="0"/>
        <w:jc w:val="both"/>
        <w:rPr>
          <w:rFonts w:ascii="Garamond" w:hAnsi="Garamond"/>
          <w:sz w:val="24"/>
          <w:szCs w:val="24"/>
        </w:rPr>
      </w:pPr>
    </w:p>
    <w:p w14:paraId="004F0BF8" w14:textId="58AF0FEC" w:rsidR="006B5FB1" w:rsidRDefault="006B5FB1" w:rsidP="006B5FB1">
      <w:pPr>
        <w:pStyle w:val="BodyTextL50"/>
        <w:numPr>
          <w:ilvl w:val="0"/>
          <w:numId w:val="29"/>
        </w:numPr>
        <w:spacing w:before="0" w:after="0"/>
        <w:jc w:val="both"/>
        <w:rPr>
          <w:rFonts w:ascii="Garamond" w:hAnsi="Garamond"/>
          <w:sz w:val="24"/>
          <w:szCs w:val="24"/>
        </w:rPr>
      </w:pPr>
      <w:r w:rsidRPr="006B5FB1">
        <w:rPr>
          <w:rFonts w:ascii="Garamond" w:hAnsi="Garamond"/>
          <w:sz w:val="24"/>
          <w:szCs w:val="24"/>
        </w:rPr>
        <w:t>La commande qui a modifié l'état des ports Gigabit Ethernet de "administratively down" à "up" n'est pas claire à partir de la sortie de la commande "show ip interface brief". Il est possible que cela ait été fait avec la commande "no shutdown" pour activer les interfaces en mode administratif.</w:t>
      </w:r>
    </w:p>
    <w:p w14:paraId="4F02B2BD" w14:textId="5741553B" w:rsidR="00A76003" w:rsidRDefault="00A76003">
      <w:pPr>
        <w:suppressAutoHyphens w:val="0"/>
        <w:jc w:val="left"/>
        <w:rPr>
          <w:rFonts w:ascii="Garamond" w:eastAsia="Calibri" w:hAnsi="Garamond"/>
          <w:szCs w:val="24"/>
          <w:lang w:eastAsia="en-US"/>
        </w:rPr>
      </w:pPr>
      <w:r>
        <w:rPr>
          <w:rFonts w:ascii="Garamond" w:hAnsi="Garamond"/>
          <w:szCs w:val="24"/>
        </w:rPr>
        <w:br w:type="page"/>
      </w:r>
    </w:p>
    <w:p w14:paraId="006F8C95" w14:textId="77777777" w:rsidR="002800B8" w:rsidRDefault="002800B8" w:rsidP="002800B8">
      <w:pPr>
        <w:pStyle w:val="BodyTextL50"/>
        <w:spacing w:before="0" w:after="0"/>
        <w:ind w:left="1080"/>
        <w:jc w:val="both"/>
        <w:rPr>
          <w:rFonts w:ascii="Garamond" w:hAnsi="Garamond"/>
          <w:sz w:val="24"/>
          <w:szCs w:val="24"/>
        </w:rPr>
      </w:pPr>
    </w:p>
    <w:p w14:paraId="1D92D4FB" w14:textId="78837954" w:rsidR="00EC209E" w:rsidRDefault="00EC209E">
      <w:pPr>
        <w:pStyle w:val="SubStepAlpha"/>
        <w:numPr>
          <w:ilvl w:val="3"/>
          <w:numId w:val="23"/>
        </w:numPr>
        <w:tabs>
          <w:tab w:val="clear" w:pos="720"/>
        </w:tabs>
        <w:spacing w:before="0" w:after="0"/>
        <w:jc w:val="both"/>
        <w:rPr>
          <w:rFonts w:ascii="Garamond" w:hAnsi="Garamond"/>
          <w:sz w:val="24"/>
          <w:szCs w:val="24"/>
        </w:rPr>
      </w:pPr>
      <w:r w:rsidRPr="002C7661">
        <w:rPr>
          <w:rFonts w:ascii="Garamond" w:hAnsi="Garamond"/>
          <w:sz w:val="24"/>
          <w:szCs w:val="24"/>
        </w:rPr>
        <w:t xml:space="preserve">Exécutez la commande </w:t>
      </w:r>
      <w:r w:rsidRPr="002C7661">
        <w:rPr>
          <w:rStyle w:val="DnT"/>
          <w:rFonts w:ascii="Garamond" w:hAnsi="Garamond"/>
          <w:sz w:val="24"/>
          <w:szCs w:val="24"/>
        </w:rPr>
        <w:t xml:space="preserve">show ipv6 int brief </w:t>
      </w:r>
      <w:r w:rsidRPr="002C7661">
        <w:rPr>
          <w:rFonts w:ascii="Garamond" w:hAnsi="Garamond"/>
          <w:sz w:val="24"/>
          <w:szCs w:val="24"/>
        </w:rPr>
        <w:t>afin de vérifier les paramètres</w:t>
      </w:r>
      <w:r w:rsidR="00CF1398">
        <w:rPr>
          <w:rFonts w:ascii="Garamond" w:hAnsi="Garamond"/>
          <w:sz w:val="24"/>
          <w:szCs w:val="24"/>
        </w:rPr>
        <w:t> </w:t>
      </w:r>
      <w:r w:rsidRPr="002C7661">
        <w:rPr>
          <w:rFonts w:ascii="Garamond" w:hAnsi="Garamond"/>
          <w:sz w:val="24"/>
          <w:szCs w:val="24"/>
        </w:rPr>
        <w:t xml:space="preserve">IPv6 sur </w:t>
      </w:r>
      <w:r w:rsidRPr="002C7661">
        <w:rPr>
          <w:rStyle w:val="DnT"/>
          <w:rFonts w:ascii="Garamond" w:hAnsi="Garamond"/>
          <w:sz w:val="24"/>
          <w:szCs w:val="24"/>
        </w:rPr>
        <w:t>R1</w:t>
      </w:r>
      <w:r w:rsidRPr="002C7661">
        <w:rPr>
          <w:rFonts w:ascii="Garamond" w:hAnsi="Garamond"/>
          <w:sz w:val="24"/>
          <w:szCs w:val="24"/>
        </w:rPr>
        <w:t>.</w:t>
      </w:r>
    </w:p>
    <w:p w14:paraId="66D28785" w14:textId="0DF683A1" w:rsidR="00A76003" w:rsidRDefault="00A76003" w:rsidP="00A76003">
      <w:pPr>
        <w:pStyle w:val="SubStepAlpha"/>
        <w:tabs>
          <w:tab w:val="clear" w:pos="720"/>
        </w:tabs>
        <w:spacing w:before="0" w:after="0"/>
        <w:jc w:val="both"/>
        <w:rPr>
          <w:rFonts w:ascii="Garamond" w:hAnsi="Garamond"/>
          <w:sz w:val="24"/>
          <w:szCs w:val="24"/>
        </w:rPr>
      </w:pPr>
    </w:p>
    <w:p w14:paraId="45247441" w14:textId="228CC75E" w:rsidR="00A76003" w:rsidRDefault="00A76003" w:rsidP="00A76003">
      <w:pPr>
        <w:pStyle w:val="SubStepAlpha"/>
        <w:tabs>
          <w:tab w:val="clear" w:pos="720"/>
        </w:tabs>
        <w:spacing w:before="0" w:after="0"/>
        <w:jc w:val="both"/>
        <w:rPr>
          <w:rFonts w:ascii="Garamond" w:hAnsi="Garamond"/>
          <w:sz w:val="24"/>
          <w:szCs w:val="24"/>
        </w:rPr>
      </w:pPr>
    </w:p>
    <w:p w14:paraId="7D8FCC9A" w14:textId="4B158CBD" w:rsidR="002800B8" w:rsidRPr="00A76003" w:rsidRDefault="00A76003" w:rsidP="00A76003">
      <w:pPr>
        <w:pStyle w:val="SubStepAlpha"/>
        <w:numPr>
          <w:ilvl w:val="0"/>
          <w:numId w:val="30"/>
        </w:numPr>
        <w:spacing w:before="0" w:after="0"/>
        <w:jc w:val="both"/>
        <w:rPr>
          <w:rFonts w:ascii="Garamond" w:hAnsi="Garamond"/>
          <w:sz w:val="24"/>
          <w:szCs w:val="24"/>
        </w:rPr>
      </w:pPr>
      <w:r>
        <w:rPr>
          <w:rFonts w:ascii="Garamond" w:hAnsi="Garamond"/>
          <w:sz w:val="24"/>
          <w:szCs w:val="24"/>
        </w:rPr>
        <w:t xml:space="preserve">Résultat de la commande « show ipv6 int brief » : </w:t>
      </w:r>
    </w:p>
    <w:p w14:paraId="3B0340C0" w14:textId="2A7DD4D8" w:rsidR="002800B8" w:rsidRDefault="002800B8" w:rsidP="006A2AAF">
      <w:pPr>
        <w:pStyle w:val="SubStepAlpha"/>
        <w:tabs>
          <w:tab w:val="clear" w:pos="720"/>
        </w:tabs>
        <w:spacing w:before="0" w:after="0"/>
        <w:ind w:firstLine="0"/>
        <w:jc w:val="center"/>
        <w:rPr>
          <w:rFonts w:ascii="Garamond" w:hAnsi="Garamond"/>
          <w:sz w:val="24"/>
          <w:szCs w:val="24"/>
        </w:rPr>
      </w:pPr>
      <w:r>
        <w:rPr>
          <w:noProof/>
        </w:rPr>
        <w:drawing>
          <wp:inline distT="0" distB="0" distL="0" distR="0" wp14:anchorId="2F3EFAB7" wp14:editId="1E24FE79">
            <wp:extent cx="3686175" cy="1619250"/>
            <wp:effectExtent l="0" t="0" r="9525"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3"/>
                    <a:stretch>
                      <a:fillRect/>
                    </a:stretch>
                  </pic:blipFill>
                  <pic:spPr>
                    <a:xfrm>
                      <a:off x="0" y="0"/>
                      <a:ext cx="3686175" cy="1619250"/>
                    </a:xfrm>
                    <a:prstGeom prst="rect">
                      <a:avLst/>
                    </a:prstGeom>
                  </pic:spPr>
                </pic:pic>
              </a:graphicData>
            </a:graphic>
          </wp:inline>
        </w:drawing>
      </w:r>
    </w:p>
    <w:p w14:paraId="385B21C9" w14:textId="77777777" w:rsidR="002800B8" w:rsidRPr="002C7661" w:rsidRDefault="002800B8" w:rsidP="002800B8">
      <w:pPr>
        <w:pStyle w:val="SubStepAlpha"/>
        <w:tabs>
          <w:tab w:val="clear" w:pos="720"/>
        </w:tabs>
        <w:spacing w:before="0" w:after="0"/>
        <w:ind w:firstLine="0"/>
        <w:jc w:val="both"/>
        <w:rPr>
          <w:rFonts w:ascii="Garamond" w:hAnsi="Garamond"/>
          <w:sz w:val="24"/>
          <w:szCs w:val="24"/>
        </w:rPr>
      </w:pPr>
    </w:p>
    <w:p w14:paraId="41868D22" w14:textId="10A9395E" w:rsidR="00EC209E" w:rsidRDefault="00EC209E" w:rsidP="004F429B">
      <w:pPr>
        <w:pStyle w:val="BodyTextL50"/>
        <w:spacing w:before="0" w:after="0"/>
        <w:jc w:val="both"/>
        <w:rPr>
          <w:rFonts w:ascii="Garamond" w:hAnsi="Garamond"/>
          <w:sz w:val="24"/>
          <w:szCs w:val="24"/>
        </w:rPr>
      </w:pPr>
      <w:r w:rsidRPr="002C7661">
        <w:rPr>
          <w:rFonts w:ascii="Garamond" w:hAnsi="Garamond"/>
          <w:sz w:val="24"/>
          <w:szCs w:val="24"/>
        </w:rPr>
        <w:t>Quelle est la signification de la partie [</w:t>
      </w:r>
      <w:r w:rsidRPr="002C7661">
        <w:rPr>
          <w:rStyle w:val="DnT"/>
          <w:rFonts w:ascii="Garamond" w:hAnsi="Garamond"/>
          <w:sz w:val="24"/>
          <w:szCs w:val="24"/>
        </w:rPr>
        <w:t>up/up</w:t>
      </w:r>
      <w:r w:rsidRPr="002C7661">
        <w:rPr>
          <w:rFonts w:ascii="Garamond" w:hAnsi="Garamond"/>
          <w:sz w:val="24"/>
          <w:szCs w:val="24"/>
        </w:rPr>
        <w:t>] de la sortie</w:t>
      </w:r>
      <w:r w:rsidR="00CF1398">
        <w:rPr>
          <w:rFonts w:ascii="Times New Roman" w:hAnsi="Times New Roman"/>
          <w:sz w:val="24"/>
          <w:szCs w:val="24"/>
        </w:rPr>
        <w:t> </w:t>
      </w:r>
      <w:r w:rsidRPr="002C7661">
        <w:rPr>
          <w:rFonts w:ascii="Garamond" w:hAnsi="Garamond"/>
          <w:sz w:val="24"/>
          <w:szCs w:val="24"/>
        </w:rPr>
        <w:t>?</w:t>
      </w:r>
    </w:p>
    <w:p w14:paraId="470A83B8" w14:textId="2A740297" w:rsidR="002800B8" w:rsidRDefault="002800B8" w:rsidP="004F429B">
      <w:pPr>
        <w:pStyle w:val="BodyTextL50"/>
        <w:spacing w:before="0" w:after="0"/>
        <w:jc w:val="both"/>
        <w:rPr>
          <w:rFonts w:ascii="Garamond" w:hAnsi="Garamond"/>
          <w:sz w:val="24"/>
          <w:szCs w:val="24"/>
        </w:rPr>
      </w:pPr>
    </w:p>
    <w:p w14:paraId="3F942449" w14:textId="5F432007" w:rsidR="002800B8" w:rsidRDefault="002800B8" w:rsidP="002800B8">
      <w:pPr>
        <w:pStyle w:val="BodyTextL50"/>
        <w:numPr>
          <w:ilvl w:val="0"/>
          <w:numId w:val="29"/>
        </w:numPr>
        <w:spacing w:before="0" w:after="0"/>
        <w:jc w:val="both"/>
        <w:rPr>
          <w:rFonts w:ascii="Garamond" w:hAnsi="Garamond"/>
          <w:sz w:val="24"/>
          <w:szCs w:val="24"/>
        </w:rPr>
      </w:pPr>
      <w:r w:rsidRPr="002800B8">
        <w:rPr>
          <w:rFonts w:ascii="Garamond" w:hAnsi="Garamond"/>
          <w:sz w:val="24"/>
          <w:szCs w:val="24"/>
        </w:rPr>
        <w:t>La partie [up/up] dans la sortie de la commande "show ipv6 interface brief" indique l'état de la couche physique et de la couche liaison de données pour l'interface IPv6. Le premier "up" indique que la couche physique est activée et que l'interface est connectée. Le deuxième "up" indique que la couche liaison de données est activée et que l'interface est prête à transmettre des données IPv6. Si l'un des "up" était "down", cela indiquerait un problème avec la couche physique ou la couche liaison de données de l'interface IPv6.</w:t>
      </w:r>
    </w:p>
    <w:p w14:paraId="231685DA" w14:textId="20436D3A" w:rsidR="002800B8" w:rsidRPr="008C7716" w:rsidRDefault="002800B8" w:rsidP="008C7716">
      <w:pPr>
        <w:suppressAutoHyphens w:val="0"/>
        <w:jc w:val="left"/>
        <w:rPr>
          <w:rFonts w:ascii="Garamond" w:eastAsia="Calibri" w:hAnsi="Garamond"/>
          <w:szCs w:val="24"/>
          <w:lang w:eastAsia="en-US"/>
        </w:rPr>
      </w:pPr>
    </w:p>
    <w:p w14:paraId="150696B4" w14:textId="44284A7C" w:rsidR="00EC209E" w:rsidRPr="002C7661" w:rsidRDefault="00EC209E">
      <w:pPr>
        <w:pStyle w:val="SubStepAlpha"/>
        <w:numPr>
          <w:ilvl w:val="3"/>
          <w:numId w:val="23"/>
        </w:numPr>
        <w:tabs>
          <w:tab w:val="clear" w:pos="720"/>
        </w:tabs>
        <w:spacing w:before="0" w:after="0"/>
        <w:jc w:val="both"/>
        <w:rPr>
          <w:rFonts w:ascii="Garamond" w:hAnsi="Garamond"/>
          <w:sz w:val="24"/>
          <w:szCs w:val="24"/>
        </w:rPr>
      </w:pPr>
      <w:r w:rsidRPr="002C7661">
        <w:rPr>
          <w:rFonts w:ascii="Garamond" w:hAnsi="Garamond"/>
          <w:sz w:val="24"/>
          <w:szCs w:val="24"/>
        </w:rPr>
        <w:t xml:space="preserve">Sur le </w:t>
      </w:r>
      <w:r w:rsidRPr="002C7661">
        <w:rPr>
          <w:rStyle w:val="DnT"/>
          <w:rFonts w:ascii="Garamond" w:hAnsi="Garamond"/>
          <w:sz w:val="24"/>
          <w:szCs w:val="24"/>
        </w:rPr>
        <w:t>serveur</w:t>
      </w:r>
      <w:r w:rsidRPr="002C7661">
        <w:rPr>
          <w:rFonts w:ascii="Garamond" w:hAnsi="Garamond"/>
          <w:sz w:val="24"/>
          <w:szCs w:val="24"/>
        </w:rPr>
        <w:t>, modifiez sa configuration afin qu</w:t>
      </w:r>
      <w:r w:rsidR="00CF1398">
        <w:rPr>
          <w:rFonts w:ascii="Garamond" w:hAnsi="Garamond"/>
          <w:sz w:val="24"/>
          <w:szCs w:val="24"/>
        </w:rPr>
        <w:t>’</w:t>
      </w:r>
      <w:r w:rsidRPr="002C7661">
        <w:rPr>
          <w:rFonts w:ascii="Garamond" w:hAnsi="Garamond"/>
          <w:sz w:val="24"/>
          <w:szCs w:val="24"/>
        </w:rPr>
        <w:t>il n</w:t>
      </w:r>
      <w:r w:rsidR="00CF1398">
        <w:rPr>
          <w:rFonts w:ascii="Garamond" w:hAnsi="Garamond"/>
          <w:sz w:val="24"/>
          <w:szCs w:val="24"/>
        </w:rPr>
        <w:t>’</w:t>
      </w:r>
      <w:r w:rsidRPr="002C7661">
        <w:rPr>
          <w:rFonts w:ascii="Garamond" w:hAnsi="Garamond"/>
          <w:sz w:val="24"/>
          <w:szCs w:val="24"/>
        </w:rPr>
        <w:t>ait plus d</w:t>
      </w:r>
      <w:r w:rsidR="00CF1398">
        <w:rPr>
          <w:rFonts w:ascii="Garamond" w:hAnsi="Garamond"/>
          <w:sz w:val="24"/>
          <w:szCs w:val="24"/>
        </w:rPr>
        <w:t>’</w:t>
      </w:r>
      <w:r w:rsidRPr="002C7661">
        <w:rPr>
          <w:rFonts w:ascii="Garamond" w:hAnsi="Garamond"/>
          <w:sz w:val="24"/>
          <w:szCs w:val="24"/>
        </w:rPr>
        <w:t>adresse</w:t>
      </w:r>
      <w:r w:rsidR="00CF1398">
        <w:rPr>
          <w:rFonts w:ascii="Garamond" w:hAnsi="Garamond"/>
          <w:sz w:val="24"/>
          <w:szCs w:val="24"/>
        </w:rPr>
        <w:t> </w:t>
      </w:r>
      <w:r w:rsidRPr="002C7661">
        <w:rPr>
          <w:rFonts w:ascii="Garamond" w:hAnsi="Garamond"/>
          <w:sz w:val="24"/>
          <w:szCs w:val="24"/>
        </w:rPr>
        <w:t xml:space="preserve">IPv6 statique. Puis, exécutez la commande </w:t>
      </w:r>
      <w:r w:rsidRPr="002C7661">
        <w:rPr>
          <w:rStyle w:val="DnT"/>
          <w:rFonts w:ascii="Garamond" w:hAnsi="Garamond"/>
          <w:sz w:val="24"/>
          <w:szCs w:val="24"/>
        </w:rPr>
        <w:t xml:space="preserve">ipconfig </w:t>
      </w:r>
      <w:r w:rsidRPr="002C7661">
        <w:rPr>
          <w:rFonts w:ascii="Garamond" w:hAnsi="Garamond"/>
          <w:sz w:val="24"/>
          <w:szCs w:val="24"/>
        </w:rPr>
        <w:t xml:space="preserve">sur </w:t>
      </w:r>
      <w:r w:rsidRPr="002C7661">
        <w:rPr>
          <w:rStyle w:val="DnT"/>
          <w:rFonts w:ascii="Garamond" w:hAnsi="Garamond"/>
          <w:sz w:val="24"/>
          <w:szCs w:val="24"/>
        </w:rPr>
        <w:t>Serveur</w:t>
      </w:r>
      <w:r w:rsidRPr="002C7661">
        <w:rPr>
          <w:rFonts w:ascii="Garamond" w:hAnsi="Garamond"/>
          <w:sz w:val="24"/>
          <w:szCs w:val="24"/>
        </w:rPr>
        <w:t xml:space="preserve"> afin d</w:t>
      </w:r>
      <w:r w:rsidR="00CF1398">
        <w:rPr>
          <w:rFonts w:ascii="Garamond" w:hAnsi="Garamond"/>
          <w:sz w:val="24"/>
          <w:szCs w:val="24"/>
        </w:rPr>
        <w:t>’</w:t>
      </w:r>
      <w:r w:rsidRPr="002C7661">
        <w:rPr>
          <w:rFonts w:ascii="Garamond" w:hAnsi="Garamond"/>
          <w:sz w:val="24"/>
          <w:szCs w:val="24"/>
        </w:rPr>
        <w:t>examiner la configuration</w:t>
      </w:r>
      <w:r w:rsidR="00CF1398">
        <w:rPr>
          <w:rFonts w:ascii="Garamond" w:hAnsi="Garamond"/>
          <w:sz w:val="24"/>
          <w:szCs w:val="24"/>
        </w:rPr>
        <w:t> </w:t>
      </w:r>
      <w:r w:rsidRPr="002C7661">
        <w:rPr>
          <w:rFonts w:ascii="Garamond" w:hAnsi="Garamond"/>
          <w:sz w:val="24"/>
          <w:szCs w:val="24"/>
        </w:rPr>
        <w:t>IPv6.</w:t>
      </w:r>
    </w:p>
    <w:p w14:paraId="23E9E541" w14:textId="55C20975" w:rsidR="00EC209E" w:rsidRDefault="00EC209E" w:rsidP="004F429B">
      <w:pPr>
        <w:pStyle w:val="BodyTextL50"/>
        <w:spacing w:before="0" w:after="0"/>
        <w:jc w:val="both"/>
        <w:rPr>
          <w:rFonts w:ascii="Garamond" w:hAnsi="Garamond"/>
          <w:sz w:val="24"/>
          <w:szCs w:val="24"/>
        </w:rPr>
      </w:pPr>
      <w:r w:rsidRPr="002C7661">
        <w:rPr>
          <w:rFonts w:ascii="Garamond" w:hAnsi="Garamond"/>
          <w:sz w:val="24"/>
          <w:szCs w:val="24"/>
        </w:rPr>
        <w:t>Quelle est l</w:t>
      </w:r>
      <w:r w:rsidR="00CF1398">
        <w:rPr>
          <w:rFonts w:ascii="Garamond" w:hAnsi="Garamond"/>
          <w:sz w:val="24"/>
          <w:szCs w:val="24"/>
        </w:rPr>
        <w:t>’</w:t>
      </w:r>
      <w:r w:rsidRPr="002C7661">
        <w:rPr>
          <w:rFonts w:ascii="Garamond" w:hAnsi="Garamond"/>
          <w:sz w:val="24"/>
          <w:szCs w:val="24"/>
        </w:rPr>
        <w:t>adresse</w:t>
      </w:r>
      <w:r w:rsidR="00CF1398">
        <w:rPr>
          <w:rFonts w:ascii="Garamond" w:hAnsi="Garamond"/>
          <w:sz w:val="24"/>
          <w:szCs w:val="24"/>
        </w:rPr>
        <w:t> </w:t>
      </w:r>
      <w:r w:rsidRPr="002C7661">
        <w:rPr>
          <w:rFonts w:ascii="Garamond" w:hAnsi="Garamond"/>
          <w:sz w:val="24"/>
          <w:szCs w:val="24"/>
        </w:rPr>
        <w:t xml:space="preserve">IPv6 affectée à </w:t>
      </w:r>
      <w:r w:rsidRPr="002C7661">
        <w:rPr>
          <w:rStyle w:val="DnT"/>
          <w:rFonts w:ascii="Garamond" w:hAnsi="Garamond"/>
          <w:sz w:val="24"/>
          <w:szCs w:val="24"/>
        </w:rPr>
        <w:t>Serveu</w:t>
      </w:r>
      <w:r w:rsidRPr="002C7661">
        <w:rPr>
          <w:rFonts w:ascii="Garamond" w:hAnsi="Garamond"/>
          <w:sz w:val="24"/>
          <w:szCs w:val="24"/>
        </w:rPr>
        <w:t>r</w:t>
      </w:r>
      <w:r w:rsidR="00CF1398">
        <w:rPr>
          <w:rFonts w:ascii="Times New Roman" w:hAnsi="Times New Roman"/>
          <w:sz w:val="24"/>
          <w:szCs w:val="24"/>
        </w:rPr>
        <w:t> </w:t>
      </w:r>
      <w:r w:rsidRPr="002C7661">
        <w:rPr>
          <w:rFonts w:ascii="Garamond" w:hAnsi="Garamond"/>
          <w:sz w:val="24"/>
          <w:szCs w:val="24"/>
        </w:rPr>
        <w:t>?</w:t>
      </w:r>
    </w:p>
    <w:p w14:paraId="0FF1C0F9" w14:textId="4884C069" w:rsidR="008C7716" w:rsidRDefault="008C7716" w:rsidP="004F429B">
      <w:pPr>
        <w:pStyle w:val="BodyTextL50"/>
        <w:spacing w:before="0" w:after="0"/>
        <w:jc w:val="both"/>
        <w:rPr>
          <w:rFonts w:ascii="Garamond" w:hAnsi="Garamond"/>
          <w:sz w:val="24"/>
          <w:szCs w:val="24"/>
        </w:rPr>
      </w:pPr>
    </w:p>
    <w:p w14:paraId="27D65F94" w14:textId="441E94B3" w:rsidR="008C7716" w:rsidRDefault="008C7716" w:rsidP="008C7716">
      <w:pPr>
        <w:pStyle w:val="BodyTextL50"/>
        <w:numPr>
          <w:ilvl w:val="0"/>
          <w:numId w:val="29"/>
        </w:numPr>
        <w:spacing w:before="0" w:after="0"/>
        <w:jc w:val="both"/>
        <w:rPr>
          <w:rFonts w:ascii="Garamond" w:hAnsi="Garamond"/>
          <w:sz w:val="24"/>
          <w:szCs w:val="24"/>
        </w:rPr>
      </w:pPr>
      <w:r>
        <w:rPr>
          <w:rFonts w:ascii="Garamond" w:hAnsi="Garamond"/>
          <w:sz w:val="24"/>
          <w:szCs w:val="24"/>
        </w:rPr>
        <w:t xml:space="preserve">Voici les modifications effectuée : </w:t>
      </w:r>
    </w:p>
    <w:p w14:paraId="77A6856F" w14:textId="4A59F673" w:rsidR="00056A37" w:rsidRDefault="00056A37" w:rsidP="004F429B">
      <w:pPr>
        <w:pStyle w:val="BodyTextL50"/>
        <w:spacing w:before="0" w:after="0"/>
        <w:jc w:val="both"/>
        <w:rPr>
          <w:rFonts w:ascii="Garamond" w:hAnsi="Garamond"/>
          <w:sz w:val="24"/>
          <w:szCs w:val="24"/>
        </w:rPr>
      </w:pPr>
    </w:p>
    <w:p w14:paraId="78506ED1" w14:textId="448D1854" w:rsidR="00056A37" w:rsidRDefault="00056A37" w:rsidP="008C7716">
      <w:pPr>
        <w:pStyle w:val="BodyTextL50"/>
        <w:spacing w:before="0" w:after="0"/>
        <w:jc w:val="center"/>
        <w:rPr>
          <w:rFonts w:ascii="Garamond" w:hAnsi="Garamond"/>
          <w:sz w:val="24"/>
          <w:szCs w:val="24"/>
        </w:rPr>
      </w:pPr>
      <w:r>
        <w:rPr>
          <w:noProof/>
        </w:rPr>
        <w:drawing>
          <wp:inline distT="0" distB="0" distL="0" distR="0" wp14:anchorId="64AE8A73" wp14:editId="7D4F4C44">
            <wp:extent cx="4758055" cy="1081152"/>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4"/>
                    <a:stretch>
                      <a:fillRect/>
                    </a:stretch>
                  </pic:blipFill>
                  <pic:spPr>
                    <a:xfrm>
                      <a:off x="0" y="0"/>
                      <a:ext cx="4780587" cy="1086272"/>
                    </a:xfrm>
                    <a:prstGeom prst="rect">
                      <a:avLst/>
                    </a:prstGeom>
                  </pic:spPr>
                </pic:pic>
              </a:graphicData>
            </a:graphic>
          </wp:inline>
        </w:drawing>
      </w:r>
    </w:p>
    <w:p w14:paraId="73EB1AB7" w14:textId="000C187A" w:rsidR="00056A37" w:rsidRDefault="00056A37" w:rsidP="004F429B">
      <w:pPr>
        <w:pStyle w:val="BodyTextL50"/>
        <w:spacing w:before="0" w:after="0"/>
        <w:jc w:val="both"/>
        <w:rPr>
          <w:rFonts w:ascii="Garamond" w:hAnsi="Garamond"/>
          <w:sz w:val="24"/>
          <w:szCs w:val="24"/>
        </w:rPr>
      </w:pPr>
    </w:p>
    <w:p w14:paraId="6B13C0FB" w14:textId="6859FBEB" w:rsidR="00056A37" w:rsidRDefault="00056A37" w:rsidP="004F429B">
      <w:pPr>
        <w:pStyle w:val="BodyTextL50"/>
        <w:spacing w:before="0" w:after="0"/>
        <w:jc w:val="both"/>
        <w:rPr>
          <w:rFonts w:ascii="Garamond" w:hAnsi="Garamond"/>
          <w:sz w:val="24"/>
          <w:szCs w:val="24"/>
        </w:rPr>
      </w:pPr>
    </w:p>
    <w:p w14:paraId="407DFFCC" w14:textId="3CCAFB05" w:rsidR="00056A37" w:rsidRDefault="00056A37" w:rsidP="004F429B">
      <w:pPr>
        <w:pStyle w:val="BodyTextL50"/>
        <w:spacing w:before="0" w:after="0"/>
        <w:jc w:val="both"/>
        <w:rPr>
          <w:rFonts w:ascii="Garamond" w:hAnsi="Garamond"/>
          <w:sz w:val="24"/>
          <w:szCs w:val="24"/>
        </w:rPr>
      </w:pPr>
    </w:p>
    <w:p w14:paraId="06E62DAA" w14:textId="1164C423" w:rsidR="00EC209E" w:rsidRDefault="00EC209E" w:rsidP="004F429B">
      <w:pPr>
        <w:pStyle w:val="BodyTextL50"/>
        <w:spacing w:before="0" w:after="0"/>
        <w:jc w:val="both"/>
        <w:rPr>
          <w:rFonts w:ascii="Garamond" w:hAnsi="Garamond"/>
          <w:sz w:val="24"/>
          <w:szCs w:val="24"/>
        </w:rPr>
      </w:pPr>
      <w:r w:rsidRPr="002C7661">
        <w:rPr>
          <w:rFonts w:ascii="Garamond" w:hAnsi="Garamond"/>
          <w:sz w:val="24"/>
          <w:szCs w:val="24"/>
        </w:rPr>
        <w:t xml:space="preserve">Quelle est la passerelle par défaut attribuée à </w:t>
      </w:r>
      <w:r w:rsidRPr="002C7661">
        <w:rPr>
          <w:rStyle w:val="DnT"/>
          <w:rFonts w:ascii="Garamond" w:hAnsi="Garamond"/>
          <w:sz w:val="24"/>
          <w:szCs w:val="24"/>
        </w:rPr>
        <w:t>Serveur</w:t>
      </w:r>
      <w:r w:rsidR="00CF1398">
        <w:rPr>
          <w:rStyle w:val="DnT"/>
          <w:rFonts w:ascii="Times New Roman" w:hAnsi="Times New Roman"/>
          <w:sz w:val="24"/>
          <w:szCs w:val="24"/>
        </w:rPr>
        <w:t> </w:t>
      </w:r>
      <w:r w:rsidRPr="002C7661">
        <w:rPr>
          <w:rFonts w:ascii="Garamond" w:hAnsi="Garamond"/>
          <w:sz w:val="24"/>
          <w:szCs w:val="24"/>
        </w:rPr>
        <w:t>?</w:t>
      </w:r>
    </w:p>
    <w:p w14:paraId="61C5201F" w14:textId="4017A64B" w:rsidR="00953CE6" w:rsidRDefault="00953CE6" w:rsidP="004F429B">
      <w:pPr>
        <w:pStyle w:val="BodyTextL50"/>
        <w:spacing w:before="0" w:after="0"/>
        <w:jc w:val="both"/>
        <w:rPr>
          <w:rFonts w:ascii="Garamond" w:hAnsi="Garamond"/>
          <w:sz w:val="24"/>
          <w:szCs w:val="24"/>
        </w:rPr>
      </w:pPr>
    </w:p>
    <w:p w14:paraId="66537232" w14:textId="4DCB5F58" w:rsidR="00CD1F34" w:rsidRDefault="00CD1F34" w:rsidP="00CD1F34">
      <w:pPr>
        <w:pStyle w:val="BodyTextL50"/>
        <w:numPr>
          <w:ilvl w:val="0"/>
          <w:numId w:val="29"/>
        </w:numPr>
        <w:spacing w:before="0" w:after="0"/>
        <w:jc w:val="both"/>
        <w:rPr>
          <w:rFonts w:ascii="Garamond" w:hAnsi="Garamond"/>
          <w:sz w:val="24"/>
          <w:szCs w:val="24"/>
        </w:rPr>
      </w:pPr>
      <w:r>
        <w:rPr>
          <w:rFonts w:ascii="Garamond" w:hAnsi="Garamond"/>
          <w:sz w:val="24"/>
          <w:szCs w:val="24"/>
        </w:rPr>
        <w:t>La capture ci-dessous montre que la passerelle par défaut est disponible en ipv6 et 4 :</w:t>
      </w:r>
    </w:p>
    <w:p w14:paraId="36193534" w14:textId="54D90688" w:rsidR="00953CE6" w:rsidRDefault="00953CE6" w:rsidP="00CD1F34">
      <w:pPr>
        <w:pStyle w:val="BodyTextL50"/>
        <w:spacing w:before="0" w:after="0"/>
        <w:jc w:val="center"/>
        <w:rPr>
          <w:rFonts w:ascii="Garamond" w:hAnsi="Garamond"/>
          <w:sz w:val="24"/>
          <w:szCs w:val="24"/>
        </w:rPr>
      </w:pPr>
      <w:r>
        <w:rPr>
          <w:noProof/>
        </w:rPr>
        <w:drawing>
          <wp:inline distT="0" distB="0" distL="0" distR="0" wp14:anchorId="5F3AD55B" wp14:editId="1AC1BF56">
            <wp:extent cx="3810000" cy="1167095"/>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45"/>
                    <a:stretch>
                      <a:fillRect/>
                    </a:stretch>
                  </pic:blipFill>
                  <pic:spPr>
                    <a:xfrm>
                      <a:off x="0" y="0"/>
                      <a:ext cx="3817976" cy="1169538"/>
                    </a:xfrm>
                    <a:prstGeom prst="rect">
                      <a:avLst/>
                    </a:prstGeom>
                  </pic:spPr>
                </pic:pic>
              </a:graphicData>
            </a:graphic>
          </wp:inline>
        </w:drawing>
      </w:r>
    </w:p>
    <w:p w14:paraId="24DC65BA" w14:textId="36374DA3" w:rsidR="001B6B8F" w:rsidRDefault="001B6B8F">
      <w:pPr>
        <w:suppressAutoHyphens w:val="0"/>
        <w:jc w:val="left"/>
        <w:rPr>
          <w:rFonts w:ascii="Garamond" w:eastAsia="Calibri" w:hAnsi="Garamond"/>
          <w:szCs w:val="24"/>
          <w:lang w:eastAsia="en-US"/>
        </w:rPr>
      </w:pPr>
      <w:r>
        <w:rPr>
          <w:rFonts w:ascii="Garamond" w:hAnsi="Garamond"/>
          <w:szCs w:val="24"/>
        </w:rPr>
        <w:br w:type="page"/>
      </w:r>
    </w:p>
    <w:p w14:paraId="02AA417B" w14:textId="77777777" w:rsidR="001B6B8F" w:rsidRDefault="001B6B8F" w:rsidP="00CD1F34">
      <w:pPr>
        <w:pStyle w:val="BodyTextL50"/>
        <w:spacing w:before="0" w:after="0"/>
        <w:jc w:val="center"/>
        <w:rPr>
          <w:rFonts w:ascii="Garamond" w:hAnsi="Garamond"/>
          <w:sz w:val="24"/>
          <w:szCs w:val="24"/>
        </w:rPr>
      </w:pPr>
    </w:p>
    <w:p w14:paraId="661FAE50" w14:textId="77777777" w:rsidR="00ED2527" w:rsidRDefault="00ED2527" w:rsidP="004F429B">
      <w:pPr>
        <w:pStyle w:val="BodyTextL50"/>
        <w:spacing w:before="0" w:after="0"/>
        <w:jc w:val="both"/>
        <w:rPr>
          <w:rFonts w:ascii="Garamond" w:hAnsi="Garamond"/>
          <w:sz w:val="24"/>
          <w:szCs w:val="24"/>
        </w:rPr>
      </w:pPr>
    </w:p>
    <w:p w14:paraId="7436887A" w14:textId="589EC84D" w:rsidR="00EC209E" w:rsidRDefault="00EC209E" w:rsidP="00307366">
      <w:pPr>
        <w:pStyle w:val="BodyTextL50"/>
        <w:spacing w:before="0" w:after="0"/>
        <w:jc w:val="both"/>
        <w:rPr>
          <w:rFonts w:ascii="Garamond" w:hAnsi="Garamond"/>
          <w:sz w:val="24"/>
          <w:szCs w:val="24"/>
        </w:rPr>
      </w:pPr>
      <w:r w:rsidRPr="002C7661">
        <w:rPr>
          <w:rFonts w:ascii="Garamond" w:hAnsi="Garamond"/>
          <w:sz w:val="24"/>
          <w:szCs w:val="24"/>
        </w:rPr>
        <w:t xml:space="preserve">À partir du </w:t>
      </w:r>
      <w:r w:rsidRPr="002C7661">
        <w:rPr>
          <w:rStyle w:val="DnT"/>
          <w:rFonts w:ascii="Garamond" w:hAnsi="Garamond"/>
          <w:sz w:val="24"/>
          <w:szCs w:val="24"/>
        </w:rPr>
        <w:t>PC-</w:t>
      </w:r>
      <w:r w:rsidR="00C9705E">
        <w:rPr>
          <w:rStyle w:val="DnT"/>
          <w:rFonts w:ascii="Garamond" w:hAnsi="Garamond"/>
          <w:sz w:val="24"/>
          <w:szCs w:val="24"/>
        </w:rPr>
        <w:t>A</w:t>
      </w:r>
      <w:r w:rsidRPr="002C7661">
        <w:rPr>
          <w:rFonts w:ascii="Garamond" w:hAnsi="Garamond"/>
          <w:sz w:val="24"/>
          <w:szCs w:val="24"/>
        </w:rPr>
        <w:t>, envoyez une requête ping à l</w:t>
      </w:r>
      <w:r w:rsidR="00CF1398">
        <w:rPr>
          <w:rFonts w:ascii="Garamond" w:hAnsi="Garamond"/>
          <w:sz w:val="24"/>
          <w:szCs w:val="24"/>
        </w:rPr>
        <w:t>’</w:t>
      </w:r>
      <w:r w:rsidRPr="002C7661">
        <w:rPr>
          <w:rFonts w:ascii="Garamond" w:hAnsi="Garamond"/>
          <w:sz w:val="24"/>
          <w:szCs w:val="24"/>
        </w:rPr>
        <w:t>adresse locale de la passerelle par défaut</w:t>
      </w:r>
      <w:r w:rsidR="00CF1398">
        <w:rPr>
          <w:rFonts w:ascii="Garamond" w:hAnsi="Garamond"/>
          <w:sz w:val="24"/>
          <w:szCs w:val="24"/>
        </w:rPr>
        <w:t> </w:t>
      </w:r>
      <w:r w:rsidRPr="002C7661">
        <w:rPr>
          <w:rStyle w:val="DnT"/>
          <w:rFonts w:ascii="Garamond" w:hAnsi="Garamond"/>
          <w:sz w:val="24"/>
          <w:szCs w:val="24"/>
        </w:rPr>
        <w:t>R1</w:t>
      </w:r>
      <w:r w:rsidRPr="002C7661">
        <w:rPr>
          <w:rFonts w:ascii="Garamond" w:hAnsi="Garamond"/>
          <w:sz w:val="24"/>
          <w:szCs w:val="24"/>
        </w:rPr>
        <w:t>. A-t-elle abouti</w:t>
      </w:r>
      <w:r w:rsidR="00CF1398">
        <w:rPr>
          <w:rFonts w:ascii="Times New Roman" w:hAnsi="Times New Roman"/>
          <w:sz w:val="24"/>
          <w:szCs w:val="24"/>
        </w:rPr>
        <w:t> </w:t>
      </w:r>
      <w:r w:rsidRPr="002C7661">
        <w:rPr>
          <w:rFonts w:ascii="Garamond" w:hAnsi="Garamond"/>
          <w:sz w:val="24"/>
          <w:szCs w:val="24"/>
        </w:rPr>
        <w:t>?</w:t>
      </w:r>
    </w:p>
    <w:p w14:paraId="5E7709CA" w14:textId="17BF76BB" w:rsidR="001B6B8F" w:rsidRDefault="001B6B8F" w:rsidP="00307366">
      <w:pPr>
        <w:pStyle w:val="BodyTextL50"/>
        <w:spacing w:before="0" w:after="0"/>
        <w:jc w:val="both"/>
        <w:rPr>
          <w:rFonts w:ascii="Garamond" w:hAnsi="Garamond"/>
          <w:sz w:val="24"/>
          <w:szCs w:val="24"/>
        </w:rPr>
      </w:pPr>
    </w:p>
    <w:p w14:paraId="273AB070" w14:textId="5EC67FEE" w:rsidR="001B6B8F" w:rsidRDefault="001B6B8F" w:rsidP="001B6B8F">
      <w:pPr>
        <w:pStyle w:val="BodyTextL50"/>
        <w:numPr>
          <w:ilvl w:val="0"/>
          <w:numId w:val="29"/>
        </w:numPr>
        <w:spacing w:before="0" w:after="0"/>
        <w:jc w:val="both"/>
        <w:rPr>
          <w:rFonts w:ascii="Garamond" w:hAnsi="Garamond"/>
          <w:sz w:val="24"/>
          <w:szCs w:val="24"/>
        </w:rPr>
      </w:pPr>
      <w:r>
        <w:rPr>
          <w:rFonts w:ascii="Garamond" w:hAnsi="Garamond"/>
          <w:sz w:val="24"/>
          <w:szCs w:val="24"/>
        </w:rPr>
        <w:t xml:space="preserve">Ici il nous ai demandé d’effectué un ping sur la passerelle par défaut du </w:t>
      </w:r>
      <w:r w:rsidR="001E7390">
        <w:rPr>
          <w:rFonts w:ascii="Garamond" w:hAnsi="Garamond"/>
          <w:sz w:val="24"/>
          <w:szCs w:val="24"/>
        </w:rPr>
        <w:t>routeur,</w:t>
      </w:r>
      <w:r>
        <w:rPr>
          <w:rFonts w:ascii="Garamond" w:hAnsi="Garamond"/>
          <w:sz w:val="24"/>
          <w:szCs w:val="24"/>
        </w:rPr>
        <w:t xml:space="preserve"> la passerelle par défaut est l’interface G0/0/1 que l’on peut voir sur la capture ci-dessous : </w:t>
      </w:r>
    </w:p>
    <w:p w14:paraId="26BA3D13" w14:textId="7D725622" w:rsidR="002B643B" w:rsidRDefault="002B643B" w:rsidP="001B6B8F">
      <w:pPr>
        <w:pStyle w:val="BodyTextL50"/>
        <w:spacing w:before="0" w:after="0"/>
        <w:jc w:val="center"/>
        <w:rPr>
          <w:rFonts w:ascii="Garamond" w:hAnsi="Garamond"/>
          <w:sz w:val="24"/>
          <w:szCs w:val="24"/>
        </w:rPr>
      </w:pPr>
      <w:r>
        <w:rPr>
          <w:noProof/>
        </w:rPr>
        <w:drawing>
          <wp:inline distT="0" distB="0" distL="0" distR="0" wp14:anchorId="1C060455" wp14:editId="4F71C4B6">
            <wp:extent cx="3924300" cy="747853"/>
            <wp:effectExtent l="0" t="0" r="0" b="0"/>
            <wp:docPr id="42" name="Image 4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diagramme&#10;&#10;Description générée automatiquement"/>
                    <pic:cNvPicPr/>
                  </pic:nvPicPr>
                  <pic:blipFill>
                    <a:blip r:embed="rId46"/>
                    <a:stretch>
                      <a:fillRect/>
                    </a:stretch>
                  </pic:blipFill>
                  <pic:spPr>
                    <a:xfrm>
                      <a:off x="0" y="0"/>
                      <a:ext cx="3944457" cy="751694"/>
                    </a:xfrm>
                    <a:prstGeom prst="rect">
                      <a:avLst/>
                    </a:prstGeom>
                  </pic:spPr>
                </pic:pic>
              </a:graphicData>
            </a:graphic>
          </wp:inline>
        </w:drawing>
      </w:r>
    </w:p>
    <w:p w14:paraId="265F5AFA" w14:textId="77777777" w:rsidR="00E6081A" w:rsidRDefault="00E6081A" w:rsidP="001B6B8F">
      <w:pPr>
        <w:pStyle w:val="BodyTextL50"/>
        <w:spacing w:before="0" w:after="0"/>
        <w:jc w:val="center"/>
        <w:rPr>
          <w:rFonts w:ascii="Garamond" w:hAnsi="Garamond"/>
          <w:sz w:val="24"/>
          <w:szCs w:val="24"/>
        </w:rPr>
      </w:pPr>
    </w:p>
    <w:p w14:paraId="3D5EDB4B" w14:textId="3DBFAD91" w:rsidR="002B643B" w:rsidRDefault="00E6081A" w:rsidP="00E6081A">
      <w:pPr>
        <w:pStyle w:val="BodyTextL50"/>
        <w:numPr>
          <w:ilvl w:val="0"/>
          <w:numId w:val="29"/>
        </w:numPr>
        <w:spacing w:before="0" w:after="0"/>
        <w:jc w:val="both"/>
        <w:rPr>
          <w:rFonts w:ascii="Garamond" w:hAnsi="Garamond"/>
          <w:sz w:val="24"/>
          <w:szCs w:val="24"/>
        </w:rPr>
      </w:pPr>
      <w:r>
        <w:rPr>
          <w:rFonts w:ascii="Garamond" w:hAnsi="Garamond"/>
          <w:sz w:val="24"/>
          <w:szCs w:val="24"/>
        </w:rPr>
        <w:t xml:space="preserve">Voici le résultat concluant du ping : </w:t>
      </w:r>
    </w:p>
    <w:p w14:paraId="295615B4" w14:textId="7ED5B40D" w:rsidR="002B643B" w:rsidRDefault="002B643B" w:rsidP="00E6081A">
      <w:pPr>
        <w:pStyle w:val="BodyTextL50"/>
        <w:spacing w:before="0" w:after="0"/>
        <w:jc w:val="center"/>
        <w:rPr>
          <w:rFonts w:ascii="Garamond" w:hAnsi="Garamond"/>
          <w:sz w:val="24"/>
          <w:szCs w:val="24"/>
        </w:rPr>
      </w:pPr>
      <w:r>
        <w:rPr>
          <w:noProof/>
        </w:rPr>
        <w:drawing>
          <wp:inline distT="0" distB="0" distL="0" distR="0" wp14:anchorId="741E72EA" wp14:editId="5E3797EA">
            <wp:extent cx="2790825" cy="13178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7052" cy="1320831"/>
                    </a:xfrm>
                    <a:prstGeom prst="rect">
                      <a:avLst/>
                    </a:prstGeom>
                  </pic:spPr>
                </pic:pic>
              </a:graphicData>
            </a:graphic>
          </wp:inline>
        </w:drawing>
      </w:r>
    </w:p>
    <w:p w14:paraId="18F57296" w14:textId="5AB40C36" w:rsidR="00ED7E2C" w:rsidRPr="00D25D93" w:rsidRDefault="00ED7E2C" w:rsidP="00D25D93">
      <w:pPr>
        <w:suppressAutoHyphens w:val="0"/>
        <w:jc w:val="left"/>
        <w:rPr>
          <w:rFonts w:ascii="Garamond" w:eastAsia="Calibri" w:hAnsi="Garamond"/>
          <w:szCs w:val="24"/>
          <w:lang w:eastAsia="en-US"/>
        </w:rPr>
      </w:pPr>
    </w:p>
    <w:p w14:paraId="782503AA" w14:textId="3F0A8067" w:rsidR="002B643B" w:rsidRDefault="002B643B" w:rsidP="00307366">
      <w:pPr>
        <w:pStyle w:val="BodyTextL50"/>
        <w:spacing w:before="0" w:after="0"/>
        <w:jc w:val="both"/>
        <w:rPr>
          <w:rFonts w:ascii="Garamond" w:hAnsi="Garamond"/>
          <w:sz w:val="24"/>
          <w:szCs w:val="24"/>
        </w:rPr>
      </w:pPr>
    </w:p>
    <w:p w14:paraId="12054643" w14:textId="48454A75" w:rsidR="00EC209E" w:rsidRDefault="00EC209E" w:rsidP="00380432">
      <w:pPr>
        <w:pStyle w:val="BodyTextL50"/>
        <w:spacing w:before="0" w:after="0"/>
        <w:jc w:val="both"/>
        <w:rPr>
          <w:rFonts w:ascii="Garamond" w:hAnsi="Garamond"/>
          <w:sz w:val="24"/>
          <w:szCs w:val="24"/>
        </w:rPr>
      </w:pPr>
      <w:r w:rsidRPr="002C7661">
        <w:rPr>
          <w:rFonts w:ascii="Garamond" w:hAnsi="Garamond"/>
          <w:sz w:val="24"/>
          <w:szCs w:val="24"/>
        </w:rPr>
        <w:t xml:space="preserve">À partir du </w:t>
      </w:r>
      <w:r w:rsidRPr="002C7661">
        <w:rPr>
          <w:rStyle w:val="DnT"/>
          <w:rFonts w:ascii="Garamond" w:hAnsi="Garamond"/>
          <w:sz w:val="24"/>
          <w:szCs w:val="24"/>
        </w:rPr>
        <w:t>Serveur</w:t>
      </w:r>
      <w:r w:rsidRPr="002C7661">
        <w:rPr>
          <w:rFonts w:ascii="Garamond" w:hAnsi="Garamond"/>
          <w:sz w:val="24"/>
          <w:szCs w:val="24"/>
        </w:rPr>
        <w:t xml:space="preserve">, envoyez une requête ping à </w:t>
      </w:r>
      <w:r w:rsidRPr="002C7661">
        <w:rPr>
          <w:rStyle w:val="DnT"/>
          <w:rFonts w:ascii="Garamond" w:hAnsi="Garamond"/>
          <w:sz w:val="24"/>
          <w:szCs w:val="24"/>
        </w:rPr>
        <w:t>R1</w:t>
      </w:r>
      <w:r w:rsidRPr="002C7661">
        <w:rPr>
          <w:rFonts w:ascii="Garamond" w:hAnsi="Garamond"/>
          <w:sz w:val="24"/>
          <w:szCs w:val="24"/>
        </w:rPr>
        <w:t xml:space="preserve"> à l</w:t>
      </w:r>
      <w:r w:rsidR="00CF1398">
        <w:rPr>
          <w:rFonts w:ascii="Garamond" w:hAnsi="Garamond"/>
          <w:sz w:val="24"/>
          <w:szCs w:val="24"/>
        </w:rPr>
        <w:t>’</w:t>
      </w:r>
      <w:r w:rsidRPr="002C7661">
        <w:rPr>
          <w:rFonts w:ascii="Garamond" w:hAnsi="Garamond"/>
          <w:sz w:val="24"/>
          <w:szCs w:val="24"/>
        </w:rPr>
        <w:t>adresse de monodiffusion</w:t>
      </w:r>
      <w:r w:rsidR="00CF1398">
        <w:rPr>
          <w:rFonts w:ascii="Garamond" w:hAnsi="Garamond"/>
          <w:sz w:val="24"/>
          <w:szCs w:val="24"/>
        </w:rPr>
        <w:t> </w:t>
      </w:r>
      <w:r w:rsidRPr="002C7661">
        <w:rPr>
          <w:rFonts w:ascii="Garamond" w:hAnsi="Garamond"/>
          <w:sz w:val="24"/>
          <w:szCs w:val="24"/>
        </w:rPr>
        <w:t>IPv6 2001:db8:acad::1. A-t-elle abouti</w:t>
      </w:r>
      <w:r w:rsidR="00CF1398">
        <w:rPr>
          <w:rFonts w:ascii="Times New Roman" w:hAnsi="Times New Roman"/>
          <w:sz w:val="24"/>
          <w:szCs w:val="24"/>
        </w:rPr>
        <w:t> </w:t>
      </w:r>
      <w:r w:rsidRPr="002C7661">
        <w:rPr>
          <w:rFonts w:ascii="Garamond" w:hAnsi="Garamond"/>
          <w:sz w:val="24"/>
          <w:szCs w:val="24"/>
        </w:rPr>
        <w:t>?</w:t>
      </w:r>
    </w:p>
    <w:p w14:paraId="2546585A" w14:textId="77777777" w:rsidR="00D25D93" w:rsidRDefault="00D25D93" w:rsidP="00380432">
      <w:pPr>
        <w:pStyle w:val="BodyTextL50"/>
        <w:spacing w:before="0" w:after="0"/>
        <w:jc w:val="both"/>
        <w:rPr>
          <w:rFonts w:ascii="Garamond" w:hAnsi="Garamond"/>
          <w:sz w:val="24"/>
          <w:szCs w:val="24"/>
        </w:rPr>
      </w:pPr>
    </w:p>
    <w:p w14:paraId="4C60EBA0" w14:textId="2C58EF8E" w:rsidR="00571A06" w:rsidRDefault="00D25D93" w:rsidP="00D25D93">
      <w:pPr>
        <w:pStyle w:val="BodyTextL50"/>
        <w:numPr>
          <w:ilvl w:val="0"/>
          <w:numId w:val="29"/>
        </w:numPr>
        <w:spacing w:before="0" w:after="0"/>
        <w:jc w:val="both"/>
        <w:rPr>
          <w:rFonts w:ascii="Garamond" w:hAnsi="Garamond"/>
          <w:sz w:val="24"/>
          <w:szCs w:val="24"/>
        </w:rPr>
      </w:pPr>
      <w:r>
        <w:rPr>
          <w:rFonts w:ascii="Garamond" w:hAnsi="Garamond"/>
          <w:sz w:val="24"/>
          <w:szCs w:val="24"/>
        </w:rPr>
        <w:t xml:space="preserve">On peut voir ici que le ping fonctionne : </w:t>
      </w:r>
    </w:p>
    <w:p w14:paraId="4A22B7E7" w14:textId="1ADC98C7" w:rsidR="00571A06" w:rsidRDefault="00571A06" w:rsidP="004B59B7">
      <w:pPr>
        <w:pStyle w:val="BodyTextL50"/>
        <w:spacing w:before="0" w:after="0"/>
        <w:jc w:val="center"/>
        <w:rPr>
          <w:rFonts w:ascii="Garamond" w:hAnsi="Garamond"/>
          <w:sz w:val="24"/>
          <w:szCs w:val="24"/>
        </w:rPr>
      </w:pPr>
      <w:r>
        <w:rPr>
          <w:noProof/>
        </w:rPr>
        <w:drawing>
          <wp:inline distT="0" distB="0" distL="0" distR="0" wp14:anchorId="5401B15F" wp14:editId="17E2F7B1">
            <wp:extent cx="3381375" cy="1576280"/>
            <wp:effectExtent l="0" t="0" r="0" b="0"/>
            <wp:docPr id="43" name="Image 43"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intérieur&#10;&#10;Description générée automatiquement"/>
                    <pic:cNvPicPr/>
                  </pic:nvPicPr>
                  <pic:blipFill>
                    <a:blip r:embed="rId48"/>
                    <a:stretch>
                      <a:fillRect/>
                    </a:stretch>
                  </pic:blipFill>
                  <pic:spPr>
                    <a:xfrm>
                      <a:off x="0" y="0"/>
                      <a:ext cx="3384484" cy="1577729"/>
                    </a:xfrm>
                    <a:prstGeom prst="rect">
                      <a:avLst/>
                    </a:prstGeom>
                  </pic:spPr>
                </pic:pic>
              </a:graphicData>
            </a:graphic>
          </wp:inline>
        </w:drawing>
      </w:r>
    </w:p>
    <w:p w14:paraId="1BDDBD66" w14:textId="24B7A0E3" w:rsidR="00CE141C" w:rsidRDefault="00CE141C">
      <w:pPr>
        <w:suppressAutoHyphens w:val="0"/>
        <w:jc w:val="left"/>
        <w:rPr>
          <w:rFonts w:ascii="Garamond" w:eastAsia="Calibri" w:hAnsi="Garamond"/>
          <w:szCs w:val="24"/>
          <w:lang w:eastAsia="en-US"/>
        </w:rPr>
      </w:pPr>
      <w:r>
        <w:rPr>
          <w:rFonts w:ascii="Garamond" w:hAnsi="Garamond"/>
          <w:szCs w:val="24"/>
        </w:rPr>
        <w:br w:type="page"/>
      </w:r>
    </w:p>
    <w:p w14:paraId="33A3EC19" w14:textId="77777777" w:rsidR="00CE141C" w:rsidRDefault="00CE141C" w:rsidP="004B59B7">
      <w:pPr>
        <w:pStyle w:val="BodyTextL50"/>
        <w:spacing w:before="0" w:after="0"/>
        <w:jc w:val="center"/>
        <w:rPr>
          <w:rFonts w:ascii="Garamond" w:hAnsi="Garamond"/>
          <w:sz w:val="24"/>
          <w:szCs w:val="24"/>
        </w:rPr>
      </w:pPr>
    </w:p>
    <w:p w14:paraId="21549192" w14:textId="77777777" w:rsidR="00380432" w:rsidRPr="00380432" w:rsidRDefault="00380432" w:rsidP="00380432">
      <w:pPr>
        <w:pStyle w:val="BodyTextL50"/>
        <w:spacing w:before="0" w:after="0"/>
        <w:jc w:val="both"/>
        <w:rPr>
          <w:rFonts w:ascii="Garamond" w:hAnsi="Garamond"/>
          <w:sz w:val="24"/>
          <w:szCs w:val="24"/>
        </w:rPr>
      </w:pPr>
    </w:p>
    <w:p w14:paraId="6F65339B" w14:textId="77777777" w:rsidR="00EC209E" w:rsidRPr="002C7661" w:rsidRDefault="00EC209E" w:rsidP="00E0389C">
      <w:pPr>
        <w:pStyle w:val="Titre1"/>
        <w:numPr>
          <w:ilvl w:val="0"/>
          <w:numId w:val="23"/>
        </w:numPr>
      </w:pPr>
      <w:bookmarkStart w:id="15" w:name="_Toc125304108"/>
      <w:r w:rsidRPr="002C7661">
        <w:t>Questions de réflexion</w:t>
      </w:r>
      <w:bookmarkEnd w:id="15"/>
    </w:p>
    <w:p w14:paraId="701A957E" w14:textId="3EDABE8B" w:rsidR="00AC7BA2" w:rsidRDefault="00EC209E" w:rsidP="00566035">
      <w:pPr>
        <w:pStyle w:val="Paragraphedeliste"/>
        <w:numPr>
          <w:ilvl w:val="0"/>
          <w:numId w:val="16"/>
        </w:numPr>
        <w:ind w:left="0" w:firstLine="709"/>
        <w:rPr>
          <w:rFonts w:ascii="Garamond" w:hAnsi="Garamond"/>
        </w:rPr>
      </w:pPr>
      <w:r w:rsidRPr="002C7661">
        <w:rPr>
          <w:rFonts w:ascii="Garamond" w:hAnsi="Garamond"/>
        </w:rPr>
        <w:t>Lors de la recherche d</w:t>
      </w:r>
      <w:r w:rsidR="00CF1398">
        <w:rPr>
          <w:rFonts w:ascii="Garamond" w:hAnsi="Garamond"/>
        </w:rPr>
        <w:t>’</w:t>
      </w:r>
      <w:r w:rsidRPr="002C7661">
        <w:rPr>
          <w:rFonts w:ascii="Garamond" w:hAnsi="Garamond"/>
        </w:rPr>
        <w:t>un problème de connectivité réseau, un technicien suspecte qu</w:t>
      </w:r>
      <w:r w:rsidR="00CF1398">
        <w:rPr>
          <w:rFonts w:ascii="Garamond" w:hAnsi="Garamond"/>
        </w:rPr>
        <w:t>’</w:t>
      </w:r>
      <w:r w:rsidRPr="002C7661">
        <w:rPr>
          <w:rFonts w:ascii="Garamond" w:hAnsi="Garamond"/>
        </w:rPr>
        <w:t>une interface n</w:t>
      </w:r>
      <w:r w:rsidR="00CF1398">
        <w:rPr>
          <w:rFonts w:ascii="Garamond" w:hAnsi="Garamond"/>
        </w:rPr>
        <w:t>’</w:t>
      </w:r>
      <w:r w:rsidRPr="002C7661">
        <w:rPr>
          <w:rFonts w:ascii="Garamond" w:hAnsi="Garamond"/>
        </w:rPr>
        <w:t xml:space="preserve">a pas été activée. Quelle commande </w:t>
      </w:r>
      <w:r w:rsidRPr="002C7661">
        <w:rPr>
          <w:rStyle w:val="DnT"/>
          <w:rFonts w:ascii="Garamond" w:hAnsi="Garamond"/>
          <w:sz w:val="24"/>
          <w:szCs w:val="24"/>
        </w:rPr>
        <w:t>show</w:t>
      </w:r>
      <w:r w:rsidRPr="002C7661">
        <w:rPr>
          <w:rFonts w:ascii="Garamond" w:hAnsi="Garamond"/>
        </w:rPr>
        <w:t xml:space="preserve"> le technicien pourrait-il utiliser pour dépanner ce problème</w:t>
      </w:r>
      <w:r w:rsidR="00CF1398">
        <w:t> </w:t>
      </w:r>
      <w:r w:rsidRPr="002C7661">
        <w:rPr>
          <w:rFonts w:ascii="Garamond" w:hAnsi="Garamond"/>
        </w:rPr>
        <w:t>?</w:t>
      </w:r>
    </w:p>
    <w:p w14:paraId="68CCB47C" w14:textId="692E106A" w:rsidR="00847D1E" w:rsidRDefault="00847D1E" w:rsidP="00847D1E">
      <w:pPr>
        <w:rPr>
          <w:rFonts w:ascii="Garamond" w:hAnsi="Garamond"/>
        </w:rPr>
      </w:pPr>
    </w:p>
    <w:p w14:paraId="2738A886" w14:textId="43A5D361" w:rsidR="00847D1E" w:rsidRDefault="00847D1E" w:rsidP="00847D1E">
      <w:pPr>
        <w:rPr>
          <w:rFonts w:ascii="Garamond" w:hAnsi="Garamond"/>
        </w:rPr>
      </w:pPr>
    </w:p>
    <w:p w14:paraId="4BAAFAA4" w14:textId="05FAC5DF" w:rsidR="00847D1E" w:rsidRDefault="00847D1E" w:rsidP="00847D1E">
      <w:pPr>
        <w:pStyle w:val="Paragraphedeliste"/>
        <w:numPr>
          <w:ilvl w:val="0"/>
          <w:numId w:val="29"/>
        </w:numPr>
        <w:rPr>
          <w:rFonts w:ascii="Garamond" w:hAnsi="Garamond"/>
        </w:rPr>
      </w:pPr>
      <w:r w:rsidRPr="00847D1E">
        <w:rPr>
          <w:rFonts w:ascii="Garamond" w:hAnsi="Garamond"/>
        </w:rPr>
        <w:t>Le technicien pourrait utiliser la commande "show interfaces" pour dépanner le problème de connectivité réseau et vérifier si l'interface suspectée est activée ou non. Cette commande affiche l'état des interfaces réseau sur le périphérique et peut indiquer si une interface est activée ou désactivée</w:t>
      </w:r>
      <w:r>
        <w:rPr>
          <w:rFonts w:ascii="Garamond" w:hAnsi="Garamond"/>
        </w:rPr>
        <w:t xml:space="preserve"> : </w:t>
      </w:r>
    </w:p>
    <w:p w14:paraId="0085C2AC" w14:textId="2C0E3A48" w:rsidR="00E50B74" w:rsidRDefault="0069343A" w:rsidP="00CE141C">
      <w:pPr>
        <w:pStyle w:val="Paragraphedeliste"/>
        <w:ind w:left="1080"/>
        <w:jc w:val="center"/>
        <w:rPr>
          <w:rFonts w:ascii="Garamond" w:hAnsi="Garamond"/>
        </w:rPr>
      </w:pPr>
      <w:r>
        <w:rPr>
          <w:noProof/>
        </w:rPr>
        <w:drawing>
          <wp:inline distT="0" distB="0" distL="0" distR="0" wp14:anchorId="691C9FEB" wp14:editId="0F0A46C5">
            <wp:extent cx="3486150" cy="2667158"/>
            <wp:effectExtent l="0" t="0" r="0"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9"/>
                    <a:stretch>
                      <a:fillRect/>
                    </a:stretch>
                  </pic:blipFill>
                  <pic:spPr>
                    <a:xfrm>
                      <a:off x="0" y="0"/>
                      <a:ext cx="3491623" cy="2671345"/>
                    </a:xfrm>
                    <a:prstGeom prst="rect">
                      <a:avLst/>
                    </a:prstGeom>
                  </pic:spPr>
                </pic:pic>
              </a:graphicData>
            </a:graphic>
          </wp:inline>
        </w:drawing>
      </w:r>
    </w:p>
    <w:p w14:paraId="38DE9EFE" w14:textId="4F865103" w:rsidR="00310632" w:rsidRDefault="00310632">
      <w:pPr>
        <w:suppressAutoHyphens w:val="0"/>
        <w:jc w:val="left"/>
        <w:rPr>
          <w:rFonts w:ascii="Garamond" w:hAnsi="Garamond"/>
        </w:rPr>
      </w:pPr>
      <w:r>
        <w:rPr>
          <w:rFonts w:ascii="Garamond" w:hAnsi="Garamond"/>
        </w:rPr>
        <w:br w:type="page"/>
      </w:r>
    </w:p>
    <w:p w14:paraId="6EDEB8A7" w14:textId="77777777" w:rsidR="00310632" w:rsidRDefault="00310632" w:rsidP="00E50B74">
      <w:pPr>
        <w:pStyle w:val="Paragraphedeliste"/>
        <w:ind w:left="1080"/>
        <w:rPr>
          <w:rFonts w:ascii="Garamond" w:hAnsi="Garamond"/>
        </w:rPr>
      </w:pPr>
    </w:p>
    <w:p w14:paraId="4DABB383" w14:textId="0CFB5EE1" w:rsidR="00EC209E" w:rsidRDefault="00EC209E" w:rsidP="00566035">
      <w:pPr>
        <w:pStyle w:val="Paragraphedeliste"/>
        <w:numPr>
          <w:ilvl w:val="0"/>
          <w:numId w:val="16"/>
        </w:numPr>
        <w:ind w:left="0" w:firstLine="709"/>
        <w:rPr>
          <w:rFonts w:ascii="Garamond" w:hAnsi="Garamond"/>
        </w:rPr>
      </w:pPr>
      <w:r w:rsidRPr="002C7661">
        <w:rPr>
          <w:rFonts w:ascii="Garamond" w:hAnsi="Garamond"/>
        </w:rPr>
        <w:t>Lors de la recherche d</w:t>
      </w:r>
      <w:r w:rsidR="00CF1398">
        <w:rPr>
          <w:rFonts w:ascii="Garamond" w:hAnsi="Garamond"/>
        </w:rPr>
        <w:t>’</w:t>
      </w:r>
      <w:r w:rsidRPr="002C7661">
        <w:rPr>
          <w:rFonts w:ascii="Garamond" w:hAnsi="Garamond"/>
        </w:rPr>
        <w:t>un problème de connectivité réseau, un technicien suspecte qu</w:t>
      </w:r>
      <w:r w:rsidR="00CF1398">
        <w:rPr>
          <w:rFonts w:ascii="Garamond" w:hAnsi="Garamond"/>
        </w:rPr>
        <w:t>’</w:t>
      </w:r>
      <w:r w:rsidRPr="002C7661">
        <w:rPr>
          <w:rFonts w:ascii="Garamond" w:hAnsi="Garamond"/>
        </w:rPr>
        <w:t xml:space="preserve">un masque de sous-réseau incorrect a été attribué à une interface. Quelle commande </w:t>
      </w:r>
      <w:r w:rsidRPr="002C7661">
        <w:rPr>
          <w:rFonts w:ascii="Garamond" w:hAnsi="Garamond"/>
          <w:b/>
        </w:rPr>
        <w:t>show</w:t>
      </w:r>
      <w:r w:rsidRPr="002C7661">
        <w:rPr>
          <w:rFonts w:ascii="Garamond" w:hAnsi="Garamond"/>
        </w:rPr>
        <w:t xml:space="preserve"> le technicien pourrait-il utiliser pour dépanner ce problème</w:t>
      </w:r>
      <w:r w:rsidR="00CF1398">
        <w:t> </w:t>
      </w:r>
      <w:r w:rsidRPr="002C7661">
        <w:rPr>
          <w:rFonts w:ascii="Garamond" w:hAnsi="Garamond"/>
        </w:rPr>
        <w:t>?</w:t>
      </w:r>
    </w:p>
    <w:p w14:paraId="22738DE9" w14:textId="1E8C62BA" w:rsidR="004A243A" w:rsidRDefault="004A243A" w:rsidP="004A243A">
      <w:pPr>
        <w:rPr>
          <w:rFonts w:ascii="Garamond" w:hAnsi="Garamond"/>
        </w:rPr>
      </w:pPr>
    </w:p>
    <w:p w14:paraId="0AB42A0E" w14:textId="1E48990E" w:rsidR="004A243A" w:rsidRPr="0046496D" w:rsidRDefault="004A243A" w:rsidP="004A243A">
      <w:pPr>
        <w:pStyle w:val="Paragraphedeliste"/>
        <w:numPr>
          <w:ilvl w:val="0"/>
          <w:numId w:val="29"/>
        </w:numPr>
        <w:rPr>
          <w:rFonts w:ascii="Garamond" w:hAnsi="Garamond"/>
        </w:rPr>
      </w:pPr>
      <w:r>
        <w:t>Le technicien pourrait utiliser la commande "show interfaces [nom de l'interface]" pour dépanner le problème de connectivité réseau et vérifier si le masque de sous-réseau est correctement configuré sur l'interface</w:t>
      </w:r>
      <w:r w:rsidR="0046496D">
        <w:t xml:space="preserve"> : </w:t>
      </w:r>
    </w:p>
    <w:p w14:paraId="62246EF9" w14:textId="735271D4" w:rsidR="0046496D" w:rsidRDefault="00994CA7" w:rsidP="00C5569A">
      <w:pPr>
        <w:pStyle w:val="Paragraphedeliste"/>
        <w:ind w:left="1080"/>
        <w:jc w:val="center"/>
        <w:rPr>
          <w:rFonts w:ascii="Garamond" w:hAnsi="Garamond"/>
        </w:rPr>
      </w:pPr>
      <w:r>
        <w:rPr>
          <w:noProof/>
        </w:rPr>
        <w:drawing>
          <wp:inline distT="0" distB="0" distL="0" distR="0" wp14:anchorId="58C5834D" wp14:editId="3785A6F8">
            <wp:extent cx="3091632" cy="2390775"/>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50"/>
                    <a:stretch>
                      <a:fillRect/>
                    </a:stretch>
                  </pic:blipFill>
                  <pic:spPr>
                    <a:xfrm>
                      <a:off x="0" y="0"/>
                      <a:ext cx="3095962" cy="2394123"/>
                    </a:xfrm>
                    <a:prstGeom prst="rect">
                      <a:avLst/>
                    </a:prstGeom>
                  </pic:spPr>
                </pic:pic>
              </a:graphicData>
            </a:graphic>
          </wp:inline>
        </w:drawing>
      </w:r>
    </w:p>
    <w:p w14:paraId="4905E613" w14:textId="77777777" w:rsidR="00124EC6" w:rsidRPr="00124EC6" w:rsidRDefault="00124EC6">
      <w:pPr>
        <w:pStyle w:val="Paragraphedeliste"/>
        <w:numPr>
          <w:ilvl w:val="0"/>
          <w:numId w:val="21"/>
        </w:numPr>
        <w:rPr>
          <w:rFonts w:ascii="Garamond" w:hAnsi="Garamond"/>
        </w:rPr>
      </w:pPr>
      <w:bookmarkStart w:id="16" w:name="_Toc521053005"/>
    </w:p>
    <w:p w14:paraId="02584817" w14:textId="0E7DCCFE" w:rsidR="005F62AB" w:rsidRDefault="005F62AB">
      <w:pPr>
        <w:suppressAutoHyphens w:val="0"/>
        <w:jc w:val="left"/>
        <w:rPr>
          <w:rFonts w:ascii="Garamond" w:hAnsi="Garamond"/>
        </w:rPr>
      </w:pPr>
      <w:r>
        <w:rPr>
          <w:rFonts w:ascii="Garamond" w:hAnsi="Garamond"/>
        </w:rPr>
        <w:br w:type="page"/>
      </w:r>
    </w:p>
    <w:p w14:paraId="0B2DF39C" w14:textId="77777777" w:rsidR="00124EC6" w:rsidRPr="00124EC6" w:rsidRDefault="00124EC6">
      <w:pPr>
        <w:pStyle w:val="Paragraphedeliste"/>
        <w:numPr>
          <w:ilvl w:val="0"/>
          <w:numId w:val="21"/>
        </w:numPr>
        <w:rPr>
          <w:rFonts w:ascii="Garamond" w:hAnsi="Garamond"/>
        </w:rPr>
      </w:pPr>
    </w:p>
    <w:p w14:paraId="7A89A498" w14:textId="77777777" w:rsidR="00EC7BF5" w:rsidRPr="002C7661" w:rsidRDefault="00C32849" w:rsidP="00E0389C">
      <w:pPr>
        <w:pStyle w:val="Titre1"/>
      </w:pPr>
      <w:bookmarkStart w:id="17" w:name="_Toc125304109"/>
      <w:r w:rsidRPr="002C7661">
        <w:t>Routage statique, on le décline</w:t>
      </w:r>
      <w:bookmarkEnd w:id="16"/>
      <w:bookmarkEnd w:id="17"/>
    </w:p>
    <w:p w14:paraId="0D7C446C" w14:textId="77777777" w:rsidR="006B2A1A" w:rsidRPr="002C7661" w:rsidRDefault="006B2A1A" w:rsidP="004F429B">
      <w:pPr>
        <w:rPr>
          <w:rFonts w:ascii="Garamond" w:hAnsi="Garamond"/>
        </w:rPr>
      </w:pPr>
    </w:p>
    <w:p w14:paraId="7359979B" w14:textId="77777777" w:rsidR="006B2A1A" w:rsidRPr="002C7661" w:rsidRDefault="006B2A1A" w:rsidP="004F429B">
      <w:pPr>
        <w:rPr>
          <w:rFonts w:ascii="Garamond" w:hAnsi="Garamond"/>
        </w:rPr>
      </w:pPr>
    </w:p>
    <w:p w14:paraId="4F1A143D" w14:textId="77777777" w:rsidR="00D61057" w:rsidRPr="002C7661" w:rsidRDefault="00D61057" w:rsidP="00E56652">
      <w:pPr>
        <w:pStyle w:val="Titre2"/>
      </w:pPr>
      <w:bookmarkStart w:id="18" w:name="_Toc521053006"/>
      <w:bookmarkStart w:id="19" w:name="_Toc125304110"/>
      <w:r w:rsidRPr="002C7661">
        <w:t xml:space="preserve">Cas </w:t>
      </w:r>
      <w:r w:rsidR="00A358AF" w:rsidRPr="002C7661">
        <w:t>ALPHA</w:t>
      </w:r>
      <w:bookmarkEnd w:id="18"/>
      <w:bookmarkEnd w:id="19"/>
    </w:p>
    <w:p w14:paraId="3687369C" w14:textId="77777777" w:rsidR="006B2A1A" w:rsidRPr="002C7661" w:rsidRDefault="006B2A1A" w:rsidP="004F429B">
      <w:pPr>
        <w:rPr>
          <w:rFonts w:ascii="Garamond" w:hAnsi="Garamond"/>
          <w:lang w:val="x-none"/>
        </w:rPr>
      </w:pPr>
    </w:p>
    <w:p w14:paraId="7C46DF53" w14:textId="77777777" w:rsidR="005319D2" w:rsidRPr="002C7661" w:rsidRDefault="005319D2" w:rsidP="00DF4FD8">
      <w:pPr>
        <w:pStyle w:val="Titre3"/>
      </w:pPr>
      <w:bookmarkStart w:id="20" w:name="_Toc521053007"/>
      <w:bookmarkStart w:id="21" w:name="_Toc125304111"/>
      <w:r w:rsidRPr="002C7661">
        <w:t>Présentation du cas</w:t>
      </w:r>
      <w:bookmarkEnd w:id="20"/>
      <w:bookmarkEnd w:id="21"/>
    </w:p>
    <w:p w14:paraId="45F27F7E" w14:textId="77777777" w:rsidR="005319D2" w:rsidRPr="002C7661" w:rsidRDefault="005319D2" w:rsidP="004F429B">
      <w:pPr>
        <w:rPr>
          <w:rFonts w:ascii="Garamond" w:hAnsi="Garamond"/>
        </w:rPr>
      </w:pPr>
    </w:p>
    <w:p w14:paraId="0311E6DC" w14:textId="19A8BFA2" w:rsidR="00A358AF" w:rsidRPr="002C7661" w:rsidRDefault="005319D2" w:rsidP="00212735">
      <w:pPr>
        <w:ind w:firstLine="709"/>
        <w:rPr>
          <w:rFonts w:ascii="Garamond" w:hAnsi="Garamond"/>
        </w:rPr>
      </w:pPr>
      <w:r w:rsidRPr="002C7661">
        <w:rPr>
          <w:rFonts w:ascii="Garamond" w:hAnsi="Garamond"/>
        </w:rPr>
        <w:t xml:space="preserve">Examinez la </w:t>
      </w:r>
      <w:r w:rsidR="00A358AF" w:rsidRPr="002C7661">
        <w:rPr>
          <w:rFonts w:ascii="Garamond" w:hAnsi="Garamond"/>
        </w:rPr>
        <w:t xml:space="preserve">maquette fournie : </w:t>
      </w:r>
      <w:hyperlink r:id="rId51" w:history="1">
        <w:r w:rsidR="00637476" w:rsidRPr="00637476">
          <w:rPr>
            <w:rStyle w:val="Lienhypertexte"/>
            <w:rFonts w:ascii="Garamond" w:hAnsi="Garamond"/>
          </w:rPr>
          <w:t>Bloc2_sem2_Atelier_08_routage-ALPHA.pkt</w:t>
        </w:r>
      </w:hyperlink>
    </w:p>
    <w:p w14:paraId="60D2307B" w14:textId="77777777" w:rsidR="005319D2" w:rsidRPr="002C7661" w:rsidRDefault="005319D2" w:rsidP="004F429B">
      <w:pPr>
        <w:rPr>
          <w:rFonts w:ascii="Garamond" w:hAnsi="Garamond"/>
        </w:rPr>
      </w:pPr>
    </w:p>
    <w:p w14:paraId="06B77EB6" w14:textId="77777777" w:rsidR="005319D2" w:rsidRPr="002C7661" w:rsidRDefault="005319D2" w:rsidP="004F429B">
      <w:pPr>
        <w:rPr>
          <w:rFonts w:ascii="Garamond" w:hAnsi="Garamond"/>
        </w:rPr>
      </w:pPr>
    </w:p>
    <w:p w14:paraId="4884C74F" w14:textId="40B8668F" w:rsidR="005319D2" w:rsidRPr="002C7661" w:rsidRDefault="005319D2" w:rsidP="00E56652">
      <w:pPr>
        <w:pStyle w:val="Titre2"/>
      </w:pPr>
      <w:bookmarkStart w:id="22" w:name="_Toc521053008"/>
      <w:bookmarkStart w:id="23" w:name="_Toc125304112"/>
      <w:r w:rsidRPr="002C7661">
        <w:t>Répondre aux questions</w:t>
      </w:r>
      <w:bookmarkEnd w:id="22"/>
      <w:bookmarkEnd w:id="23"/>
    </w:p>
    <w:p w14:paraId="28DF0E92" w14:textId="77777777" w:rsidR="005319D2" w:rsidRPr="002C7661" w:rsidRDefault="005319D2" w:rsidP="004F429B">
      <w:pPr>
        <w:rPr>
          <w:rFonts w:ascii="Garamond" w:hAnsi="Garamond"/>
        </w:rPr>
      </w:pPr>
    </w:p>
    <w:p w14:paraId="04EFBCE6" w14:textId="775455A8" w:rsidR="00ED40FE" w:rsidRDefault="00A358AF">
      <w:pPr>
        <w:pStyle w:val="Paragraphedeliste"/>
        <w:numPr>
          <w:ilvl w:val="1"/>
          <w:numId w:val="24"/>
        </w:numPr>
        <w:ind w:left="1179" w:hanging="612"/>
        <w:rPr>
          <w:rFonts w:ascii="Garamond" w:hAnsi="Garamond"/>
        </w:rPr>
      </w:pPr>
      <w:r w:rsidRPr="002C7661">
        <w:rPr>
          <w:rFonts w:ascii="Garamond" w:hAnsi="Garamond"/>
        </w:rPr>
        <w:t>Donner la liste des routeurs traversés.</w:t>
      </w:r>
    </w:p>
    <w:p w14:paraId="79671772" w14:textId="35FD9F5E" w:rsidR="00AF4DE1" w:rsidRDefault="00AF4DE1" w:rsidP="00AF4DE1">
      <w:pPr>
        <w:pStyle w:val="Paragraphedeliste"/>
        <w:ind w:left="1179"/>
        <w:rPr>
          <w:rFonts w:ascii="Garamond" w:hAnsi="Garamond"/>
        </w:rPr>
      </w:pPr>
    </w:p>
    <w:p w14:paraId="5DD7AD5B" w14:textId="2213E2BF" w:rsidR="00AF4DE1" w:rsidRDefault="00AF4DE1" w:rsidP="00AF4DE1">
      <w:pPr>
        <w:pStyle w:val="Paragraphedeliste"/>
        <w:ind w:left="1179"/>
        <w:rPr>
          <w:rFonts w:ascii="Garamond" w:hAnsi="Garamond"/>
        </w:rPr>
      </w:pPr>
      <w:r>
        <w:rPr>
          <w:noProof/>
        </w:rPr>
        <w:drawing>
          <wp:inline distT="0" distB="0" distL="0" distR="0" wp14:anchorId="7752BAD2" wp14:editId="3BD5F058">
            <wp:extent cx="3886200" cy="14954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6200" cy="1495425"/>
                    </a:xfrm>
                    <a:prstGeom prst="rect">
                      <a:avLst/>
                    </a:prstGeom>
                  </pic:spPr>
                </pic:pic>
              </a:graphicData>
            </a:graphic>
          </wp:inline>
        </w:drawing>
      </w:r>
    </w:p>
    <w:p w14:paraId="6FEE8716" w14:textId="77777777" w:rsidR="009336D6" w:rsidRDefault="009336D6" w:rsidP="00AF4DE1">
      <w:pPr>
        <w:pStyle w:val="Paragraphedeliste"/>
        <w:ind w:left="1179"/>
        <w:rPr>
          <w:rFonts w:ascii="Garamond" w:hAnsi="Garamond"/>
        </w:rPr>
      </w:pPr>
    </w:p>
    <w:p w14:paraId="07C3C383" w14:textId="2CC13EB2" w:rsidR="00AF4DE1" w:rsidRPr="009336D6" w:rsidRDefault="00AF4DE1" w:rsidP="00AF4DE1">
      <w:pPr>
        <w:pStyle w:val="Paragraphedeliste"/>
        <w:numPr>
          <w:ilvl w:val="0"/>
          <w:numId w:val="29"/>
        </w:numPr>
        <w:rPr>
          <w:rFonts w:ascii="Garamond" w:hAnsi="Garamond"/>
        </w:rPr>
      </w:pPr>
      <w:r>
        <w:t>Cette commande enverra des paquets de test à la destination spécifiée en utilisant le protocole ICMP ou UDP, et affich</w:t>
      </w:r>
      <w:r w:rsidR="00CD3E75">
        <w:t>e</w:t>
      </w:r>
      <w:r>
        <w:t xml:space="preserve"> une liste ordonnée des routeurs traversés par les paquets sur le chemin vers la destination. La liste des routeurs est généralement affichée avec leur adresse IP et leur nom d'hôte, ainsi que le temps nécessaire pour atteindre chaque routeur sur le chemin vers la destination.</w:t>
      </w:r>
    </w:p>
    <w:p w14:paraId="0C8EF521" w14:textId="635EAAE2" w:rsidR="009336D6" w:rsidRDefault="009336D6" w:rsidP="009336D6">
      <w:pPr>
        <w:pStyle w:val="Paragraphedeliste"/>
        <w:ind w:left="1080"/>
      </w:pPr>
    </w:p>
    <w:p w14:paraId="41CE8D46" w14:textId="496534B6" w:rsidR="009336D6" w:rsidRPr="009336D6" w:rsidRDefault="009336D6" w:rsidP="009336D6">
      <w:pPr>
        <w:pStyle w:val="Paragraphedeliste"/>
        <w:numPr>
          <w:ilvl w:val="0"/>
          <w:numId w:val="29"/>
        </w:numPr>
        <w:rPr>
          <w:rFonts w:ascii="Garamond" w:hAnsi="Garamond"/>
        </w:rPr>
      </w:pPr>
      <w:r>
        <w:t xml:space="preserve">La figure ci-dessous </w:t>
      </w:r>
      <w:r w:rsidR="009B1D57">
        <w:t>présente</w:t>
      </w:r>
      <w:r>
        <w:t xml:space="preserve"> la liste des routeurs traversé, à savoir : [R0 ; R1 ; R2 ; R7] :</w:t>
      </w:r>
    </w:p>
    <w:p w14:paraId="13DB2F75" w14:textId="77777777" w:rsidR="009336D6" w:rsidRPr="009336D6" w:rsidRDefault="009336D6" w:rsidP="009336D6">
      <w:pPr>
        <w:pStyle w:val="Paragraphedeliste"/>
        <w:rPr>
          <w:rFonts w:ascii="Garamond" w:hAnsi="Garamond"/>
        </w:rPr>
      </w:pPr>
    </w:p>
    <w:p w14:paraId="093D6869" w14:textId="77777777" w:rsidR="009336D6" w:rsidRDefault="009336D6" w:rsidP="009336D6">
      <w:pPr>
        <w:pStyle w:val="Paragraphedeliste"/>
        <w:ind w:left="1080"/>
        <w:rPr>
          <w:rFonts w:ascii="Garamond" w:hAnsi="Garamond"/>
        </w:rPr>
      </w:pPr>
    </w:p>
    <w:p w14:paraId="67F41062" w14:textId="17202652" w:rsidR="00AF4DE1" w:rsidRDefault="00731965" w:rsidP="009B1D57">
      <w:pPr>
        <w:jc w:val="center"/>
        <w:rPr>
          <w:rFonts w:ascii="Garamond" w:hAnsi="Garamond"/>
        </w:rPr>
      </w:pPr>
      <w:r>
        <w:rPr>
          <w:noProof/>
        </w:rPr>
        <w:drawing>
          <wp:inline distT="0" distB="0" distL="0" distR="0" wp14:anchorId="476AD6F4" wp14:editId="06B397B2">
            <wp:extent cx="6120130" cy="742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742950"/>
                    </a:xfrm>
                    <a:prstGeom prst="rect">
                      <a:avLst/>
                    </a:prstGeom>
                  </pic:spPr>
                </pic:pic>
              </a:graphicData>
            </a:graphic>
          </wp:inline>
        </w:drawing>
      </w:r>
    </w:p>
    <w:p w14:paraId="5FA8A141" w14:textId="6BB9C79C" w:rsidR="0069174D" w:rsidRDefault="0069174D">
      <w:pPr>
        <w:suppressAutoHyphens w:val="0"/>
        <w:jc w:val="left"/>
        <w:rPr>
          <w:rFonts w:ascii="Garamond" w:hAnsi="Garamond"/>
        </w:rPr>
      </w:pPr>
      <w:r>
        <w:rPr>
          <w:rFonts w:ascii="Garamond" w:hAnsi="Garamond"/>
        </w:rPr>
        <w:br w:type="page"/>
      </w:r>
    </w:p>
    <w:p w14:paraId="512B98EB" w14:textId="77777777" w:rsidR="00AF4DE1" w:rsidRPr="00AF4DE1" w:rsidRDefault="00AF4DE1" w:rsidP="00AF4DE1">
      <w:pPr>
        <w:rPr>
          <w:rFonts w:ascii="Garamond" w:hAnsi="Garamond"/>
        </w:rPr>
      </w:pPr>
    </w:p>
    <w:p w14:paraId="546FFE74" w14:textId="495762A0" w:rsidR="00A358AF" w:rsidRDefault="00B4489C">
      <w:pPr>
        <w:pStyle w:val="Paragraphedeliste"/>
        <w:numPr>
          <w:ilvl w:val="1"/>
          <w:numId w:val="24"/>
        </w:numPr>
        <w:ind w:left="1179" w:hanging="612"/>
        <w:rPr>
          <w:rFonts w:ascii="Garamond" w:hAnsi="Garamond"/>
        </w:rPr>
      </w:pPr>
      <w:r w:rsidRPr="00ED40FE">
        <w:rPr>
          <w:rFonts w:ascii="Garamond" w:hAnsi="Garamond"/>
        </w:rPr>
        <w:t xml:space="preserve">Quel est, en nombre de </w:t>
      </w:r>
      <w:r w:rsidR="00F27549" w:rsidRPr="00ED40FE">
        <w:rPr>
          <w:rFonts w:ascii="Garamond" w:hAnsi="Garamond"/>
        </w:rPr>
        <w:t>sauts, le</w:t>
      </w:r>
      <w:r w:rsidRPr="00ED40FE">
        <w:rPr>
          <w:rFonts w:ascii="Garamond" w:hAnsi="Garamond"/>
        </w:rPr>
        <w:t xml:space="preserve"> chemin le plus cour</w:t>
      </w:r>
      <w:r w:rsidR="00102A39" w:rsidRPr="00ED40FE">
        <w:rPr>
          <w:rFonts w:ascii="Garamond" w:hAnsi="Garamond"/>
        </w:rPr>
        <w:t>t</w:t>
      </w:r>
      <w:r w:rsidRPr="00ED40FE">
        <w:rPr>
          <w:rFonts w:ascii="Garamond" w:hAnsi="Garamond"/>
        </w:rPr>
        <w:t xml:space="preserve"> entre PC1 et Serveur-BIC-MAC</w:t>
      </w:r>
      <w:r w:rsidR="00102A39" w:rsidRPr="002C7661">
        <w:t> </w:t>
      </w:r>
      <w:r w:rsidR="00102A39" w:rsidRPr="00ED40FE">
        <w:rPr>
          <w:rFonts w:ascii="Garamond" w:hAnsi="Garamond"/>
        </w:rPr>
        <w:t>?</w:t>
      </w:r>
      <w:r w:rsidRPr="00ED40FE">
        <w:rPr>
          <w:rFonts w:ascii="Garamond" w:hAnsi="Garamond"/>
        </w:rPr>
        <w:t xml:space="preserve"> Donner la liste des routeurs traversés.</w:t>
      </w:r>
    </w:p>
    <w:p w14:paraId="386F8245" w14:textId="72F1A978" w:rsidR="00BE450A" w:rsidRDefault="00BE450A" w:rsidP="00BE450A">
      <w:pPr>
        <w:rPr>
          <w:rFonts w:ascii="Garamond" w:hAnsi="Garamond"/>
        </w:rPr>
      </w:pPr>
    </w:p>
    <w:p w14:paraId="387BCE81" w14:textId="188A43AF" w:rsidR="00AF1F90" w:rsidRDefault="00BE450A" w:rsidP="00BE450A">
      <w:pPr>
        <w:pStyle w:val="Paragraphedeliste"/>
        <w:numPr>
          <w:ilvl w:val="0"/>
          <w:numId w:val="29"/>
        </w:numPr>
        <w:rPr>
          <w:rFonts w:ascii="Garamond" w:hAnsi="Garamond"/>
        </w:rPr>
      </w:pPr>
      <w:r>
        <w:rPr>
          <w:rFonts w:ascii="Garamond" w:hAnsi="Garamond"/>
        </w:rPr>
        <w:t>Cette question n’a pas vraiment de sens</w:t>
      </w:r>
      <w:r w:rsidR="00AF1F90">
        <w:rPr>
          <w:rFonts w:ascii="Garamond" w:hAnsi="Garamond"/>
        </w:rPr>
        <w:t xml:space="preserve">, de plus elle est mal </w:t>
      </w:r>
      <w:r w:rsidR="00C6001E">
        <w:rPr>
          <w:rFonts w:ascii="Garamond" w:hAnsi="Garamond"/>
        </w:rPr>
        <w:t>formulée</w:t>
      </w:r>
      <w:r>
        <w:rPr>
          <w:rFonts w:ascii="Garamond" w:hAnsi="Garamond"/>
        </w:rPr>
        <w:t>.</w:t>
      </w:r>
      <w:r w:rsidR="00AF1F90">
        <w:rPr>
          <w:rFonts w:ascii="Garamond" w:hAnsi="Garamond"/>
        </w:rPr>
        <w:t xml:space="preserve"> Il faudrait plus-</w:t>
      </w:r>
      <w:r w:rsidR="00C6001E">
        <w:rPr>
          <w:rFonts w:ascii="Garamond" w:hAnsi="Garamond"/>
        </w:rPr>
        <w:t>tôt</w:t>
      </w:r>
      <w:r w:rsidR="00AF1F90">
        <w:rPr>
          <w:rFonts w:ascii="Garamond" w:hAnsi="Garamond"/>
        </w:rPr>
        <w:t xml:space="preserve"> </w:t>
      </w:r>
      <w:r w:rsidR="00C6001E">
        <w:rPr>
          <w:rFonts w:ascii="Garamond" w:hAnsi="Garamond"/>
        </w:rPr>
        <w:t>dire</w:t>
      </w:r>
      <w:r w:rsidR="00AF1F90">
        <w:rPr>
          <w:rFonts w:ascii="Garamond" w:hAnsi="Garamond"/>
        </w:rPr>
        <w:t xml:space="preserve"> quel est le chemin avec le moins de latence.</w:t>
      </w:r>
      <w:r>
        <w:rPr>
          <w:rFonts w:ascii="Garamond" w:hAnsi="Garamond"/>
        </w:rPr>
        <w:t xml:space="preserve"> </w:t>
      </w:r>
    </w:p>
    <w:p w14:paraId="08558613" w14:textId="77777777" w:rsidR="0069174D" w:rsidRDefault="0069174D" w:rsidP="0069174D">
      <w:pPr>
        <w:pStyle w:val="Paragraphedeliste"/>
        <w:ind w:left="1080"/>
        <w:rPr>
          <w:rFonts w:ascii="Garamond" w:hAnsi="Garamond"/>
        </w:rPr>
      </w:pPr>
    </w:p>
    <w:p w14:paraId="3BFF44D9" w14:textId="4DBFCC43" w:rsidR="00BE450A" w:rsidRPr="0069174D" w:rsidRDefault="00AF1F90" w:rsidP="0069174D">
      <w:pPr>
        <w:pStyle w:val="Paragraphedeliste"/>
        <w:numPr>
          <w:ilvl w:val="0"/>
          <w:numId w:val="29"/>
        </w:numPr>
        <w:suppressAutoHyphens w:val="0"/>
        <w:jc w:val="left"/>
        <w:rPr>
          <w:rFonts w:ascii="Garamond" w:hAnsi="Garamond"/>
        </w:rPr>
      </w:pPr>
      <w:r w:rsidRPr="0069174D">
        <w:rPr>
          <w:rFonts w:ascii="Garamond" w:hAnsi="Garamond"/>
        </w:rPr>
        <w:t>L</w:t>
      </w:r>
      <w:r w:rsidR="00BE450A" w:rsidRPr="0069174D">
        <w:rPr>
          <w:rFonts w:ascii="Garamond" w:hAnsi="Garamond"/>
        </w:rPr>
        <w:t xml:space="preserve">a capture ci-dessous démontre que le nombre de saut minimum est de 3 car le TTL de base est de 128, il est ici de de 125 : </w:t>
      </w:r>
    </w:p>
    <w:p w14:paraId="3EB3E983" w14:textId="3A121BB2" w:rsidR="00906B1E" w:rsidRDefault="00906B1E" w:rsidP="00906B1E">
      <w:pPr>
        <w:rPr>
          <w:rFonts w:ascii="Garamond" w:hAnsi="Garamond"/>
        </w:rPr>
      </w:pPr>
    </w:p>
    <w:p w14:paraId="63BD42D8" w14:textId="3D27C591" w:rsidR="00906B1E" w:rsidRDefault="00906B1E" w:rsidP="00BE450A">
      <w:pPr>
        <w:jc w:val="center"/>
        <w:rPr>
          <w:rFonts w:ascii="Garamond" w:hAnsi="Garamond"/>
        </w:rPr>
      </w:pPr>
      <w:r>
        <w:rPr>
          <w:noProof/>
        </w:rPr>
        <w:drawing>
          <wp:inline distT="0" distB="0" distL="0" distR="0" wp14:anchorId="1560B644" wp14:editId="58147FC2">
            <wp:extent cx="3424507" cy="1597537"/>
            <wp:effectExtent l="0" t="0" r="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4"/>
                    <a:stretch>
                      <a:fillRect/>
                    </a:stretch>
                  </pic:blipFill>
                  <pic:spPr>
                    <a:xfrm>
                      <a:off x="0" y="0"/>
                      <a:ext cx="3436013" cy="1602905"/>
                    </a:xfrm>
                    <a:prstGeom prst="rect">
                      <a:avLst/>
                    </a:prstGeom>
                  </pic:spPr>
                </pic:pic>
              </a:graphicData>
            </a:graphic>
          </wp:inline>
        </w:drawing>
      </w:r>
    </w:p>
    <w:p w14:paraId="39D30DFD" w14:textId="77777777" w:rsidR="00AB53C2" w:rsidRDefault="00AB53C2" w:rsidP="00AB53C2">
      <w:pPr>
        <w:rPr>
          <w:rFonts w:ascii="Garamond" w:hAnsi="Garamond"/>
        </w:rPr>
      </w:pPr>
    </w:p>
    <w:p w14:paraId="1BF58D7B" w14:textId="3FF4E72B" w:rsidR="00BE450A" w:rsidRPr="00BE450A" w:rsidRDefault="00BE450A" w:rsidP="00BE450A">
      <w:pPr>
        <w:pStyle w:val="Paragraphedeliste"/>
        <w:numPr>
          <w:ilvl w:val="0"/>
          <w:numId w:val="29"/>
        </w:numPr>
        <w:jc w:val="left"/>
        <w:rPr>
          <w:rFonts w:ascii="Garamond" w:hAnsi="Garamond"/>
        </w:rPr>
      </w:pPr>
      <w:r>
        <w:rPr>
          <w:rFonts w:ascii="Garamond" w:hAnsi="Garamond"/>
        </w:rPr>
        <w:t xml:space="preserve">Cependant, le nombre de saut ne représente pas le chemin le plus cour. Le chemin le plus court ce matérialise par la bande passante disponible sur le chemin </w:t>
      </w:r>
      <w:r w:rsidR="00AF1F90">
        <w:rPr>
          <w:rFonts w:ascii="Garamond" w:hAnsi="Garamond"/>
        </w:rPr>
        <w:t>emprunté, ou bien le temps que prendra le routeur à traiter l’information. Pour connaitre le chemin le plus court, il faudrait disposer de certaines informations tel que la bande passante disponible sur chaque itinéraire.</w:t>
      </w:r>
    </w:p>
    <w:p w14:paraId="2DBEC400" w14:textId="6317DA2E" w:rsidR="00A358AF" w:rsidRDefault="00A358AF" w:rsidP="004F429B">
      <w:pPr>
        <w:jc w:val="center"/>
        <w:rPr>
          <w:rFonts w:ascii="Garamond" w:hAnsi="Garamond"/>
        </w:rPr>
      </w:pPr>
    </w:p>
    <w:p w14:paraId="60712328" w14:textId="4D030D2B" w:rsidR="00F8236A" w:rsidRPr="00F8236A" w:rsidRDefault="00F8236A" w:rsidP="00F8236A">
      <w:pPr>
        <w:pStyle w:val="Paragraphedeliste"/>
        <w:numPr>
          <w:ilvl w:val="0"/>
          <w:numId w:val="29"/>
        </w:numPr>
        <w:suppressAutoHyphens w:val="0"/>
        <w:jc w:val="left"/>
        <w:rPr>
          <w:rFonts w:ascii="Garamond" w:hAnsi="Garamond"/>
        </w:rPr>
      </w:pPr>
      <w:r>
        <w:rPr>
          <w:rFonts w:ascii="Garamond" w:hAnsi="Garamond"/>
        </w:rPr>
        <w:t>En somme, l</w:t>
      </w:r>
      <w:r w:rsidRPr="00F8236A">
        <w:rPr>
          <w:rFonts w:ascii="Garamond" w:hAnsi="Garamond"/>
        </w:rPr>
        <w:t>e chemin le plus court entre le PC et le serveur n'est pas toujours le plus efficace en termes d'utilisation du réseau</w:t>
      </w:r>
      <w:r>
        <w:rPr>
          <w:rFonts w:ascii="Garamond" w:hAnsi="Garamond"/>
        </w:rPr>
        <w:t>. En effet le</w:t>
      </w:r>
      <w:r w:rsidRPr="00F8236A">
        <w:rPr>
          <w:rFonts w:ascii="Garamond" w:hAnsi="Garamond"/>
        </w:rPr>
        <w:t xml:space="preserve"> choix du chemin dépend de plusieurs facteurs tels que la congestion du réseau, la qualité de service, la bande passante, la latence et la fiabilité des connexions.</w:t>
      </w:r>
      <w:r w:rsidR="00C139A1">
        <w:rPr>
          <w:rFonts w:ascii="Garamond" w:hAnsi="Garamond"/>
        </w:rPr>
        <w:t xml:space="preserve"> </w:t>
      </w:r>
      <w:r w:rsidR="00340F10">
        <w:rPr>
          <w:rFonts w:ascii="Garamond" w:hAnsi="Garamond"/>
        </w:rPr>
        <w:t>Car on</w:t>
      </w:r>
      <w:r w:rsidR="00C139A1">
        <w:rPr>
          <w:rFonts w:ascii="Garamond" w:hAnsi="Garamond"/>
        </w:rPr>
        <w:t xml:space="preserve"> peut avoir un chemin plus court mais avec plus de latence qu’n chemin plus long.</w:t>
      </w:r>
    </w:p>
    <w:p w14:paraId="2CFE2188" w14:textId="77777777" w:rsidR="00A12BBE" w:rsidRPr="002C7661" w:rsidRDefault="00A12BBE" w:rsidP="004F429B">
      <w:pPr>
        <w:jc w:val="center"/>
        <w:rPr>
          <w:rFonts w:ascii="Garamond" w:hAnsi="Garamond"/>
        </w:rPr>
      </w:pPr>
    </w:p>
    <w:p w14:paraId="1392C380" w14:textId="77777777" w:rsidR="00A358AF" w:rsidRPr="002C7661" w:rsidRDefault="00A358AF" w:rsidP="004F429B">
      <w:pPr>
        <w:rPr>
          <w:rFonts w:ascii="Garamond" w:hAnsi="Garamond"/>
        </w:rPr>
      </w:pPr>
    </w:p>
    <w:p w14:paraId="0062C5CB" w14:textId="398138D7" w:rsidR="005319D2" w:rsidRDefault="00A358AF">
      <w:pPr>
        <w:pStyle w:val="Paragraphedeliste"/>
        <w:numPr>
          <w:ilvl w:val="1"/>
          <w:numId w:val="24"/>
        </w:numPr>
        <w:ind w:left="1179" w:hanging="612"/>
        <w:rPr>
          <w:rFonts w:ascii="Garamond" w:hAnsi="Garamond"/>
        </w:rPr>
      </w:pPr>
      <w:r w:rsidRPr="002C7661">
        <w:rPr>
          <w:rFonts w:ascii="Garamond" w:hAnsi="Garamond"/>
        </w:rPr>
        <w:t xml:space="preserve">Quel est le cheminement </w:t>
      </w:r>
      <w:r w:rsidRPr="00ED40FE">
        <w:rPr>
          <w:rFonts w:ascii="Garamond" w:hAnsi="Garamond"/>
        </w:rPr>
        <w:t>effectif</w:t>
      </w:r>
      <w:r w:rsidRPr="002C7661">
        <w:rPr>
          <w:rFonts w:ascii="Garamond" w:hAnsi="Garamond"/>
        </w:rPr>
        <w:t xml:space="preserve"> d’un </w:t>
      </w:r>
      <w:r w:rsidR="00986F17" w:rsidRPr="00ED40FE">
        <w:rPr>
          <w:rFonts w:ascii="Garamond" w:hAnsi="Garamond"/>
        </w:rPr>
        <w:t>ping</w:t>
      </w:r>
      <w:r w:rsidRPr="002C7661">
        <w:rPr>
          <w:rFonts w:ascii="Garamond" w:hAnsi="Garamond"/>
        </w:rPr>
        <w:t xml:space="preserve"> aller et retour de PC1 vers Serveur-BIC-MAC</w:t>
      </w:r>
      <w:r w:rsidR="00102A39" w:rsidRPr="00ED40FE">
        <w:t> </w:t>
      </w:r>
      <w:r w:rsidRPr="002C7661">
        <w:rPr>
          <w:rFonts w:ascii="Garamond" w:hAnsi="Garamond"/>
        </w:rPr>
        <w:t>?</w:t>
      </w:r>
    </w:p>
    <w:p w14:paraId="2D6E752F" w14:textId="5C3EA2E0" w:rsidR="00D52DD0" w:rsidRDefault="00D52DD0" w:rsidP="00D52DD0">
      <w:pPr>
        <w:rPr>
          <w:rFonts w:ascii="Garamond" w:hAnsi="Garamond"/>
        </w:rPr>
      </w:pPr>
    </w:p>
    <w:p w14:paraId="69FB4D14" w14:textId="4446B23F" w:rsidR="00D52DD0" w:rsidRDefault="00D52DD0" w:rsidP="00D52DD0">
      <w:pPr>
        <w:pStyle w:val="Paragraphedeliste"/>
        <w:numPr>
          <w:ilvl w:val="3"/>
          <w:numId w:val="7"/>
        </w:numPr>
        <w:rPr>
          <w:rFonts w:ascii="Garamond" w:hAnsi="Garamond"/>
        </w:rPr>
      </w:pPr>
      <w:r>
        <w:rPr>
          <w:rFonts w:ascii="Garamond" w:hAnsi="Garamond"/>
        </w:rPr>
        <w:t xml:space="preserve">Le chemin qui correspond au ping de pc1 vers le serveur est le suivant : </w:t>
      </w:r>
    </w:p>
    <w:p w14:paraId="6E0D66F5" w14:textId="77777777" w:rsidR="00D52DD0" w:rsidRPr="00D52DD0" w:rsidRDefault="00D52DD0" w:rsidP="00D52DD0">
      <w:pPr>
        <w:pStyle w:val="Paragraphedeliste"/>
        <w:ind w:left="1440"/>
        <w:rPr>
          <w:rFonts w:ascii="Garamond" w:hAnsi="Garamond"/>
        </w:rPr>
      </w:pPr>
    </w:p>
    <w:p w14:paraId="684AAA60" w14:textId="6730E510" w:rsidR="005319D2" w:rsidRPr="00D52DD0" w:rsidRDefault="00A358AF" w:rsidP="00566035">
      <w:pPr>
        <w:pStyle w:val="Paragraphedeliste"/>
        <w:numPr>
          <w:ilvl w:val="0"/>
          <w:numId w:val="7"/>
        </w:numPr>
        <w:ind w:left="1134" w:hanging="357"/>
        <w:rPr>
          <w:rFonts w:ascii="Garamond" w:hAnsi="Garamond"/>
        </w:rPr>
      </w:pPr>
      <w:r w:rsidRPr="002C7661">
        <w:rPr>
          <w:rFonts w:ascii="Garamond" w:hAnsi="Garamond"/>
          <w:b/>
        </w:rPr>
        <w:t>PC1</w:t>
      </w:r>
      <w:r w:rsidRPr="002C7661">
        <w:rPr>
          <w:rFonts w:ascii="Garamond" w:hAnsi="Garamond"/>
        </w:rPr>
        <w:t xml:space="preserve"> &gt; Router0 &gt; R1 &gt; R2 &gt; R7 &gt; </w:t>
      </w:r>
      <w:r w:rsidRPr="002C7661">
        <w:rPr>
          <w:rFonts w:ascii="Garamond" w:hAnsi="Garamond"/>
          <w:b/>
        </w:rPr>
        <w:t>Serveur-BIC-MAC</w:t>
      </w:r>
      <w:r w:rsidRPr="002C7661">
        <w:rPr>
          <w:rFonts w:ascii="Garamond" w:hAnsi="Garamond"/>
        </w:rPr>
        <w:t xml:space="preserve"> &gt; R7 &gt; R2 &gt; R1 &gt; Router0 &gt; </w:t>
      </w:r>
      <w:r w:rsidRPr="002C7661">
        <w:rPr>
          <w:rFonts w:ascii="Garamond" w:hAnsi="Garamond"/>
          <w:b/>
        </w:rPr>
        <w:t>PC1</w:t>
      </w:r>
    </w:p>
    <w:p w14:paraId="59D09045" w14:textId="313B91C4" w:rsidR="00D52DD0" w:rsidRDefault="00D52DD0" w:rsidP="00D52DD0">
      <w:pPr>
        <w:pStyle w:val="Paragraphedeliste"/>
        <w:ind w:left="1134"/>
        <w:rPr>
          <w:rFonts w:ascii="Garamond" w:hAnsi="Garamond"/>
          <w:b/>
        </w:rPr>
      </w:pPr>
    </w:p>
    <w:p w14:paraId="5553D8DB" w14:textId="67E0CC17" w:rsidR="00D52DD0" w:rsidRPr="00546F4D" w:rsidRDefault="00D52DD0" w:rsidP="00D52DD0">
      <w:pPr>
        <w:pStyle w:val="Paragraphedeliste"/>
        <w:numPr>
          <w:ilvl w:val="3"/>
          <w:numId w:val="7"/>
        </w:numPr>
        <w:rPr>
          <w:rFonts w:ascii="Garamond" w:hAnsi="Garamond"/>
        </w:rPr>
      </w:pPr>
      <w:r>
        <w:rPr>
          <w:rFonts w:ascii="Garamond" w:hAnsi="Garamond"/>
          <w:b/>
        </w:rPr>
        <w:t>On peut collecter ces informations grâce à l’outil « tracert » qui nous fournit l’ip des interfaces des routeurs traversé</w:t>
      </w:r>
      <w:r w:rsidR="00546F4D">
        <w:rPr>
          <w:rFonts w:ascii="Garamond" w:hAnsi="Garamond"/>
          <w:b/>
        </w:rPr>
        <w:t> :</w:t>
      </w:r>
    </w:p>
    <w:p w14:paraId="36027A41" w14:textId="77777777" w:rsidR="00546F4D" w:rsidRPr="00546F4D" w:rsidRDefault="00546F4D" w:rsidP="00546F4D">
      <w:pPr>
        <w:pStyle w:val="Paragraphedeliste"/>
        <w:ind w:left="1440"/>
        <w:rPr>
          <w:rFonts w:ascii="Garamond" w:hAnsi="Garamond"/>
        </w:rPr>
      </w:pPr>
    </w:p>
    <w:p w14:paraId="1FA09629" w14:textId="1818D8AC" w:rsidR="00546F4D" w:rsidRDefault="00546F4D" w:rsidP="00546F4D">
      <w:pPr>
        <w:pStyle w:val="Paragraphedeliste"/>
        <w:ind w:left="1440"/>
        <w:rPr>
          <w:rFonts w:ascii="Garamond" w:hAnsi="Garamond"/>
        </w:rPr>
      </w:pPr>
      <w:r>
        <w:rPr>
          <w:noProof/>
        </w:rPr>
        <w:drawing>
          <wp:inline distT="0" distB="0" distL="0" distR="0" wp14:anchorId="54624542" wp14:editId="5907DE1A">
            <wp:extent cx="3876675" cy="1476375"/>
            <wp:effectExtent l="0" t="0" r="9525" b="9525"/>
            <wp:docPr id="37" name="Image 37" descr="Une image contenant texte, noir, Appareils électroniques,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noir, Appareils électroniques, écran&#10;&#10;Description générée automatiquement"/>
                    <pic:cNvPicPr/>
                  </pic:nvPicPr>
                  <pic:blipFill>
                    <a:blip r:embed="rId55"/>
                    <a:stretch>
                      <a:fillRect/>
                    </a:stretch>
                  </pic:blipFill>
                  <pic:spPr>
                    <a:xfrm>
                      <a:off x="0" y="0"/>
                      <a:ext cx="3876675" cy="1476375"/>
                    </a:xfrm>
                    <a:prstGeom prst="rect">
                      <a:avLst/>
                    </a:prstGeom>
                  </pic:spPr>
                </pic:pic>
              </a:graphicData>
            </a:graphic>
          </wp:inline>
        </w:drawing>
      </w:r>
    </w:p>
    <w:p w14:paraId="0C3CF5C9" w14:textId="19ADD572" w:rsidR="00546F4D" w:rsidRDefault="00546F4D">
      <w:pPr>
        <w:suppressAutoHyphens w:val="0"/>
        <w:jc w:val="left"/>
        <w:rPr>
          <w:rFonts w:ascii="Garamond" w:hAnsi="Garamond"/>
        </w:rPr>
      </w:pPr>
      <w:r>
        <w:rPr>
          <w:rFonts w:ascii="Garamond" w:hAnsi="Garamond"/>
        </w:rPr>
        <w:br w:type="page"/>
      </w:r>
    </w:p>
    <w:p w14:paraId="3CE23D72" w14:textId="77777777" w:rsidR="00546F4D" w:rsidRPr="002C7661" w:rsidRDefault="00546F4D" w:rsidP="00546F4D">
      <w:pPr>
        <w:pStyle w:val="Paragraphedeliste"/>
        <w:ind w:left="1440"/>
        <w:rPr>
          <w:rFonts w:ascii="Garamond" w:hAnsi="Garamond"/>
        </w:rPr>
      </w:pPr>
    </w:p>
    <w:p w14:paraId="6065B99B" w14:textId="77777777" w:rsidR="005319D2" w:rsidRPr="002C7661" w:rsidRDefault="005319D2" w:rsidP="004F429B">
      <w:pPr>
        <w:rPr>
          <w:rFonts w:ascii="Garamond" w:hAnsi="Garamond"/>
        </w:rPr>
      </w:pPr>
    </w:p>
    <w:p w14:paraId="398E58E2" w14:textId="77777777" w:rsidR="00A358AF" w:rsidRPr="002C7661" w:rsidRDefault="00A358AF" w:rsidP="00E56652">
      <w:pPr>
        <w:pStyle w:val="Titre2"/>
      </w:pPr>
      <w:bookmarkStart w:id="24" w:name="_Toc521053009"/>
      <w:bookmarkStart w:id="25" w:name="_Toc125304113"/>
      <w:r w:rsidRPr="002C7661">
        <w:t xml:space="preserve">Cas </w:t>
      </w:r>
      <w:r w:rsidR="00383F37" w:rsidRPr="002C7661">
        <w:t>BETA</w:t>
      </w:r>
      <w:bookmarkEnd w:id="24"/>
      <w:bookmarkEnd w:id="25"/>
    </w:p>
    <w:p w14:paraId="24F4AD52" w14:textId="77777777" w:rsidR="006B2A1A" w:rsidRPr="002C7661" w:rsidRDefault="006B2A1A" w:rsidP="004F429B">
      <w:pPr>
        <w:rPr>
          <w:rFonts w:ascii="Garamond" w:hAnsi="Garamond"/>
          <w:lang w:val="x-none"/>
        </w:rPr>
      </w:pPr>
    </w:p>
    <w:p w14:paraId="59A9E6BF" w14:textId="77777777" w:rsidR="00A358AF" w:rsidRPr="002C7661" w:rsidRDefault="00A358AF" w:rsidP="00DF4FD8">
      <w:pPr>
        <w:pStyle w:val="Titre3"/>
      </w:pPr>
      <w:bookmarkStart w:id="26" w:name="_Toc521053010"/>
      <w:bookmarkStart w:id="27" w:name="_Toc125304114"/>
      <w:r w:rsidRPr="002C7661">
        <w:t>Présentation du cas</w:t>
      </w:r>
      <w:bookmarkEnd w:id="26"/>
      <w:bookmarkEnd w:id="27"/>
    </w:p>
    <w:p w14:paraId="149CFC37" w14:textId="71587A27" w:rsidR="00A358AF" w:rsidRDefault="00A358AF" w:rsidP="004F429B">
      <w:pPr>
        <w:rPr>
          <w:rFonts w:ascii="Garamond" w:hAnsi="Garamond"/>
        </w:rPr>
      </w:pPr>
    </w:p>
    <w:p w14:paraId="4DCEAC4F" w14:textId="77777777" w:rsidR="00124EC6" w:rsidRPr="002C7661" w:rsidRDefault="00124EC6" w:rsidP="004F429B">
      <w:pPr>
        <w:rPr>
          <w:rFonts w:ascii="Garamond" w:hAnsi="Garamond"/>
        </w:rPr>
      </w:pPr>
    </w:p>
    <w:p w14:paraId="25EAAD65" w14:textId="77777777" w:rsidR="00A358AF" w:rsidRPr="002C7661" w:rsidRDefault="00A358AF" w:rsidP="004F429B">
      <w:pPr>
        <w:jc w:val="center"/>
        <w:rPr>
          <w:rFonts w:ascii="Garamond" w:hAnsi="Garamond"/>
        </w:rPr>
      </w:pPr>
      <w:r w:rsidRPr="002C7661">
        <w:rPr>
          <w:rFonts w:ascii="Garamond" w:hAnsi="Garamond"/>
          <w:noProof/>
          <w:lang w:eastAsia="fr-FR"/>
        </w:rPr>
        <w:drawing>
          <wp:inline distT="0" distB="0" distL="0" distR="0" wp14:anchorId="4791099D" wp14:editId="6EFF4925">
            <wp:extent cx="3880030" cy="2964013"/>
            <wp:effectExtent l="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3960918" cy="3025805"/>
                    </a:xfrm>
                    <a:prstGeom prst="rect">
                      <a:avLst/>
                    </a:prstGeom>
                    <a:noFill/>
                    <a:ln w="9525">
                      <a:noFill/>
                      <a:miter lim="800000"/>
                      <a:headEnd/>
                      <a:tailEnd/>
                    </a:ln>
                  </pic:spPr>
                </pic:pic>
              </a:graphicData>
            </a:graphic>
          </wp:inline>
        </w:drawing>
      </w:r>
    </w:p>
    <w:p w14:paraId="370AC160" w14:textId="77777777" w:rsidR="00A358AF" w:rsidRPr="002C7661" w:rsidRDefault="00A358AF" w:rsidP="004F429B">
      <w:pPr>
        <w:rPr>
          <w:rFonts w:ascii="Garamond" w:hAnsi="Garamond"/>
        </w:rPr>
      </w:pPr>
    </w:p>
    <w:p w14:paraId="32A956DE" w14:textId="77777777" w:rsidR="00A358AF" w:rsidRPr="002C7661" w:rsidRDefault="00A358AF" w:rsidP="00212735">
      <w:pPr>
        <w:ind w:firstLine="709"/>
        <w:rPr>
          <w:rFonts w:ascii="Garamond" w:hAnsi="Garamond"/>
        </w:rPr>
      </w:pPr>
      <w:r w:rsidRPr="002C7661">
        <w:rPr>
          <w:rFonts w:ascii="Garamond" w:hAnsi="Garamond"/>
        </w:rPr>
        <w:t>On souhaite comprendre la valeur du TTL.</w:t>
      </w:r>
    </w:p>
    <w:p w14:paraId="25765812" w14:textId="77777777" w:rsidR="00A358AF" w:rsidRPr="002C7661" w:rsidRDefault="00A358AF" w:rsidP="004F429B">
      <w:pPr>
        <w:rPr>
          <w:rFonts w:ascii="Garamond" w:hAnsi="Garamond"/>
        </w:rPr>
      </w:pPr>
    </w:p>
    <w:p w14:paraId="481D60B6" w14:textId="6A532D37" w:rsidR="00A358AF" w:rsidRDefault="00A358AF" w:rsidP="00212735">
      <w:pPr>
        <w:ind w:firstLine="709"/>
        <w:rPr>
          <w:rFonts w:ascii="Garamond" w:hAnsi="Garamond"/>
        </w:rPr>
      </w:pPr>
      <w:r w:rsidRPr="002C7661">
        <w:rPr>
          <w:rFonts w:ascii="Garamond" w:hAnsi="Garamond"/>
        </w:rPr>
        <w:t>Vous disposez du fichier Packet</w:t>
      </w:r>
      <w:r w:rsidR="00A40957" w:rsidRPr="002C7661">
        <w:rPr>
          <w:rFonts w:ascii="Garamond" w:hAnsi="Garamond"/>
        </w:rPr>
        <w:t xml:space="preserve"> </w:t>
      </w:r>
      <w:r w:rsidRPr="002C7661">
        <w:rPr>
          <w:rFonts w:ascii="Garamond" w:hAnsi="Garamond"/>
        </w:rPr>
        <w:t xml:space="preserve">Tracer correspondant à la maquette complète à laquelle sont intégrés PC1 et BIC-MAC. </w:t>
      </w:r>
      <w:r w:rsidR="00637476">
        <w:rPr>
          <w:rFonts w:ascii="Garamond" w:hAnsi="Garamond"/>
        </w:rPr>
        <w:t>(</w:t>
      </w:r>
      <w:hyperlink r:id="rId57" w:history="1">
        <w:r w:rsidR="00637476" w:rsidRPr="00637476">
          <w:rPr>
            <w:rStyle w:val="Lienhypertexte"/>
            <w:rFonts w:ascii="Garamond" w:hAnsi="Garamond"/>
          </w:rPr>
          <w:t>Bloc2_sem2_Atelier_08_routage-BETA.pkt</w:t>
        </w:r>
      </w:hyperlink>
      <w:r w:rsidR="00637476">
        <w:rPr>
          <w:rFonts w:ascii="Garamond" w:hAnsi="Garamond"/>
        </w:rPr>
        <w:t>)</w:t>
      </w:r>
    </w:p>
    <w:p w14:paraId="13FA8B59" w14:textId="77777777" w:rsidR="00624A37" w:rsidRPr="002C7661" w:rsidRDefault="00624A37" w:rsidP="00212735">
      <w:pPr>
        <w:ind w:firstLine="709"/>
        <w:rPr>
          <w:rFonts w:ascii="Garamond" w:hAnsi="Garamond"/>
        </w:rPr>
      </w:pPr>
    </w:p>
    <w:p w14:paraId="4AB05757" w14:textId="77777777" w:rsidR="00A358AF" w:rsidRPr="002C7661" w:rsidRDefault="00A358AF" w:rsidP="00DF4FD8">
      <w:pPr>
        <w:pStyle w:val="Titre3"/>
      </w:pPr>
      <w:bookmarkStart w:id="28" w:name="_Toc521053011"/>
      <w:bookmarkStart w:id="29" w:name="_Toc125304115"/>
      <w:r w:rsidRPr="002C7661">
        <w:t>Répondre aux questions</w:t>
      </w:r>
      <w:bookmarkEnd w:id="28"/>
      <w:bookmarkEnd w:id="29"/>
    </w:p>
    <w:p w14:paraId="6A137C32" w14:textId="77777777" w:rsidR="00A358AF" w:rsidRPr="002C7661" w:rsidRDefault="00A358AF" w:rsidP="004F429B">
      <w:pPr>
        <w:rPr>
          <w:rFonts w:ascii="Garamond" w:hAnsi="Garamond"/>
        </w:rPr>
      </w:pPr>
    </w:p>
    <w:p w14:paraId="089070F8" w14:textId="15F2D9F4" w:rsidR="00A358AF" w:rsidRDefault="00A358AF">
      <w:pPr>
        <w:pStyle w:val="Paragraphedeliste"/>
        <w:numPr>
          <w:ilvl w:val="1"/>
          <w:numId w:val="25"/>
        </w:numPr>
        <w:ind w:left="1037" w:hanging="328"/>
        <w:rPr>
          <w:rFonts w:ascii="Garamond" w:hAnsi="Garamond"/>
        </w:rPr>
      </w:pPr>
      <w:r w:rsidRPr="002C7661">
        <w:rPr>
          <w:rFonts w:ascii="Garamond" w:hAnsi="Garamond"/>
        </w:rPr>
        <w:t>Sélectionner la réponse correcte parmi les suivantes :</w:t>
      </w:r>
    </w:p>
    <w:p w14:paraId="20A01B37" w14:textId="3940E1F3" w:rsidR="00291044" w:rsidRDefault="00291044" w:rsidP="00291044">
      <w:pPr>
        <w:pStyle w:val="Paragraphedeliste"/>
        <w:ind w:left="1037"/>
        <w:rPr>
          <w:rFonts w:ascii="Garamond" w:hAnsi="Garamond"/>
        </w:rPr>
      </w:pPr>
    </w:p>
    <w:p w14:paraId="0929005F" w14:textId="100C1F1F" w:rsidR="00291044" w:rsidRDefault="00291044" w:rsidP="00291044">
      <w:pPr>
        <w:pStyle w:val="Paragraphedeliste"/>
        <w:numPr>
          <w:ilvl w:val="3"/>
          <w:numId w:val="7"/>
        </w:numPr>
        <w:rPr>
          <w:rFonts w:ascii="Garamond" w:hAnsi="Garamond"/>
        </w:rPr>
      </w:pPr>
      <w:r>
        <w:rPr>
          <w:rFonts w:ascii="Garamond" w:hAnsi="Garamond"/>
        </w:rPr>
        <w:t xml:space="preserve">L’affirmation exact est </w:t>
      </w:r>
      <w:r w:rsidR="008C186C">
        <w:rPr>
          <w:rFonts w:ascii="Garamond" w:hAnsi="Garamond"/>
        </w:rPr>
        <w:t>la suivante</w:t>
      </w:r>
      <w:r>
        <w:rPr>
          <w:rFonts w:ascii="Garamond" w:hAnsi="Garamond"/>
        </w:rPr>
        <w:t> :</w:t>
      </w:r>
    </w:p>
    <w:p w14:paraId="1551274B" w14:textId="77777777" w:rsidR="00291044" w:rsidRPr="002C7661" w:rsidRDefault="00291044" w:rsidP="00291044">
      <w:pPr>
        <w:pStyle w:val="Paragraphedeliste"/>
        <w:ind w:left="1440"/>
        <w:rPr>
          <w:rFonts w:ascii="Garamond" w:hAnsi="Garamond"/>
        </w:rPr>
      </w:pPr>
    </w:p>
    <w:p w14:paraId="02852AB4" w14:textId="610B1961" w:rsidR="00A358AF" w:rsidRPr="002C7661" w:rsidRDefault="00A358AF" w:rsidP="00566035">
      <w:pPr>
        <w:pStyle w:val="Paragraphedeliste"/>
        <w:numPr>
          <w:ilvl w:val="0"/>
          <w:numId w:val="7"/>
        </w:numPr>
        <w:ind w:left="1134" w:hanging="357"/>
        <w:rPr>
          <w:rFonts w:ascii="Garamond" w:hAnsi="Garamond"/>
        </w:rPr>
      </w:pPr>
      <w:r w:rsidRPr="002C7661">
        <w:rPr>
          <w:rFonts w:ascii="Garamond" w:hAnsi="Garamond"/>
        </w:rPr>
        <w:t>La valeur du TTL indique que le paquet a traversé 5</w:t>
      </w:r>
      <w:r w:rsidR="00CF1398">
        <w:rPr>
          <w:rFonts w:ascii="Garamond" w:hAnsi="Garamond"/>
        </w:rPr>
        <w:t> </w:t>
      </w:r>
      <w:r w:rsidRPr="002C7661">
        <w:rPr>
          <w:rFonts w:ascii="Garamond" w:hAnsi="Garamond"/>
        </w:rPr>
        <w:t>routeurs pour atteindre sa destination</w:t>
      </w:r>
    </w:p>
    <w:p w14:paraId="49C3E55A" w14:textId="3C12A734" w:rsidR="00A358AF" w:rsidRDefault="00A358AF" w:rsidP="00291044">
      <w:pPr>
        <w:pStyle w:val="Paragraphedeliste"/>
        <w:ind w:left="1134"/>
        <w:rPr>
          <w:rFonts w:ascii="Garamond" w:hAnsi="Garamond"/>
        </w:rPr>
      </w:pPr>
    </w:p>
    <w:p w14:paraId="32A53F8C" w14:textId="0D179A12" w:rsidR="008C186C" w:rsidRPr="002C7661" w:rsidRDefault="008C186C" w:rsidP="008C186C">
      <w:pPr>
        <w:pStyle w:val="Paragraphedeliste"/>
        <w:numPr>
          <w:ilvl w:val="3"/>
          <w:numId w:val="7"/>
        </w:numPr>
        <w:rPr>
          <w:rFonts w:ascii="Garamond" w:hAnsi="Garamond"/>
        </w:rPr>
      </w:pPr>
      <w:r>
        <w:rPr>
          <w:rFonts w:ascii="Garamond" w:hAnsi="Garamond"/>
        </w:rPr>
        <w:t xml:space="preserve">En effet dans la </w:t>
      </w:r>
      <w:r w:rsidRPr="008C186C">
        <w:rPr>
          <w:rFonts w:ascii="Garamond" w:hAnsi="Garamond"/>
        </w:rPr>
        <w:t>commande ping, le TTL (Time to Live) est un paramètre qui spécifie le nombre maximum de routeurs (ou "sauts") que les paquets ICMP (Internet Control Message Protocol) peuvent traverser avant d'être abandonnés.</w:t>
      </w:r>
      <w:r>
        <w:rPr>
          <w:rFonts w:ascii="Garamond" w:hAnsi="Garamond"/>
        </w:rPr>
        <w:t xml:space="preserve"> Le </w:t>
      </w:r>
      <w:r w:rsidR="00E61DE7">
        <w:rPr>
          <w:rFonts w:ascii="Garamond" w:hAnsi="Garamond"/>
        </w:rPr>
        <w:t>TTL est</w:t>
      </w:r>
      <w:r>
        <w:rPr>
          <w:rFonts w:ascii="Garamond" w:hAnsi="Garamond"/>
        </w:rPr>
        <w:t xml:space="preserve"> définit avec une valeur par défaut de 128. Ici on peut voir que le TTL est de 123 donc 128-123 = 5.</w:t>
      </w:r>
    </w:p>
    <w:p w14:paraId="70872659" w14:textId="273C9916" w:rsidR="008C186C" w:rsidRDefault="008C186C">
      <w:pPr>
        <w:suppressAutoHyphens w:val="0"/>
        <w:jc w:val="left"/>
        <w:rPr>
          <w:rFonts w:ascii="Garamond" w:hAnsi="Garamond"/>
        </w:rPr>
      </w:pPr>
      <w:r>
        <w:rPr>
          <w:rFonts w:ascii="Garamond" w:hAnsi="Garamond"/>
        </w:rPr>
        <w:br w:type="page"/>
      </w:r>
    </w:p>
    <w:p w14:paraId="5AC99D9C" w14:textId="77777777" w:rsidR="00A358AF" w:rsidRPr="002C7661" w:rsidRDefault="00A358AF" w:rsidP="004F429B">
      <w:pPr>
        <w:rPr>
          <w:rFonts w:ascii="Garamond" w:hAnsi="Garamond"/>
        </w:rPr>
      </w:pPr>
    </w:p>
    <w:p w14:paraId="0BD71182" w14:textId="3D6BF436" w:rsidR="00A358AF" w:rsidRDefault="00A358AF">
      <w:pPr>
        <w:pStyle w:val="Paragraphedeliste"/>
        <w:numPr>
          <w:ilvl w:val="1"/>
          <w:numId w:val="25"/>
        </w:numPr>
        <w:ind w:left="1037" w:hanging="328"/>
        <w:rPr>
          <w:rFonts w:ascii="Garamond" w:hAnsi="Garamond"/>
        </w:rPr>
      </w:pPr>
      <w:r w:rsidRPr="002C7661">
        <w:rPr>
          <w:rFonts w:ascii="Garamond" w:hAnsi="Garamond"/>
        </w:rPr>
        <w:t>Sélectionne</w:t>
      </w:r>
      <w:r w:rsidR="00AB0546" w:rsidRPr="002C7661">
        <w:rPr>
          <w:rFonts w:ascii="Garamond" w:hAnsi="Garamond"/>
        </w:rPr>
        <w:t>z</w:t>
      </w:r>
      <w:r w:rsidRPr="002C7661">
        <w:rPr>
          <w:rFonts w:ascii="Garamond" w:hAnsi="Garamond"/>
        </w:rPr>
        <w:t xml:space="preserve"> la réponse correcte parmi les suivantes :</w:t>
      </w:r>
    </w:p>
    <w:p w14:paraId="718489B1" w14:textId="67E4AFCA" w:rsidR="00E61DE7" w:rsidRDefault="00E61DE7" w:rsidP="00E61DE7">
      <w:pPr>
        <w:rPr>
          <w:rFonts w:ascii="Garamond" w:hAnsi="Garamond"/>
        </w:rPr>
      </w:pPr>
    </w:p>
    <w:p w14:paraId="4B38C0FB" w14:textId="57027BDA" w:rsidR="00E61DE7" w:rsidRDefault="00E61DE7" w:rsidP="00E61DE7">
      <w:pPr>
        <w:pStyle w:val="Paragraphedeliste"/>
        <w:numPr>
          <w:ilvl w:val="3"/>
          <w:numId w:val="7"/>
        </w:numPr>
        <w:rPr>
          <w:rFonts w:ascii="Garamond" w:hAnsi="Garamond"/>
        </w:rPr>
      </w:pPr>
      <w:r>
        <w:rPr>
          <w:rFonts w:ascii="Garamond" w:hAnsi="Garamond"/>
        </w:rPr>
        <w:t xml:space="preserve">L’affirmation correcte est la suivante : </w:t>
      </w:r>
    </w:p>
    <w:p w14:paraId="15562DBE" w14:textId="77777777" w:rsidR="00E61DE7" w:rsidRPr="00E61DE7" w:rsidRDefault="00E61DE7" w:rsidP="00E61DE7">
      <w:pPr>
        <w:pStyle w:val="Paragraphedeliste"/>
        <w:ind w:left="1440"/>
        <w:rPr>
          <w:rFonts w:ascii="Garamond" w:hAnsi="Garamond"/>
        </w:rPr>
      </w:pPr>
    </w:p>
    <w:p w14:paraId="7D163114" w14:textId="245EBDE4" w:rsidR="00A358AF" w:rsidRDefault="00A358AF" w:rsidP="00566035">
      <w:pPr>
        <w:pStyle w:val="Paragraphedeliste"/>
        <w:numPr>
          <w:ilvl w:val="0"/>
          <w:numId w:val="7"/>
        </w:numPr>
        <w:ind w:left="1134" w:hanging="357"/>
        <w:rPr>
          <w:rFonts w:ascii="Garamond" w:hAnsi="Garamond"/>
        </w:rPr>
      </w:pPr>
      <w:r w:rsidRPr="002C7661">
        <w:rPr>
          <w:rFonts w:ascii="Garamond" w:hAnsi="Garamond"/>
        </w:rPr>
        <w:t xml:space="preserve">La valeur du TTL correspond à </w:t>
      </w:r>
      <w:r w:rsidR="00986F17" w:rsidRPr="002C7661">
        <w:rPr>
          <w:rFonts w:ascii="Garamond" w:hAnsi="Garamond"/>
          <w:i/>
        </w:rPr>
        <w:t>l</w:t>
      </w:r>
      <w:r w:rsidR="00102A39" w:rsidRPr="002C7661">
        <w:rPr>
          <w:rFonts w:ascii="Garamond" w:hAnsi="Garamond"/>
          <w:i/>
        </w:rPr>
        <w:t>’</w:t>
      </w:r>
      <w:r w:rsidR="00986F17" w:rsidRPr="002C7661">
        <w:rPr>
          <w:rFonts w:ascii="Garamond" w:hAnsi="Garamond"/>
          <w:i/>
        </w:rPr>
        <w:t>echo response</w:t>
      </w:r>
      <w:r w:rsidRPr="002C7661">
        <w:rPr>
          <w:rFonts w:ascii="Garamond" w:hAnsi="Garamond"/>
        </w:rPr>
        <w:t xml:space="preserve"> (le retour)</w:t>
      </w:r>
    </w:p>
    <w:p w14:paraId="61A79DC8" w14:textId="66C969F2" w:rsidR="00282B24" w:rsidRDefault="00282B24" w:rsidP="00282B24">
      <w:pPr>
        <w:pStyle w:val="Paragraphedeliste"/>
        <w:ind w:left="1134"/>
        <w:rPr>
          <w:rFonts w:ascii="Garamond" w:hAnsi="Garamond"/>
        </w:rPr>
      </w:pPr>
    </w:p>
    <w:p w14:paraId="2A535A22" w14:textId="77777777" w:rsidR="00282B24" w:rsidRPr="00282B24" w:rsidRDefault="00282B24" w:rsidP="00282B24">
      <w:pPr>
        <w:pStyle w:val="Paragraphedeliste"/>
        <w:numPr>
          <w:ilvl w:val="3"/>
          <w:numId w:val="7"/>
        </w:numPr>
        <w:rPr>
          <w:rFonts w:ascii="Garamond" w:hAnsi="Garamond"/>
        </w:rPr>
      </w:pPr>
      <w:r w:rsidRPr="00282B24">
        <w:rPr>
          <w:rFonts w:ascii="Garamond" w:hAnsi="Garamond"/>
        </w:rPr>
        <w:t>Lorsque l'echo request est envoyé avec un TTL initial, chaque routeur sur le chemin de l'aller décrémente la valeur du TTL de 1 avant de transmettre le paquet au routeur suivant. Si le TTL atteint 0, le routeur abandonne le paquet et renvoie un message d'erreur à l'émetteur.</w:t>
      </w:r>
    </w:p>
    <w:p w14:paraId="5AB5A47D" w14:textId="77777777" w:rsidR="00282B24" w:rsidRPr="00282B24" w:rsidRDefault="00282B24" w:rsidP="00282B24">
      <w:pPr>
        <w:pStyle w:val="Paragraphedeliste"/>
        <w:ind w:left="1440"/>
        <w:rPr>
          <w:rFonts w:ascii="Garamond" w:hAnsi="Garamond"/>
        </w:rPr>
      </w:pPr>
    </w:p>
    <w:p w14:paraId="57F2520A" w14:textId="05743CF6" w:rsidR="00282B24" w:rsidRPr="002C7661" w:rsidRDefault="00282B24" w:rsidP="00282B24">
      <w:pPr>
        <w:pStyle w:val="Paragraphedeliste"/>
        <w:numPr>
          <w:ilvl w:val="3"/>
          <w:numId w:val="7"/>
        </w:numPr>
        <w:rPr>
          <w:rFonts w:ascii="Garamond" w:hAnsi="Garamond"/>
        </w:rPr>
      </w:pPr>
      <w:r w:rsidRPr="00282B24">
        <w:rPr>
          <w:rFonts w:ascii="Garamond" w:hAnsi="Garamond"/>
        </w:rPr>
        <w:t>Lorsque l'echo request atteint la destination finale, celle-ci répond en générant une echo response qui inclut un champ de TTL. La valeur de ce champ de TTL dans l'echo response correspond au nombre de sauts que le paquet a effectués pour atteindre la destination finale et revenir.</w:t>
      </w:r>
    </w:p>
    <w:p w14:paraId="386B01AA" w14:textId="77777777" w:rsidR="00A358AF" w:rsidRPr="002C7661" w:rsidRDefault="00A358AF" w:rsidP="004F429B">
      <w:pPr>
        <w:rPr>
          <w:rFonts w:ascii="Garamond" w:hAnsi="Garamond"/>
        </w:rPr>
      </w:pPr>
    </w:p>
    <w:p w14:paraId="7C2BAFB2" w14:textId="77777777" w:rsidR="00A358AF" w:rsidRPr="002C7661" w:rsidRDefault="00A358AF" w:rsidP="00212735">
      <w:pPr>
        <w:ind w:firstLine="709"/>
        <w:jc w:val="left"/>
        <w:rPr>
          <w:rFonts w:ascii="Garamond" w:hAnsi="Garamond"/>
        </w:rPr>
      </w:pPr>
      <w:r w:rsidRPr="002C7661">
        <w:rPr>
          <w:rFonts w:ascii="Garamond" w:hAnsi="Garamond"/>
        </w:rPr>
        <w:t>La question</w:t>
      </w:r>
      <w:r w:rsidR="00102A39" w:rsidRPr="002C7661">
        <w:rPr>
          <w:rFonts w:ascii="Garamond" w:hAnsi="Garamond"/>
        </w:rPr>
        <w:t> </w:t>
      </w:r>
      <w:r w:rsidRPr="002C7661">
        <w:rPr>
          <w:rFonts w:ascii="Garamond" w:hAnsi="Garamond"/>
        </w:rPr>
        <w:t>3 peut vous aider à répondre à la question</w:t>
      </w:r>
      <w:r w:rsidR="00102A39" w:rsidRPr="002C7661">
        <w:rPr>
          <w:rFonts w:ascii="Garamond" w:hAnsi="Garamond"/>
        </w:rPr>
        <w:t> </w:t>
      </w:r>
      <w:r w:rsidRPr="002C7661">
        <w:rPr>
          <w:rFonts w:ascii="Garamond" w:hAnsi="Garamond"/>
        </w:rPr>
        <w:t>2 si vous manquez de certitudes.</w:t>
      </w:r>
    </w:p>
    <w:p w14:paraId="330030CF" w14:textId="77777777" w:rsidR="00A358AF" w:rsidRPr="002C7661" w:rsidRDefault="00A358AF" w:rsidP="004F429B">
      <w:pPr>
        <w:jc w:val="left"/>
        <w:rPr>
          <w:rFonts w:ascii="Garamond" w:hAnsi="Garamond"/>
        </w:rPr>
      </w:pPr>
    </w:p>
    <w:p w14:paraId="295D3377" w14:textId="0EA391CF" w:rsidR="00A358AF" w:rsidRDefault="00A358AF">
      <w:pPr>
        <w:pStyle w:val="Paragraphedeliste"/>
        <w:numPr>
          <w:ilvl w:val="1"/>
          <w:numId w:val="25"/>
        </w:numPr>
        <w:ind w:left="1037" w:hanging="328"/>
        <w:rPr>
          <w:rFonts w:ascii="Garamond" w:hAnsi="Garamond"/>
        </w:rPr>
      </w:pPr>
      <w:r w:rsidRPr="002C7661">
        <w:rPr>
          <w:rFonts w:ascii="Garamond" w:hAnsi="Garamond"/>
        </w:rPr>
        <w:t>Quels routeurs sont traversés [à l’aller] lorsque PC1 (repéré en vert sur la maquette) tente de joindre Serveur-BIC-MAC (repér</w:t>
      </w:r>
      <w:r w:rsidR="00FF5485" w:rsidRPr="002C7661">
        <w:rPr>
          <w:rFonts w:ascii="Garamond" w:hAnsi="Garamond"/>
        </w:rPr>
        <w:t>é</w:t>
      </w:r>
      <w:r w:rsidRPr="002C7661">
        <w:rPr>
          <w:rFonts w:ascii="Garamond" w:hAnsi="Garamond"/>
        </w:rPr>
        <w:t xml:space="preserve"> en rouge sur la maquette)</w:t>
      </w:r>
      <w:r w:rsidR="00102A39" w:rsidRPr="00ED40FE">
        <w:t> </w:t>
      </w:r>
      <w:r w:rsidRPr="002C7661">
        <w:rPr>
          <w:rFonts w:ascii="Garamond" w:hAnsi="Garamond"/>
        </w:rPr>
        <w:t>?</w:t>
      </w:r>
    </w:p>
    <w:p w14:paraId="341D7DF4" w14:textId="4E3917BC" w:rsidR="00D57B14" w:rsidRDefault="00D57B14" w:rsidP="00D57B14">
      <w:pPr>
        <w:pStyle w:val="Paragraphedeliste"/>
        <w:ind w:left="2098"/>
        <w:rPr>
          <w:rFonts w:ascii="Garamond" w:hAnsi="Garamond"/>
        </w:rPr>
      </w:pPr>
    </w:p>
    <w:p w14:paraId="7F505332" w14:textId="7D0277B8" w:rsidR="00D57B14" w:rsidRPr="002C7661" w:rsidRDefault="00D57B14" w:rsidP="00D57B14">
      <w:pPr>
        <w:pStyle w:val="Paragraphedeliste"/>
        <w:numPr>
          <w:ilvl w:val="3"/>
          <w:numId w:val="6"/>
        </w:numPr>
        <w:rPr>
          <w:rFonts w:ascii="Garamond" w:hAnsi="Garamond"/>
        </w:rPr>
      </w:pPr>
      <w:r>
        <w:rPr>
          <w:rFonts w:ascii="Garamond" w:hAnsi="Garamond"/>
        </w:rPr>
        <w:t xml:space="preserve">Les routeurs traversés l’ord du ping de PC1 vers le serveur sont les suivants : </w:t>
      </w:r>
    </w:p>
    <w:p w14:paraId="778C33E5" w14:textId="51E4474D" w:rsidR="00A358AF" w:rsidRPr="002C7661" w:rsidRDefault="00A358AF" w:rsidP="00D57B14">
      <w:pPr>
        <w:pStyle w:val="Paragraphedeliste"/>
        <w:numPr>
          <w:ilvl w:val="0"/>
          <w:numId w:val="30"/>
        </w:numPr>
        <w:rPr>
          <w:rFonts w:ascii="Garamond" w:hAnsi="Garamond"/>
        </w:rPr>
      </w:pPr>
      <w:r w:rsidRPr="002C7661">
        <w:rPr>
          <w:rFonts w:ascii="Garamond" w:hAnsi="Garamond"/>
        </w:rPr>
        <w:t>R0</w:t>
      </w:r>
    </w:p>
    <w:p w14:paraId="58AFC5F6" w14:textId="7990AF57" w:rsidR="00A358AF" w:rsidRPr="00D57B14" w:rsidRDefault="00A358AF" w:rsidP="00D57B14">
      <w:pPr>
        <w:pStyle w:val="Paragraphedeliste"/>
        <w:numPr>
          <w:ilvl w:val="0"/>
          <w:numId w:val="30"/>
        </w:numPr>
        <w:rPr>
          <w:rFonts w:ascii="Garamond" w:hAnsi="Garamond"/>
        </w:rPr>
      </w:pPr>
      <w:r w:rsidRPr="00D57B14">
        <w:rPr>
          <w:rFonts w:ascii="Garamond" w:hAnsi="Garamond"/>
        </w:rPr>
        <w:t>R1</w:t>
      </w:r>
    </w:p>
    <w:p w14:paraId="6A4A4C40" w14:textId="63D3B055" w:rsidR="00A358AF" w:rsidRPr="002C7661" w:rsidRDefault="00A358AF" w:rsidP="00D57B14">
      <w:pPr>
        <w:pStyle w:val="Paragraphedeliste"/>
        <w:numPr>
          <w:ilvl w:val="0"/>
          <w:numId w:val="30"/>
        </w:numPr>
        <w:rPr>
          <w:rFonts w:ascii="Garamond" w:hAnsi="Garamond"/>
        </w:rPr>
      </w:pPr>
      <w:r w:rsidRPr="002C7661">
        <w:rPr>
          <w:rFonts w:ascii="Garamond" w:hAnsi="Garamond"/>
        </w:rPr>
        <w:t>R2</w:t>
      </w:r>
    </w:p>
    <w:p w14:paraId="1FBFD705" w14:textId="46A82A92" w:rsidR="00A358AF" w:rsidRDefault="00A358AF" w:rsidP="00D57B14">
      <w:pPr>
        <w:pStyle w:val="Paragraphedeliste"/>
        <w:numPr>
          <w:ilvl w:val="0"/>
          <w:numId w:val="30"/>
        </w:numPr>
        <w:rPr>
          <w:rFonts w:ascii="Garamond" w:hAnsi="Garamond"/>
        </w:rPr>
      </w:pPr>
      <w:r w:rsidRPr="002C7661">
        <w:rPr>
          <w:rFonts w:ascii="Garamond" w:hAnsi="Garamond"/>
        </w:rPr>
        <w:t>R7</w:t>
      </w:r>
    </w:p>
    <w:p w14:paraId="3C75FB61" w14:textId="15399800" w:rsidR="002F00D0" w:rsidRDefault="002F00D0" w:rsidP="002F00D0">
      <w:pPr>
        <w:pStyle w:val="Paragraphedeliste"/>
        <w:ind w:left="720"/>
        <w:rPr>
          <w:rFonts w:ascii="Garamond" w:hAnsi="Garamond"/>
        </w:rPr>
      </w:pPr>
    </w:p>
    <w:p w14:paraId="5D88F0B8" w14:textId="2B4148FB" w:rsidR="002F00D0" w:rsidRDefault="002F00D0" w:rsidP="002F00D0">
      <w:pPr>
        <w:pStyle w:val="Paragraphedeliste"/>
        <w:numPr>
          <w:ilvl w:val="3"/>
          <w:numId w:val="6"/>
        </w:numPr>
        <w:rPr>
          <w:rFonts w:ascii="Garamond" w:hAnsi="Garamond"/>
        </w:rPr>
      </w:pPr>
      <w:r>
        <w:rPr>
          <w:rFonts w:ascii="Garamond" w:hAnsi="Garamond"/>
        </w:rPr>
        <w:t xml:space="preserve">L’outil tracert permet de justifier cette réponse : </w:t>
      </w:r>
    </w:p>
    <w:p w14:paraId="02999609" w14:textId="4C08A0F8" w:rsidR="002F00D0" w:rsidRDefault="002F00D0" w:rsidP="002F00D0">
      <w:pPr>
        <w:pStyle w:val="Paragraphedeliste"/>
        <w:ind w:left="1440"/>
        <w:rPr>
          <w:rFonts w:ascii="Garamond" w:hAnsi="Garamond"/>
        </w:rPr>
      </w:pPr>
      <w:r>
        <w:rPr>
          <w:noProof/>
        </w:rPr>
        <w:drawing>
          <wp:inline distT="0" distB="0" distL="0" distR="0" wp14:anchorId="19016734" wp14:editId="65E0ED30">
            <wp:extent cx="3876675" cy="1514475"/>
            <wp:effectExtent l="0" t="0" r="9525" b="9525"/>
            <wp:docPr id="38" name="Image 38" descr="Une image contenant texte, Appareils électroniques,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Appareils électroniques, noir, écran&#10;&#10;Description générée automatiquement"/>
                    <pic:cNvPicPr/>
                  </pic:nvPicPr>
                  <pic:blipFill>
                    <a:blip r:embed="rId58"/>
                    <a:stretch>
                      <a:fillRect/>
                    </a:stretch>
                  </pic:blipFill>
                  <pic:spPr>
                    <a:xfrm>
                      <a:off x="0" y="0"/>
                      <a:ext cx="3876675" cy="1514475"/>
                    </a:xfrm>
                    <a:prstGeom prst="rect">
                      <a:avLst/>
                    </a:prstGeom>
                  </pic:spPr>
                </pic:pic>
              </a:graphicData>
            </a:graphic>
          </wp:inline>
        </w:drawing>
      </w:r>
    </w:p>
    <w:p w14:paraId="02143386" w14:textId="5C093E98" w:rsidR="002F00D0" w:rsidRDefault="002F00D0" w:rsidP="002F00D0">
      <w:pPr>
        <w:pStyle w:val="Paragraphedeliste"/>
        <w:ind w:left="1440"/>
        <w:rPr>
          <w:rFonts w:ascii="Garamond" w:hAnsi="Garamond"/>
        </w:rPr>
      </w:pPr>
    </w:p>
    <w:p w14:paraId="69B33FC9" w14:textId="347C1227" w:rsidR="002F00D0" w:rsidRDefault="002F00D0" w:rsidP="002F00D0">
      <w:pPr>
        <w:pStyle w:val="Paragraphedeliste"/>
        <w:numPr>
          <w:ilvl w:val="3"/>
          <w:numId w:val="6"/>
        </w:numPr>
        <w:rPr>
          <w:rFonts w:ascii="Garamond" w:hAnsi="Garamond"/>
        </w:rPr>
      </w:pPr>
      <w:r>
        <w:rPr>
          <w:rFonts w:ascii="Garamond" w:hAnsi="Garamond"/>
        </w:rPr>
        <w:t xml:space="preserve">On obtient ici la liste des ip traversé l’ors du ping. </w:t>
      </w:r>
    </w:p>
    <w:p w14:paraId="16D12A54" w14:textId="02C9A21D" w:rsidR="00E54FA5" w:rsidRDefault="00E54FA5">
      <w:pPr>
        <w:suppressAutoHyphens w:val="0"/>
        <w:jc w:val="left"/>
        <w:rPr>
          <w:rFonts w:ascii="Garamond" w:hAnsi="Garamond"/>
        </w:rPr>
      </w:pPr>
      <w:r>
        <w:rPr>
          <w:rFonts w:ascii="Garamond" w:hAnsi="Garamond"/>
        </w:rPr>
        <w:br w:type="page"/>
      </w:r>
    </w:p>
    <w:p w14:paraId="0C5CD1A2" w14:textId="77777777" w:rsidR="00E54FA5" w:rsidRPr="002C7661" w:rsidRDefault="00E54FA5" w:rsidP="00E54FA5">
      <w:pPr>
        <w:pStyle w:val="Paragraphedeliste"/>
        <w:ind w:left="1440"/>
        <w:rPr>
          <w:rFonts w:ascii="Garamond" w:hAnsi="Garamond"/>
        </w:rPr>
      </w:pPr>
    </w:p>
    <w:p w14:paraId="7F351B62" w14:textId="77777777" w:rsidR="006B2A1A" w:rsidRPr="002C7661" w:rsidRDefault="006B2A1A" w:rsidP="004F429B">
      <w:pPr>
        <w:rPr>
          <w:rFonts w:ascii="Garamond" w:hAnsi="Garamond"/>
        </w:rPr>
      </w:pPr>
    </w:p>
    <w:p w14:paraId="3368852D" w14:textId="77777777" w:rsidR="00D61057" w:rsidRPr="002C7661" w:rsidRDefault="00D61057" w:rsidP="00E56652">
      <w:pPr>
        <w:pStyle w:val="Titre2"/>
      </w:pPr>
      <w:bookmarkStart w:id="30" w:name="_Toc521053012"/>
      <w:bookmarkStart w:id="31" w:name="_Toc125304116"/>
      <w:r w:rsidRPr="002C7661">
        <w:t>Cas GAMMA</w:t>
      </w:r>
      <w:bookmarkEnd w:id="30"/>
      <w:bookmarkEnd w:id="31"/>
    </w:p>
    <w:p w14:paraId="4BC9CB84" w14:textId="77777777" w:rsidR="006B2A1A" w:rsidRPr="002C7661" w:rsidRDefault="006B2A1A" w:rsidP="004F429B">
      <w:pPr>
        <w:rPr>
          <w:rFonts w:ascii="Garamond" w:hAnsi="Garamond"/>
          <w:lang w:val="x-none"/>
        </w:rPr>
      </w:pPr>
    </w:p>
    <w:p w14:paraId="17915B53" w14:textId="77777777" w:rsidR="005319D2" w:rsidRPr="002C7661" w:rsidRDefault="005319D2" w:rsidP="00DF4FD8">
      <w:pPr>
        <w:pStyle w:val="Titre3"/>
      </w:pPr>
      <w:bookmarkStart w:id="32" w:name="_Toc521053013"/>
      <w:bookmarkStart w:id="33" w:name="_Toc125304117"/>
      <w:r w:rsidRPr="002C7661">
        <w:t>Présentation du cas</w:t>
      </w:r>
      <w:bookmarkEnd w:id="32"/>
      <w:bookmarkEnd w:id="33"/>
    </w:p>
    <w:p w14:paraId="3E6946DC" w14:textId="77777777" w:rsidR="005319D2" w:rsidRPr="002C7661" w:rsidRDefault="005319D2" w:rsidP="004F429B">
      <w:pPr>
        <w:rPr>
          <w:rFonts w:ascii="Garamond" w:hAnsi="Garamond"/>
        </w:rPr>
      </w:pPr>
    </w:p>
    <w:p w14:paraId="67D0393D" w14:textId="211E2BEB" w:rsidR="00A20650" w:rsidRPr="002C7661" w:rsidRDefault="005319D2" w:rsidP="004C4CD2">
      <w:pPr>
        <w:ind w:firstLine="709"/>
        <w:rPr>
          <w:rFonts w:ascii="Garamond" w:hAnsi="Garamond"/>
        </w:rPr>
      </w:pPr>
      <w:r w:rsidRPr="002C7661">
        <w:rPr>
          <w:rFonts w:ascii="Garamond" w:hAnsi="Garamond"/>
        </w:rPr>
        <w:t xml:space="preserve">Examinez la </w:t>
      </w:r>
      <w:r w:rsidR="00A20650" w:rsidRPr="002C7661">
        <w:rPr>
          <w:rFonts w:ascii="Garamond" w:hAnsi="Garamond"/>
        </w:rPr>
        <w:t xml:space="preserve">maquette </w:t>
      </w:r>
      <w:r w:rsidR="00AB0546" w:rsidRPr="002C7661">
        <w:rPr>
          <w:rFonts w:ascii="Garamond" w:hAnsi="Garamond"/>
        </w:rPr>
        <w:t>Packet</w:t>
      </w:r>
      <w:r w:rsidR="00A40957" w:rsidRPr="002C7661">
        <w:rPr>
          <w:rFonts w:ascii="Garamond" w:hAnsi="Garamond"/>
        </w:rPr>
        <w:t xml:space="preserve"> </w:t>
      </w:r>
      <w:r w:rsidR="00AB0546" w:rsidRPr="002C7661">
        <w:rPr>
          <w:rFonts w:ascii="Garamond" w:hAnsi="Garamond"/>
        </w:rPr>
        <w:t xml:space="preserve">Tracer </w:t>
      </w:r>
      <w:r w:rsidR="00A20650" w:rsidRPr="002C7661">
        <w:rPr>
          <w:rFonts w:ascii="Garamond" w:hAnsi="Garamond"/>
        </w:rPr>
        <w:t xml:space="preserve">proposée : </w:t>
      </w:r>
      <w:hyperlink r:id="rId59" w:history="1">
        <w:r w:rsidR="00637476" w:rsidRPr="00637476">
          <w:rPr>
            <w:rStyle w:val="Lienhypertexte"/>
            <w:rFonts w:ascii="Garamond" w:hAnsi="Garamond"/>
          </w:rPr>
          <w:t>Bloc2_sem2_Atelier_08_routage-GAMMA.pkt</w:t>
        </w:r>
      </w:hyperlink>
    </w:p>
    <w:p w14:paraId="3A30D8C4" w14:textId="77777777" w:rsidR="005319D2" w:rsidRPr="002C7661" w:rsidRDefault="005116B4" w:rsidP="004F429B">
      <w:pPr>
        <w:rPr>
          <w:rFonts w:ascii="Garamond" w:hAnsi="Garamond"/>
        </w:rPr>
      </w:pPr>
      <w:r w:rsidRPr="002C7661">
        <w:rPr>
          <w:rFonts w:ascii="Garamond" w:hAnsi="Garamond"/>
        </w:rPr>
        <w:t xml:space="preserve">Le travail demandé porte sur un </w:t>
      </w:r>
      <w:r w:rsidR="00986F17" w:rsidRPr="002C7661">
        <w:rPr>
          <w:rFonts w:ascii="Garamond" w:hAnsi="Garamond"/>
          <w:i/>
        </w:rPr>
        <w:t>ping</w:t>
      </w:r>
      <w:r w:rsidRPr="002C7661">
        <w:rPr>
          <w:rFonts w:ascii="Garamond" w:hAnsi="Garamond"/>
        </w:rPr>
        <w:t xml:space="preserve"> émis par PC0 (repérable par le carré vert) vers PC5 (repérable par le carré rouge)</w:t>
      </w:r>
    </w:p>
    <w:p w14:paraId="7EF8977D" w14:textId="77777777" w:rsidR="005116B4" w:rsidRPr="002C7661" w:rsidRDefault="005116B4" w:rsidP="004F429B">
      <w:pPr>
        <w:rPr>
          <w:rFonts w:ascii="Garamond" w:hAnsi="Garamond"/>
        </w:rPr>
      </w:pPr>
    </w:p>
    <w:p w14:paraId="21D890C5" w14:textId="77777777" w:rsidR="005319D2" w:rsidRPr="002C7661" w:rsidRDefault="00AB0546" w:rsidP="00DF4FD8">
      <w:pPr>
        <w:pStyle w:val="Titre3"/>
      </w:pPr>
      <w:bookmarkStart w:id="34" w:name="_Toc521053014"/>
      <w:bookmarkStart w:id="35" w:name="_Toc125304118"/>
      <w:r w:rsidRPr="002C7661">
        <w:t xml:space="preserve">Répondez </w:t>
      </w:r>
      <w:r w:rsidR="00A20650" w:rsidRPr="002C7661">
        <w:t>aux questions suivantes</w:t>
      </w:r>
      <w:r w:rsidRPr="002C7661">
        <w:t> :</w:t>
      </w:r>
      <w:bookmarkEnd w:id="34"/>
      <w:bookmarkEnd w:id="35"/>
    </w:p>
    <w:p w14:paraId="0C36A0DF" w14:textId="77777777" w:rsidR="005319D2" w:rsidRPr="002C7661" w:rsidRDefault="005319D2" w:rsidP="004F429B">
      <w:pPr>
        <w:rPr>
          <w:rFonts w:ascii="Garamond" w:hAnsi="Garamond"/>
        </w:rPr>
      </w:pPr>
    </w:p>
    <w:p w14:paraId="26C6538B" w14:textId="77777777" w:rsidR="009B04A9" w:rsidRPr="002C7661" w:rsidRDefault="008A448F" w:rsidP="004F429B">
      <w:pPr>
        <w:pStyle w:val="Paragraphedeliste"/>
        <w:ind w:left="1134"/>
        <w:rPr>
          <w:rFonts w:ascii="Garamond" w:hAnsi="Garamond"/>
        </w:rPr>
      </w:pPr>
      <w:r w:rsidRPr="002C7661">
        <w:rPr>
          <w:rFonts w:ascii="Garamond" w:hAnsi="Garamond"/>
        </w:rPr>
        <w:t xml:space="preserve">Si PC0 émet un </w:t>
      </w:r>
      <w:r w:rsidR="00986F17" w:rsidRPr="002C7661">
        <w:rPr>
          <w:rFonts w:ascii="Garamond" w:hAnsi="Garamond"/>
          <w:i/>
        </w:rPr>
        <w:t>ping</w:t>
      </w:r>
      <w:r w:rsidRPr="002C7661">
        <w:rPr>
          <w:rFonts w:ascii="Garamond" w:hAnsi="Garamond"/>
        </w:rPr>
        <w:t xml:space="preserve"> vers PC5 :</w:t>
      </w:r>
    </w:p>
    <w:p w14:paraId="217FCEBE" w14:textId="77777777" w:rsidR="008A448F" w:rsidRPr="002C7661" w:rsidRDefault="008A448F" w:rsidP="004F429B">
      <w:pPr>
        <w:pStyle w:val="Paragraphedeliste"/>
        <w:ind w:left="1134"/>
        <w:rPr>
          <w:rFonts w:ascii="Garamond" w:hAnsi="Garamond"/>
        </w:rPr>
      </w:pPr>
    </w:p>
    <w:p w14:paraId="3F2B214C" w14:textId="77777777" w:rsidR="005319D2" w:rsidRPr="002C7661" w:rsidRDefault="00AB0546">
      <w:pPr>
        <w:pStyle w:val="Paragraphedeliste"/>
        <w:numPr>
          <w:ilvl w:val="1"/>
          <w:numId w:val="27"/>
        </w:numPr>
        <w:ind w:left="709" w:firstLine="0"/>
        <w:rPr>
          <w:rFonts w:ascii="Garamond" w:hAnsi="Garamond"/>
        </w:rPr>
      </w:pPr>
      <w:r w:rsidRPr="002C7661">
        <w:rPr>
          <w:rFonts w:ascii="Garamond" w:hAnsi="Garamond"/>
        </w:rPr>
        <w:t xml:space="preserve">Quelle </w:t>
      </w:r>
      <w:r w:rsidR="008A448F" w:rsidRPr="002C7661">
        <w:rPr>
          <w:rFonts w:ascii="Garamond" w:hAnsi="Garamond"/>
        </w:rPr>
        <w:t>sera l</w:t>
      </w:r>
      <w:r w:rsidR="00102A39" w:rsidRPr="002C7661">
        <w:rPr>
          <w:rFonts w:ascii="Garamond" w:hAnsi="Garamond"/>
        </w:rPr>
        <w:t>’</w:t>
      </w:r>
      <w:r w:rsidR="008A448F" w:rsidRPr="002C7661">
        <w:rPr>
          <w:rFonts w:ascii="Garamond" w:hAnsi="Garamond"/>
        </w:rPr>
        <w:t xml:space="preserve">adresse MAC destination de la trame - correspondant à </w:t>
      </w:r>
      <w:r w:rsidR="00986F17" w:rsidRPr="00A01233">
        <w:rPr>
          <w:rFonts w:ascii="Garamond" w:hAnsi="Garamond"/>
        </w:rPr>
        <w:t>l</w:t>
      </w:r>
      <w:r w:rsidR="00102A39" w:rsidRPr="00A01233">
        <w:rPr>
          <w:rFonts w:ascii="Garamond" w:hAnsi="Garamond"/>
        </w:rPr>
        <w:t>’</w:t>
      </w:r>
      <w:r w:rsidR="00986F17" w:rsidRPr="00A01233">
        <w:rPr>
          <w:rFonts w:ascii="Garamond" w:hAnsi="Garamond"/>
        </w:rPr>
        <w:t>echo request</w:t>
      </w:r>
      <w:r w:rsidR="008A448F" w:rsidRPr="002C7661">
        <w:rPr>
          <w:rFonts w:ascii="Garamond" w:hAnsi="Garamond"/>
        </w:rPr>
        <w:t xml:space="preserve"> - qui partira de PC0</w:t>
      </w:r>
      <w:r w:rsidR="00102A39" w:rsidRPr="00A01233">
        <w:t> </w:t>
      </w:r>
      <w:r w:rsidR="008A448F" w:rsidRPr="002C7661">
        <w:rPr>
          <w:rFonts w:ascii="Garamond" w:hAnsi="Garamond"/>
        </w:rPr>
        <w:t xml:space="preserve">? </w:t>
      </w:r>
    </w:p>
    <w:p w14:paraId="74A92504" w14:textId="68BA49A7" w:rsidR="005319D2" w:rsidRDefault="005319D2" w:rsidP="004F429B">
      <w:pPr>
        <w:rPr>
          <w:rFonts w:ascii="Garamond" w:hAnsi="Garamond"/>
        </w:rPr>
      </w:pPr>
    </w:p>
    <w:p w14:paraId="41AB9063" w14:textId="17D73D0C" w:rsidR="0027367B" w:rsidRDefault="00477219" w:rsidP="00477219">
      <w:pPr>
        <w:pStyle w:val="Paragraphedeliste"/>
        <w:numPr>
          <w:ilvl w:val="3"/>
          <w:numId w:val="6"/>
        </w:numPr>
        <w:rPr>
          <w:rFonts w:ascii="Garamond" w:hAnsi="Garamond"/>
        </w:rPr>
      </w:pPr>
      <w:r>
        <w:rPr>
          <w:rFonts w:ascii="Garamond" w:hAnsi="Garamond"/>
        </w:rPr>
        <w:t xml:space="preserve">Grace à l’outil de simulation sur packet tracert, on peut obtenir le chemin suivant : </w:t>
      </w:r>
    </w:p>
    <w:p w14:paraId="374DA96F" w14:textId="77777777" w:rsidR="00FE65BA" w:rsidRDefault="00FE65BA" w:rsidP="00FE65BA">
      <w:pPr>
        <w:pStyle w:val="Paragraphedeliste"/>
        <w:ind w:left="1440"/>
        <w:rPr>
          <w:rFonts w:ascii="Garamond" w:hAnsi="Garamond"/>
        </w:rPr>
      </w:pPr>
    </w:p>
    <w:p w14:paraId="39B9E950" w14:textId="3B07691A" w:rsidR="00477219" w:rsidRDefault="00000000" w:rsidP="0027367B">
      <w:pPr>
        <w:pStyle w:val="Paragraphedeliste"/>
        <w:ind w:left="1440"/>
        <w:rPr>
          <w:rFonts w:ascii="Garamond" w:hAnsi="Garamond"/>
        </w:rPr>
      </w:pPr>
      <w:r>
        <w:rPr>
          <w:noProof/>
        </w:rPr>
        <w:pict w14:anchorId="2657DC7E">
          <v:shapetype id="_x0000_t32" coordsize="21600,21600" o:spt="32" o:oned="t" path="m,l21600,21600e" filled="f">
            <v:path arrowok="t" fillok="f" o:connecttype="none"/>
            <o:lock v:ext="edit" shapetype="t"/>
          </v:shapetype>
          <v:shape id="_x0000_s2061" type="#_x0000_t32" style="position:absolute;left:0;text-align:left;margin-left:407.2pt;margin-top:44.65pt;width:1.4pt;height:61.15pt;z-index:251669504" o:connectortype="straight" strokecolor="#f2f2f2 [3041]" strokeweight="3pt">
            <v:stroke endarrow="block"/>
            <v:shadow type="perspective" color="#622423 [1605]" opacity=".5" offset="1pt" offset2="-1pt"/>
          </v:shape>
        </w:pict>
      </w:r>
      <w:r>
        <w:rPr>
          <w:noProof/>
        </w:rPr>
        <w:pict w14:anchorId="7B86BA85">
          <v:shape id="_x0000_s2060" type="#_x0000_t32" style="position:absolute;left:0;text-align:left;margin-left:312.15pt;margin-top:46pt;width:.65pt;height:58.4pt;z-index:251668480" o:connectortype="straight" strokecolor="#f2f2f2 [3041]" strokeweight="3pt">
            <v:stroke endarrow="block"/>
            <v:shadow type="perspective" color="#622423 [1605]" opacity=".5" offset="1pt" offset2="-1pt"/>
          </v:shape>
        </w:pict>
      </w:r>
      <w:r>
        <w:rPr>
          <w:noProof/>
        </w:rPr>
        <w:pict w14:anchorId="7F66B621">
          <v:shape id="_x0000_s2059" type="#_x0000_t32" style="position:absolute;left:0;text-align:left;margin-left:194.6pt;margin-top:44.65pt;width:2.05pt;height:71.3pt;z-index:251667456" o:connectortype="straight" strokecolor="#f2f2f2 [3041]" strokeweight="3pt">
            <v:stroke endarrow="block"/>
            <v:shadow type="perspective" color="#622423 [1605]" opacity=".5" offset="1pt" offset2="-1pt"/>
          </v:shape>
        </w:pict>
      </w:r>
      <w:r>
        <w:rPr>
          <w:noProof/>
        </w:rPr>
        <w:pict w14:anchorId="72E4825F">
          <v:shape id="_x0000_s2058" type="#_x0000_t32" style="position:absolute;left:0;text-align:left;margin-left:96.8pt;margin-top:44.65pt;width:0;height:71.3pt;z-index:251666432" o:connectortype="straight" strokecolor="#f2f2f2 [3041]" strokeweight="3pt">
            <v:stroke endarrow="block"/>
            <v:shadow type="perspective" color="#622423 [1605]" opacity=".5" offset="1pt" offset2="-1pt"/>
          </v:shape>
        </w:pict>
      </w:r>
      <w:r w:rsidR="00FE65BA">
        <w:rPr>
          <w:noProof/>
        </w:rPr>
        <w:drawing>
          <wp:inline distT="0" distB="0" distL="0" distR="0" wp14:anchorId="0084AA03" wp14:editId="7C7AF18E">
            <wp:extent cx="5095875" cy="790575"/>
            <wp:effectExtent l="0" t="0" r="9525" b="9525"/>
            <wp:docPr id="52" name="Image 5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able&#10;&#10;Description générée automatiquement"/>
                    <pic:cNvPicPr/>
                  </pic:nvPicPr>
                  <pic:blipFill>
                    <a:blip r:embed="rId60"/>
                    <a:stretch>
                      <a:fillRect/>
                    </a:stretch>
                  </pic:blipFill>
                  <pic:spPr>
                    <a:xfrm>
                      <a:off x="0" y="0"/>
                      <a:ext cx="5095875" cy="790575"/>
                    </a:xfrm>
                    <a:prstGeom prst="rect">
                      <a:avLst/>
                    </a:prstGeom>
                  </pic:spPr>
                </pic:pic>
              </a:graphicData>
            </a:graphic>
          </wp:inline>
        </w:drawing>
      </w:r>
    </w:p>
    <w:p w14:paraId="0746138C" w14:textId="2644E32C" w:rsidR="0027367B" w:rsidRDefault="0027367B" w:rsidP="0027367B">
      <w:pPr>
        <w:rPr>
          <w:rFonts w:ascii="Garamond" w:hAnsi="Garamond"/>
        </w:rPr>
      </w:pPr>
    </w:p>
    <w:p w14:paraId="3BCBDC50" w14:textId="16CFADED" w:rsidR="0027367B" w:rsidRDefault="0027367B" w:rsidP="0027367B">
      <w:pPr>
        <w:rPr>
          <w:rFonts w:ascii="Garamond" w:hAnsi="Garamond"/>
        </w:rPr>
      </w:pPr>
    </w:p>
    <w:p w14:paraId="543F8D60" w14:textId="75AEEBC9" w:rsidR="0027367B" w:rsidRDefault="0027367B" w:rsidP="0027367B">
      <w:pPr>
        <w:rPr>
          <w:rFonts w:ascii="Garamond" w:hAnsi="Garamond"/>
        </w:rPr>
      </w:pPr>
    </w:p>
    <w:p w14:paraId="52986E56" w14:textId="70E42DD7" w:rsidR="00477219" w:rsidRDefault="00000000" w:rsidP="0027367B">
      <w:pPr>
        <w:rPr>
          <w:rFonts w:ascii="Garamond" w:hAnsi="Garamond"/>
        </w:rPr>
      </w:pPr>
      <w:r>
        <w:rPr>
          <w:rFonts w:ascii="Garamond" w:hAnsi="Garamond"/>
          <w:noProof/>
        </w:rPr>
        <w:pict w14:anchorId="4CE749A1">
          <v:shapetype id="_x0000_t202" coordsize="21600,21600" o:spt="202" path="m,l,21600r21600,l21600,xe">
            <v:stroke joinstyle="miter"/>
            <v:path gradientshapeok="t" o:connecttype="rect"/>
          </v:shapetype>
          <v:shape id="_x0000_s2064" type="#_x0000_t202" style="position:absolute;left:0;text-align:left;margin-left:161.35pt;margin-top:13.8pt;width:118.85pt;height:59.75pt;z-index:251671552" fillcolor="black [3200]" strokecolor="#f2f2f2 [3041]" strokeweight="3pt">
            <v:shadow on="t" type="perspective" color="#7f7f7f [1601]" opacity=".5" offset="1pt" offset2="-1pt"/>
            <v:textbox>
              <w:txbxContent>
                <w:p w14:paraId="600083BF" w14:textId="6CE179AE" w:rsidR="00FE65BA" w:rsidRDefault="00FE65BA">
                  <w:r>
                    <w:t>Adresse MAC interface d’entré route</w:t>
                  </w:r>
                  <w:r w:rsidR="00087AFF">
                    <w:t>u</w:t>
                  </w:r>
                  <w:r>
                    <w:t>r</w:t>
                  </w:r>
                </w:p>
              </w:txbxContent>
            </v:textbox>
          </v:shape>
        </w:pict>
      </w:r>
      <w:r>
        <w:rPr>
          <w:rFonts w:ascii="Garamond" w:hAnsi="Garamond"/>
          <w:noProof/>
        </w:rPr>
        <w:pict w14:anchorId="221FF161">
          <v:shape id="_x0000_s2065" type="#_x0000_t202" style="position:absolute;left:0;text-align:left;margin-left:300.6pt;margin-top:8.4pt;width:90.3pt;height:63.8pt;z-index:251672576" fillcolor="black [3200]" strokecolor="#f2f2f2 [3041]" strokeweight="3pt">
            <v:shadow on="t" type="perspective" color="#7f7f7f [1601]" opacity=".5" offset="1pt" offset2="-1pt"/>
            <v:textbox>
              <w:txbxContent>
                <w:p w14:paraId="2F88B10C" w14:textId="0677C53C" w:rsidR="00FE65BA" w:rsidRDefault="00FE65BA">
                  <w:r>
                    <w:t xml:space="preserve">Adresse MAC </w:t>
                  </w:r>
                  <w:r w:rsidR="002E7A31">
                    <w:t>interface de</w:t>
                  </w:r>
                  <w:r>
                    <w:t xml:space="preserve"> sortie du routeur.</w:t>
                  </w:r>
                </w:p>
              </w:txbxContent>
            </v:textbox>
          </v:shape>
        </w:pict>
      </w:r>
      <w:r>
        <w:rPr>
          <w:rFonts w:ascii="Garamond" w:hAnsi="Garamond"/>
          <w:noProof/>
        </w:rPr>
        <w:pict w14:anchorId="67C0008F">
          <v:shape id="_x0000_s2066" type="#_x0000_t202" style="position:absolute;left:0;text-align:left;margin-left:404.5pt;margin-top:11.1pt;width:127.7pt;height:40.75pt;z-index:251673600" fillcolor="black [3200]" strokecolor="#f2f2f2 [3041]" strokeweight="3pt">
            <v:shadow on="t" type="perspective" color="#7f7f7f [1601]" opacity=".5" offset="1pt" offset2="-1pt"/>
            <v:textbox>
              <w:txbxContent>
                <w:p w14:paraId="4766AE53" w14:textId="711D85C7" w:rsidR="00FE65BA" w:rsidRDefault="00FE65BA">
                  <w:r>
                    <w:t>Adresse MAC PC5.</w:t>
                  </w:r>
                </w:p>
              </w:txbxContent>
            </v:textbox>
          </v:shape>
        </w:pict>
      </w:r>
    </w:p>
    <w:p w14:paraId="3BF9EBAE" w14:textId="13B2A3A5" w:rsidR="00477219" w:rsidRDefault="00000000" w:rsidP="0027367B">
      <w:pPr>
        <w:rPr>
          <w:rFonts w:ascii="Garamond" w:hAnsi="Garamond"/>
        </w:rPr>
      </w:pPr>
      <w:r>
        <w:rPr>
          <w:rFonts w:ascii="Garamond" w:hAnsi="Garamond"/>
          <w:noProof/>
        </w:rPr>
        <w:pict w14:anchorId="473CAA90">
          <v:shape id="_x0000_s2062" type="#_x0000_t202" style="position:absolute;left:0;text-align:left;margin-left:8.5pt;margin-top:2.35pt;width:120.25pt;height:44.15pt;z-index:251670528" fillcolor="black [3200]" strokecolor="#f2f2f2 [3041]" strokeweight="3pt">
            <v:shadow on="t" type="perspective" color="#7f7f7f [1601]" opacity=".5" offset="1pt" offset2="-1pt"/>
            <v:textbox>
              <w:txbxContent>
                <w:p w14:paraId="7D6823EF" w14:textId="49FCC5A2" w:rsidR="00FE65BA" w:rsidRDefault="00FE65BA">
                  <w:r>
                    <w:t>Adresse MAC PC0</w:t>
                  </w:r>
                </w:p>
              </w:txbxContent>
            </v:textbox>
          </v:shape>
        </w:pict>
      </w:r>
    </w:p>
    <w:p w14:paraId="2B564036" w14:textId="26EA1AFB" w:rsidR="00477219" w:rsidRDefault="00477219" w:rsidP="0027367B">
      <w:pPr>
        <w:rPr>
          <w:rFonts w:ascii="Garamond" w:hAnsi="Garamond"/>
        </w:rPr>
      </w:pPr>
    </w:p>
    <w:p w14:paraId="7E19CDF8" w14:textId="3EFFAB8A" w:rsidR="00477219" w:rsidRDefault="00477219" w:rsidP="0027367B">
      <w:pPr>
        <w:rPr>
          <w:rFonts w:ascii="Garamond" w:hAnsi="Garamond"/>
        </w:rPr>
      </w:pPr>
    </w:p>
    <w:p w14:paraId="71649E21" w14:textId="3C133F64" w:rsidR="00477219" w:rsidRPr="00FE65BA" w:rsidRDefault="00477219" w:rsidP="0027367B">
      <w:pPr>
        <w:rPr>
          <w:rFonts w:ascii="Garamond" w:hAnsi="Garamond"/>
          <w:b/>
          <w:bCs/>
        </w:rPr>
      </w:pPr>
    </w:p>
    <w:p w14:paraId="4973AC47" w14:textId="77777777" w:rsidR="00477219" w:rsidRPr="00FE65BA" w:rsidRDefault="00477219" w:rsidP="0027367B">
      <w:pPr>
        <w:rPr>
          <w:rFonts w:ascii="Garamond" w:hAnsi="Garamond"/>
        </w:rPr>
      </w:pPr>
    </w:p>
    <w:p w14:paraId="22B5E718" w14:textId="1D075E1C" w:rsidR="006F027B" w:rsidRDefault="006F027B" w:rsidP="0027367B">
      <w:pPr>
        <w:pStyle w:val="Paragraphedeliste"/>
        <w:ind w:left="1440"/>
        <w:rPr>
          <w:rFonts w:ascii="Garamond" w:hAnsi="Garamond"/>
          <w:b/>
          <w:bCs/>
        </w:rPr>
      </w:pPr>
    </w:p>
    <w:p w14:paraId="3EB20A13" w14:textId="118C69D9" w:rsidR="00980941" w:rsidRPr="00274B5D" w:rsidRDefault="00C26663" w:rsidP="00980941">
      <w:pPr>
        <w:pStyle w:val="Paragraphedeliste"/>
        <w:numPr>
          <w:ilvl w:val="3"/>
          <w:numId w:val="6"/>
        </w:numPr>
        <w:rPr>
          <w:rFonts w:ascii="Garamond" w:hAnsi="Garamond"/>
        </w:rPr>
      </w:pPr>
      <w:r>
        <w:rPr>
          <w:rFonts w:ascii="Garamond" w:hAnsi="Garamond"/>
          <w:b/>
          <w:bCs/>
        </w:rPr>
        <w:t>L’adresse</w:t>
      </w:r>
      <w:r w:rsidR="00980941">
        <w:rPr>
          <w:rFonts w:ascii="Garamond" w:hAnsi="Garamond"/>
          <w:b/>
          <w:bCs/>
        </w:rPr>
        <w:t xml:space="preserve"> MAC correspondant à un « echo request » est donc la « </w:t>
      </w:r>
      <w:r w:rsidR="001E76E5">
        <w:rPr>
          <w:rFonts w:ascii="Garamond" w:hAnsi="Garamond"/>
          <w:b/>
          <w:bCs/>
        </w:rPr>
        <w:t>0002.163d.b501 »</w:t>
      </w:r>
    </w:p>
    <w:p w14:paraId="20115215" w14:textId="77A23C7D" w:rsidR="008A448F" w:rsidRPr="002C7661" w:rsidRDefault="008A448F" w:rsidP="00C26663">
      <w:pPr>
        <w:suppressAutoHyphens w:val="0"/>
        <w:jc w:val="left"/>
        <w:rPr>
          <w:rFonts w:ascii="Garamond" w:hAnsi="Garamond"/>
        </w:rPr>
      </w:pPr>
    </w:p>
    <w:p w14:paraId="0416B6F1" w14:textId="77777777" w:rsidR="008A448F" w:rsidRPr="002C7661" w:rsidRDefault="00AB0546">
      <w:pPr>
        <w:pStyle w:val="Paragraphedeliste"/>
        <w:numPr>
          <w:ilvl w:val="1"/>
          <w:numId w:val="27"/>
        </w:numPr>
        <w:ind w:left="709" w:firstLine="0"/>
        <w:rPr>
          <w:rFonts w:ascii="Garamond" w:hAnsi="Garamond"/>
        </w:rPr>
      </w:pPr>
      <w:r w:rsidRPr="002C7661">
        <w:rPr>
          <w:rFonts w:ascii="Garamond" w:hAnsi="Garamond"/>
        </w:rPr>
        <w:t xml:space="preserve">Quelle </w:t>
      </w:r>
      <w:r w:rsidR="008A448F" w:rsidRPr="002C7661">
        <w:rPr>
          <w:rFonts w:ascii="Garamond" w:hAnsi="Garamond"/>
        </w:rPr>
        <w:t>sera l</w:t>
      </w:r>
      <w:r w:rsidR="00102A39" w:rsidRPr="002C7661">
        <w:rPr>
          <w:rFonts w:ascii="Garamond" w:hAnsi="Garamond"/>
        </w:rPr>
        <w:t>’</w:t>
      </w:r>
      <w:r w:rsidR="008A448F" w:rsidRPr="002C7661">
        <w:rPr>
          <w:rFonts w:ascii="Garamond" w:hAnsi="Garamond"/>
        </w:rPr>
        <w:t xml:space="preserve">adresse IP destination du paquet - correspondant à </w:t>
      </w:r>
      <w:r w:rsidR="00986F17" w:rsidRPr="00A01233">
        <w:rPr>
          <w:rFonts w:ascii="Garamond" w:hAnsi="Garamond"/>
        </w:rPr>
        <w:t>l</w:t>
      </w:r>
      <w:r w:rsidR="00102A39" w:rsidRPr="00A01233">
        <w:rPr>
          <w:rFonts w:ascii="Garamond" w:hAnsi="Garamond"/>
        </w:rPr>
        <w:t>’</w:t>
      </w:r>
      <w:r w:rsidR="00986F17" w:rsidRPr="00A01233">
        <w:rPr>
          <w:rFonts w:ascii="Garamond" w:hAnsi="Garamond"/>
        </w:rPr>
        <w:t>echo request</w:t>
      </w:r>
      <w:r w:rsidR="008A448F" w:rsidRPr="002C7661">
        <w:rPr>
          <w:rFonts w:ascii="Garamond" w:hAnsi="Garamond"/>
        </w:rPr>
        <w:t xml:space="preserve"> - qui partira de PC0</w:t>
      </w:r>
      <w:r w:rsidR="00102A39" w:rsidRPr="00A01233">
        <w:t> </w:t>
      </w:r>
      <w:r w:rsidR="008A448F" w:rsidRPr="002C7661">
        <w:rPr>
          <w:rFonts w:ascii="Garamond" w:hAnsi="Garamond"/>
        </w:rPr>
        <w:t xml:space="preserve">? </w:t>
      </w:r>
    </w:p>
    <w:p w14:paraId="7674DD1E" w14:textId="1407B818" w:rsidR="008A448F" w:rsidRDefault="008A448F" w:rsidP="004F429B">
      <w:pPr>
        <w:rPr>
          <w:rFonts w:ascii="Garamond" w:hAnsi="Garamond"/>
        </w:rPr>
      </w:pPr>
    </w:p>
    <w:p w14:paraId="56E757AB" w14:textId="689ABF37" w:rsidR="00C51D32" w:rsidRPr="007E3666" w:rsidRDefault="00AB25DB" w:rsidP="0039050C">
      <w:pPr>
        <w:pStyle w:val="Paragraphedeliste"/>
        <w:numPr>
          <w:ilvl w:val="3"/>
          <w:numId w:val="6"/>
        </w:numPr>
        <w:rPr>
          <w:rFonts w:ascii="Garamond" w:hAnsi="Garamond"/>
        </w:rPr>
      </w:pPr>
      <w:r w:rsidRPr="007E3666">
        <w:rPr>
          <w:rFonts w:ascii="Garamond" w:hAnsi="Garamond"/>
        </w:rPr>
        <w:t xml:space="preserve">Le </w:t>
      </w:r>
      <w:r w:rsidR="007E3666" w:rsidRPr="007E3666">
        <w:rPr>
          <w:rFonts w:ascii="Garamond" w:hAnsi="Garamond"/>
        </w:rPr>
        <w:t>principe</w:t>
      </w:r>
      <w:r w:rsidRPr="007E3666">
        <w:rPr>
          <w:rFonts w:ascii="Garamond" w:hAnsi="Garamond"/>
        </w:rPr>
        <w:t xml:space="preserve"> </w:t>
      </w:r>
      <w:r w:rsidR="007E3666" w:rsidRPr="007E3666">
        <w:rPr>
          <w:rFonts w:ascii="Garamond" w:hAnsi="Garamond"/>
        </w:rPr>
        <w:t>n’</w:t>
      </w:r>
      <w:r w:rsidRPr="007E3666">
        <w:rPr>
          <w:rFonts w:ascii="Garamond" w:hAnsi="Garamond"/>
        </w:rPr>
        <w:t>est</w:t>
      </w:r>
      <w:r w:rsidR="007E3666" w:rsidRPr="007E3666">
        <w:rPr>
          <w:rFonts w:ascii="Garamond" w:hAnsi="Garamond"/>
        </w:rPr>
        <w:t xml:space="preserve"> </w:t>
      </w:r>
      <w:r w:rsidR="00452D3B" w:rsidRPr="007E3666">
        <w:rPr>
          <w:rFonts w:ascii="Garamond" w:hAnsi="Garamond"/>
        </w:rPr>
        <w:t>pas le</w:t>
      </w:r>
      <w:r w:rsidRPr="007E3666">
        <w:rPr>
          <w:rFonts w:ascii="Garamond" w:hAnsi="Garamond"/>
        </w:rPr>
        <w:t xml:space="preserve"> même que pour </w:t>
      </w:r>
      <w:r w:rsidR="00C51D32" w:rsidRPr="007E3666">
        <w:rPr>
          <w:rFonts w:ascii="Garamond" w:hAnsi="Garamond"/>
        </w:rPr>
        <w:t>les adresses</w:t>
      </w:r>
      <w:r w:rsidRPr="007E3666">
        <w:rPr>
          <w:rFonts w:ascii="Garamond" w:hAnsi="Garamond"/>
        </w:rPr>
        <w:t xml:space="preserve"> MAC</w:t>
      </w:r>
      <w:r w:rsidR="007E3666" w:rsidRPr="007E3666">
        <w:rPr>
          <w:rFonts w:ascii="Garamond" w:hAnsi="Garamond"/>
        </w:rPr>
        <w:t xml:space="preserve">, en effet nous avons pu voir que les adresse MAC corresponde à la couche </w:t>
      </w:r>
      <w:r w:rsidR="00452D3B" w:rsidRPr="007E3666">
        <w:rPr>
          <w:rFonts w:ascii="Garamond" w:hAnsi="Garamond"/>
        </w:rPr>
        <w:t>2 et</w:t>
      </w:r>
      <w:r w:rsidR="007E3666" w:rsidRPr="007E3666">
        <w:rPr>
          <w:rFonts w:ascii="Garamond" w:hAnsi="Garamond"/>
        </w:rPr>
        <w:t xml:space="preserve"> </w:t>
      </w:r>
      <w:r w:rsidR="007E3666">
        <w:rPr>
          <w:rFonts w:ascii="Garamond" w:hAnsi="Garamond"/>
        </w:rPr>
        <w:t>que la communication ce passe au niveau de la couche 2</w:t>
      </w:r>
      <w:r w:rsidR="007E3666" w:rsidRPr="007E3666">
        <w:rPr>
          <w:rFonts w:ascii="Garamond" w:hAnsi="Garamond"/>
        </w:rPr>
        <w:t xml:space="preserve">. Cependant les </w:t>
      </w:r>
      <w:r w:rsidR="00452D3B" w:rsidRPr="007E3666">
        <w:rPr>
          <w:rFonts w:ascii="Garamond" w:hAnsi="Garamond"/>
        </w:rPr>
        <w:t>adressent</w:t>
      </w:r>
      <w:r w:rsidR="007E3666" w:rsidRPr="007E3666">
        <w:rPr>
          <w:rFonts w:ascii="Garamond" w:hAnsi="Garamond"/>
        </w:rPr>
        <w:t xml:space="preserve"> IP appartiennent à la couche 3 </w:t>
      </w:r>
      <w:r w:rsidR="00801E60">
        <w:rPr>
          <w:rFonts w:ascii="Garamond" w:hAnsi="Garamond"/>
        </w:rPr>
        <w:t xml:space="preserve">aussi appelé couche réseau elle est utilisé pour décrire les communication réseau, c’est pour cette raison que </w:t>
      </w:r>
      <w:r w:rsidR="00452D3B">
        <w:rPr>
          <w:rFonts w:ascii="Garamond" w:hAnsi="Garamond"/>
        </w:rPr>
        <w:t>l’IP</w:t>
      </w:r>
      <w:r w:rsidR="00801E60">
        <w:rPr>
          <w:rFonts w:ascii="Garamond" w:hAnsi="Garamond"/>
        </w:rPr>
        <w:t xml:space="preserve"> qui correspond à « echo request » est la « 10.5.5.10 ».</w:t>
      </w:r>
    </w:p>
    <w:p w14:paraId="20C0059D" w14:textId="641C363D" w:rsidR="00AB25DB" w:rsidRPr="00AB25DB" w:rsidRDefault="00AB25DB" w:rsidP="00AB25DB">
      <w:pPr>
        <w:pStyle w:val="Paragraphedeliste"/>
        <w:ind w:left="1440"/>
        <w:rPr>
          <w:rFonts w:ascii="Garamond" w:hAnsi="Garamond"/>
        </w:rPr>
      </w:pPr>
      <w:r>
        <w:rPr>
          <w:noProof/>
        </w:rPr>
        <w:drawing>
          <wp:inline distT="0" distB="0" distL="0" distR="0" wp14:anchorId="2959A704" wp14:editId="6F690AA9">
            <wp:extent cx="5133975" cy="342900"/>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3975" cy="342900"/>
                    </a:xfrm>
                    <a:prstGeom prst="rect">
                      <a:avLst/>
                    </a:prstGeom>
                  </pic:spPr>
                </pic:pic>
              </a:graphicData>
            </a:graphic>
          </wp:inline>
        </w:drawing>
      </w:r>
    </w:p>
    <w:p w14:paraId="0E727936" w14:textId="77777777" w:rsidR="008A448F" w:rsidRPr="002C7661" w:rsidRDefault="008A448F" w:rsidP="004F429B">
      <w:pPr>
        <w:ind w:left="567"/>
        <w:rPr>
          <w:rFonts w:ascii="Garamond" w:hAnsi="Garamond"/>
        </w:rPr>
      </w:pPr>
    </w:p>
    <w:p w14:paraId="58A0BA8C" w14:textId="5B5E206A" w:rsidR="008A448F" w:rsidRDefault="00AB0546">
      <w:pPr>
        <w:pStyle w:val="Paragraphedeliste"/>
        <w:numPr>
          <w:ilvl w:val="1"/>
          <w:numId w:val="27"/>
        </w:numPr>
        <w:ind w:left="709" w:firstLine="0"/>
        <w:rPr>
          <w:rFonts w:ascii="Garamond" w:hAnsi="Garamond"/>
        </w:rPr>
      </w:pPr>
      <w:r w:rsidRPr="002C7661">
        <w:rPr>
          <w:rFonts w:ascii="Garamond" w:hAnsi="Garamond"/>
        </w:rPr>
        <w:t xml:space="preserve">Quelle </w:t>
      </w:r>
      <w:r w:rsidR="008A448F" w:rsidRPr="002C7661">
        <w:rPr>
          <w:rFonts w:ascii="Garamond" w:hAnsi="Garamond"/>
        </w:rPr>
        <w:t>sera l</w:t>
      </w:r>
      <w:r w:rsidR="00102A39" w:rsidRPr="002C7661">
        <w:rPr>
          <w:rFonts w:ascii="Garamond" w:hAnsi="Garamond"/>
        </w:rPr>
        <w:t>’</w:t>
      </w:r>
      <w:r w:rsidR="008A448F" w:rsidRPr="002C7661">
        <w:rPr>
          <w:rFonts w:ascii="Garamond" w:hAnsi="Garamond"/>
        </w:rPr>
        <w:t>adresse MAC source de la trame reçue par PC5</w:t>
      </w:r>
      <w:r w:rsidR="00102A39" w:rsidRPr="00A01233">
        <w:t> </w:t>
      </w:r>
      <w:r w:rsidR="008A448F" w:rsidRPr="002C7661">
        <w:rPr>
          <w:rFonts w:ascii="Garamond" w:hAnsi="Garamond"/>
        </w:rPr>
        <w:t>?</w:t>
      </w:r>
    </w:p>
    <w:p w14:paraId="450E5EE5" w14:textId="4BF0AD25" w:rsidR="00274B5D" w:rsidRDefault="00274B5D" w:rsidP="00274B5D">
      <w:pPr>
        <w:rPr>
          <w:rFonts w:ascii="Garamond" w:hAnsi="Garamond"/>
        </w:rPr>
      </w:pPr>
    </w:p>
    <w:p w14:paraId="6B2F5475" w14:textId="559CA5C4" w:rsidR="00274B5D" w:rsidRPr="00274B5D" w:rsidRDefault="00274B5D" w:rsidP="00274B5D">
      <w:pPr>
        <w:pStyle w:val="Paragraphedeliste"/>
        <w:numPr>
          <w:ilvl w:val="3"/>
          <w:numId w:val="6"/>
        </w:numPr>
        <w:rPr>
          <w:rFonts w:ascii="Garamond" w:hAnsi="Garamond"/>
        </w:rPr>
      </w:pPr>
      <w:r>
        <w:rPr>
          <w:rFonts w:ascii="Garamond" w:hAnsi="Garamond"/>
        </w:rPr>
        <w:t xml:space="preserve">L’adresse MAC source de la trame </w:t>
      </w:r>
      <w:r w:rsidR="0028118C">
        <w:rPr>
          <w:rFonts w:ascii="Garamond" w:hAnsi="Garamond"/>
        </w:rPr>
        <w:t>reçu</w:t>
      </w:r>
      <w:r>
        <w:rPr>
          <w:rFonts w:ascii="Garamond" w:hAnsi="Garamond"/>
        </w:rPr>
        <w:t xml:space="preserve"> </w:t>
      </w:r>
      <w:r w:rsidR="00A634C5">
        <w:rPr>
          <w:rFonts w:ascii="Garamond" w:hAnsi="Garamond"/>
        </w:rPr>
        <w:t>par PC</w:t>
      </w:r>
      <w:r>
        <w:rPr>
          <w:rFonts w:ascii="Garamond" w:hAnsi="Garamond"/>
        </w:rPr>
        <w:t>5 est « 0060.70</w:t>
      </w:r>
      <w:r w:rsidRPr="00274B5D">
        <w:rPr>
          <w:rFonts w:ascii="Garamond" w:hAnsi="Garamond"/>
          <w:vertAlign w:val="superscript"/>
        </w:rPr>
        <w:t>E</w:t>
      </w:r>
      <w:r>
        <w:rPr>
          <w:rFonts w:ascii="Garamond" w:hAnsi="Garamond"/>
        </w:rPr>
        <w:t>1.CC01 ».</w:t>
      </w:r>
    </w:p>
    <w:p w14:paraId="3429454A" w14:textId="77777777" w:rsidR="008A448F" w:rsidRPr="002C7661" w:rsidRDefault="008A448F" w:rsidP="004F429B">
      <w:pPr>
        <w:rPr>
          <w:rFonts w:ascii="Garamond" w:hAnsi="Garamond"/>
        </w:rPr>
      </w:pPr>
    </w:p>
    <w:p w14:paraId="2E54022C" w14:textId="23FEB327" w:rsidR="008A448F" w:rsidRDefault="00AB0546">
      <w:pPr>
        <w:pStyle w:val="Paragraphedeliste"/>
        <w:numPr>
          <w:ilvl w:val="1"/>
          <w:numId w:val="27"/>
        </w:numPr>
        <w:ind w:left="709" w:firstLine="0"/>
        <w:rPr>
          <w:rFonts w:ascii="Garamond" w:hAnsi="Garamond"/>
        </w:rPr>
      </w:pPr>
      <w:r w:rsidRPr="002C7661">
        <w:rPr>
          <w:rFonts w:ascii="Garamond" w:hAnsi="Garamond"/>
        </w:rPr>
        <w:t xml:space="preserve">Quelle </w:t>
      </w:r>
      <w:r w:rsidR="008A448F" w:rsidRPr="002C7661">
        <w:rPr>
          <w:rFonts w:ascii="Garamond" w:hAnsi="Garamond"/>
        </w:rPr>
        <w:t>sera l</w:t>
      </w:r>
      <w:r w:rsidR="00102A39" w:rsidRPr="002C7661">
        <w:rPr>
          <w:rFonts w:ascii="Garamond" w:hAnsi="Garamond"/>
        </w:rPr>
        <w:t>’</w:t>
      </w:r>
      <w:r w:rsidR="008A448F" w:rsidRPr="002C7661">
        <w:rPr>
          <w:rFonts w:ascii="Garamond" w:hAnsi="Garamond"/>
        </w:rPr>
        <w:t>adresse IP source du paquet reçu par PC5</w:t>
      </w:r>
      <w:r w:rsidR="00102A39" w:rsidRPr="00A01233">
        <w:t> </w:t>
      </w:r>
      <w:r w:rsidR="008A448F" w:rsidRPr="002C7661">
        <w:rPr>
          <w:rFonts w:ascii="Garamond" w:hAnsi="Garamond"/>
        </w:rPr>
        <w:t xml:space="preserve">? </w:t>
      </w:r>
    </w:p>
    <w:p w14:paraId="7D2B9590" w14:textId="7593D865" w:rsidR="009647BB" w:rsidRDefault="009647BB" w:rsidP="009647BB">
      <w:pPr>
        <w:rPr>
          <w:rFonts w:ascii="Garamond" w:hAnsi="Garamond"/>
        </w:rPr>
      </w:pPr>
    </w:p>
    <w:p w14:paraId="43E191E7" w14:textId="21EC623D" w:rsidR="009647BB" w:rsidRPr="009647BB" w:rsidRDefault="009647BB" w:rsidP="009647BB">
      <w:pPr>
        <w:pStyle w:val="Paragraphedeliste"/>
        <w:numPr>
          <w:ilvl w:val="3"/>
          <w:numId w:val="6"/>
        </w:numPr>
        <w:rPr>
          <w:rFonts w:ascii="Garamond" w:hAnsi="Garamond"/>
        </w:rPr>
      </w:pPr>
      <w:r>
        <w:rPr>
          <w:rFonts w:ascii="Garamond" w:hAnsi="Garamond"/>
        </w:rPr>
        <w:lastRenderedPageBreak/>
        <w:t>L’adresse IP source du paquet reçu par PC5 sera 192.168.3.5.</w:t>
      </w:r>
    </w:p>
    <w:p w14:paraId="3300822D" w14:textId="36565D6B" w:rsidR="005319D2" w:rsidRPr="002C7661" w:rsidRDefault="005319D2" w:rsidP="00A634C5">
      <w:pPr>
        <w:suppressAutoHyphens w:val="0"/>
        <w:jc w:val="left"/>
        <w:rPr>
          <w:rFonts w:ascii="Garamond" w:hAnsi="Garamond"/>
        </w:rPr>
      </w:pPr>
    </w:p>
    <w:p w14:paraId="4AC6B0C1" w14:textId="77777777" w:rsidR="00D61057" w:rsidRPr="002C7661" w:rsidRDefault="00D61057" w:rsidP="00E56652">
      <w:pPr>
        <w:pStyle w:val="Titre2"/>
      </w:pPr>
      <w:bookmarkStart w:id="36" w:name="_Toc521053015"/>
      <w:bookmarkStart w:id="37" w:name="_Toc125304119"/>
      <w:r w:rsidRPr="002C7661">
        <w:t>Cas DELTA</w:t>
      </w:r>
      <w:bookmarkEnd w:id="36"/>
      <w:bookmarkEnd w:id="37"/>
    </w:p>
    <w:p w14:paraId="4377A5FE" w14:textId="77777777" w:rsidR="006B2A1A" w:rsidRPr="002C7661" w:rsidRDefault="006B2A1A" w:rsidP="004F429B">
      <w:pPr>
        <w:rPr>
          <w:rFonts w:ascii="Garamond" w:hAnsi="Garamond"/>
          <w:lang w:val="x-none"/>
        </w:rPr>
      </w:pPr>
    </w:p>
    <w:p w14:paraId="6027DEDB" w14:textId="77777777" w:rsidR="005319D2" w:rsidRPr="002C7661" w:rsidRDefault="005319D2" w:rsidP="00DF4FD8">
      <w:pPr>
        <w:pStyle w:val="Titre3"/>
      </w:pPr>
      <w:bookmarkStart w:id="38" w:name="_Toc521053016"/>
      <w:bookmarkStart w:id="39" w:name="_Toc125304120"/>
      <w:r w:rsidRPr="002C7661">
        <w:t>Présentation du cas</w:t>
      </w:r>
      <w:bookmarkEnd w:id="38"/>
      <w:bookmarkEnd w:id="39"/>
    </w:p>
    <w:p w14:paraId="749D72BD" w14:textId="77777777" w:rsidR="005319D2" w:rsidRPr="002C7661" w:rsidRDefault="005319D2" w:rsidP="004F429B">
      <w:pPr>
        <w:rPr>
          <w:rFonts w:ascii="Garamond" w:hAnsi="Garamond"/>
        </w:rPr>
      </w:pPr>
    </w:p>
    <w:p w14:paraId="5747AE2D" w14:textId="77777777" w:rsidR="005319D2" w:rsidRPr="002C7661" w:rsidRDefault="005319D2" w:rsidP="004C4CD2">
      <w:pPr>
        <w:ind w:firstLine="709"/>
        <w:rPr>
          <w:rFonts w:ascii="Garamond" w:hAnsi="Garamond"/>
        </w:rPr>
      </w:pPr>
      <w:r w:rsidRPr="002C7661">
        <w:rPr>
          <w:rFonts w:ascii="Garamond" w:hAnsi="Garamond"/>
        </w:rPr>
        <w:t xml:space="preserve">Examinez la copie d’écran ci-dessous : elle montre le résultat d’un </w:t>
      </w:r>
      <w:r w:rsidR="00986F17" w:rsidRPr="002C7661">
        <w:rPr>
          <w:rFonts w:ascii="Garamond" w:hAnsi="Garamond"/>
          <w:i/>
        </w:rPr>
        <w:t>ping</w:t>
      </w:r>
      <w:r w:rsidRPr="002C7661">
        <w:rPr>
          <w:rFonts w:ascii="Garamond" w:hAnsi="Garamond"/>
        </w:rPr>
        <w:t xml:space="preserve"> depuis un poste</w:t>
      </w:r>
      <w:r w:rsidR="00102A39" w:rsidRPr="002C7661">
        <w:rPr>
          <w:rFonts w:ascii="Garamond" w:hAnsi="Garamond"/>
        </w:rPr>
        <w:t> </w:t>
      </w:r>
      <w:r w:rsidRPr="002C7661">
        <w:rPr>
          <w:rFonts w:ascii="Garamond" w:hAnsi="Garamond"/>
        </w:rPr>
        <w:t xml:space="preserve">PC1 et vers un </w:t>
      </w:r>
      <w:r w:rsidR="005116B4" w:rsidRPr="002C7661">
        <w:rPr>
          <w:rFonts w:ascii="Garamond" w:hAnsi="Garamond"/>
        </w:rPr>
        <w:t>autre poste (PC3)</w:t>
      </w:r>
      <w:r w:rsidRPr="002C7661">
        <w:rPr>
          <w:rFonts w:ascii="Garamond" w:hAnsi="Garamond"/>
        </w:rPr>
        <w:t>.</w:t>
      </w:r>
    </w:p>
    <w:p w14:paraId="73F1D560" w14:textId="77777777" w:rsidR="005116B4" w:rsidRPr="002C7661" w:rsidRDefault="005116B4" w:rsidP="004F429B">
      <w:pPr>
        <w:jc w:val="center"/>
        <w:rPr>
          <w:rFonts w:ascii="Garamond" w:hAnsi="Garamond"/>
        </w:rPr>
      </w:pPr>
      <w:r w:rsidRPr="002C7661">
        <w:rPr>
          <w:rFonts w:ascii="Garamond" w:hAnsi="Garamond"/>
          <w:noProof/>
          <w:lang w:eastAsia="fr-FR"/>
        </w:rPr>
        <w:drawing>
          <wp:inline distT="0" distB="0" distL="0" distR="0" wp14:anchorId="5AC8416C" wp14:editId="5D8FF39A">
            <wp:extent cx="4347034" cy="3252217"/>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cstate="print"/>
                    <a:srcRect/>
                    <a:stretch>
                      <a:fillRect/>
                    </a:stretch>
                  </pic:blipFill>
                  <pic:spPr bwMode="auto">
                    <a:xfrm>
                      <a:off x="0" y="0"/>
                      <a:ext cx="4374155" cy="3272507"/>
                    </a:xfrm>
                    <a:prstGeom prst="rect">
                      <a:avLst/>
                    </a:prstGeom>
                    <a:noFill/>
                    <a:ln w="9525">
                      <a:noFill/>
                      <a:miter lim="800000"/>
                      <a:headEnd/>
                      <a:tailEnd/>
                    </a:ln>
                  </pic:spPr>
                </pic:pic>
              </a:graphicData>
            </a:graphic>
          </wp:inline>
        </w:drawing>
      </w:r>
    </w:p>
    <w:p w14:paraId="1F93CCB2" w14:textId="77777777" w:rsidR="005116B4" w:rsidRPr="002C7661" w:rsidRDefault="005116B4" w:rsidP="004F429B">
      <w:pPr>
        <w:rPr>
          <w:rFonts w:ascii="Garamond" w:hAnsi="Garamond"/>
        </w:rPr>
      </w:pPr>
    </w:p>
    <w:p w14:paraId="04209638" w14:textId="2A4AAFC2" w:rsidR="005116B4" w:rsidRDefault="005116B4" w:rsidP="004C4CD2">
      <w:pPr>
        <w:ind w:firstLine="567"/>
        <w:rPr>
          <w:rFonts w:ascii="Garamond" w:hAnsi="Garamond"/>
        </w:rPr>
      </w:pPr>
      <w:r w:rsidRPr="002C7661">
        <w:rPr>
          <w:rFonts w:ascii="Garamond" w:hAnsi="Garamond"/>
        </w:rPr>
        <w:t>Vous disposez de la maquette Packet</w:t>
      </w:r>
      <w:r w:rsidR="00A40957" w:rsidRPr="002C7661">
        <w:rPr>
          <w:rFonts w:ascii="Garamond" w:hAnsi="Garamond"/>
        </w:rPr>
        <w:t xml:space="preserve"> </w:t>
      </w:r>
      <w:r w:rsidRPr="002C7661">
        <w:rPr>
          <w:rFonts w:ascii="Garamond" w:hAnsi="Garamond"/>
        </w:rPr>
        <w:t xml:space="preserve">Tracer </w:t>
      </w:r>
      <w:r w:rsidR="00AB0546" w:rsidRPr="002C7661">
        <w:rPr>
          <w:rFonts w:ascii="Garamond" w:hAnsi="Garamond"/>
        </w:rPr>
        <w:t>correspondante </w:t>
      </w:r>
      <w:r w:rsidRPr="002C7661">
        <w:rPr>
          <w:rFonts w:ascii="Garamond" w:hAnsi="Garamond"/>
        </w:rPr>
        <w:t xml:space="preserve">: </w:t>
      </w:r>
      <w:hyperlink r:id="rId63" w:history="1">
        <w:r w:rsidR="00637476" w:rsidRPr="00637476">
          <w:rPr>
            <w:rStyle w:val="Lienhypertexte"/>
            <w:rFonts w:ascii="Garamond" w:hAnsi="Garamond"/>
          </w:rPr>
          <w:t>Bloc2_sem2_Atelier_08_routage-DELTA.pkt</w:t>
        </w:r>
      </w:hyperlink>
      <w:r w:rsidR="00637476">
        <w:rPr>
          <w:rFonts w:ascii="Garamond" w:hAnsi="Garamond"/>
        </w:rPr>
        <w:t>.</w:t>
      </w:r>
    </w:p>
    <w:p w14:paraId="0E456FCF" w14:textId="77777777" w:rsidR="00A634C5" w:rsidRPr="002C7661" w:rsidRDefault="00A634C5" w:rsidP="004C4CD2">
      <w:pPr>
        <w:ind w:firstLine="567"/>
        <w:rPr>
          <w:rFonts w:ascii="Garamond" w:hAnsi="Garamond"/>
        </w:rPr>
      </w:pPr>
    </w:p>
    <w:p w14:paraId="4934CEF1" w14:textId="77777777" w:rsidR="005319D2" w:rsidRPr="002C7661" w:rsidRDefault="005319D2" w:rsidP="00DF4FD8">
      <w:pPr>
        <w:pStyle w:val="Titre3"/>
      </w:pPr>
      <w:bookmarkStart w:id="40" w:name="_Toc521053017"/>
      <w:bookmarkStart w:id="41" w:name="_Toc125304121"/>
      <w:r w:rsidRPr="002C7661">
        <w:t xml:space="preserve">Répondre </w:t>
      </w:r>
      <w:r w:rsidR="00ED66DD" w:rsidRPr="002C7661">
        <w:t>à la question suivante.</w:t>
      </w:r>
      <w:bookmarkEnd w:id="40"/>
      <w:bookmarkEnd w:id="41"/>
    </w:p>
    <w:p w14:paraId="09F3C860" w14:textId="77777777" w:rsidR="005319D2" w:rsidRPr="002C7661" w:rsidRDefault="005319D2" w:rsidP="004F429B">
      <w:pPr>
        <w:rPr>
          <w:rFonts w:ascii="Garamond" w:hAnsi="Garamond"/>
        </w:rPr>
      </w:pPr>
    </w:p>
    <w:p w14:paraId="685AAFAA" w14:textId="76813BD3" w:rsidR="009B04A9" w:rsidRDefault="005319D2" w:rsidP="004F429B">
      <w:pPr>
        <w:pStyle w:val="Paragraphedeliste"/>
        <w:ind w:left="1134"/>
        <w:rPr>
          <w:rFonts w:ascii="Garamond" w:hAnsi="Garamond"/>
        </w:rPr>
      </w:pPr>
      <w:r w:rsidRPr="002C7661">
        <w:rPr>
          <w:rFonts w:ascii="Garamond" w:hAnsi="Garamond"/>
        </w:rPr>
        <w:t xml:space="preserve">Sélectionner </w:t>
      </w:r>
      <w:r w:rsidR="00ED66DD" w:rsidRPr="002C7661">
        <w:rPr>
          <w:rFonts w:ascii="Garamond" w:hAnsi="Garamond"/>
        </w:rPr>
        <w:t>les réponses correctes</w:t>
      </w:r>
      <w:r w:rsidRPr="002C7661">
        <w:rPr>
          <w:rFonts w:ascii="Garamond" w:hAnsi="Garamond"/>
        </w:rPr>
        <w:t xml:space="preserve"> parmi les suivantes :</w:t>
      </w:r>
    </w:p>
    <w:p w14:paraId="56E10889" w14:textId="1211456A" w:rsidR="0028118C" w:rsidRDefault="0028118C" w:rsidP="004F429B">
      <w:pPr>
        <w:pStyle w:val="Paragraphedeliste"/>
        <w:ind w:left="1134"/>
        <w:rPr>
          <w:rFonts w:ascii="Garamond" w:hAnsi="Garamond"/>
        </w:rPr>
      </w:pPr>
    </w:p>
    <w:p w14:paraId="3BA0BE96" w14:textId="3F86ECF1" w:rsidR="0028118C" w:rsidRDefault="0028118C" w:rsidP="0028118C">
      <w:pPr>
        <w:pStyle w:val="Paragraphedeliste"/>
        <w:numPr>
          <w:ilvl w:val="3"/>
          <w:numId w:val="6"/>
        </w:numPr>
        <w:rPr>
          <w:rFonts w:ascii="Garamond" w:hAnsi="Garamond"/>
        </w:rPr>
      </w:pPr>
      <w:r>
        <w:rPr>
          <w:rFonts w:ascii="Garamond" w:hAnsi="Garamond"/>
        </w:rPr>
        <w:t xml:space="preserve">Les réponses correctes sont : </w:t>
      </w:r>
    </w:p>
    <w:p w14:paraId="602E031C" w14:textId="77777777" w:rsidR="0028118C" w:rsidRPr="002C7661" w:rsidRDefault="0028118C" w:rsidP="0028118C">
      <w:pPr>
        <w:pStyle w:val="Paragraphedeliste"/>
        <w:ind w:left="1440"/>
        <w:rPr>
          <w:rFonts w:ascii="Garamond" w:hAnsi="Garamond"/>
        </w:rPr>
      </w:pPr>
    </w:p>
    <w:p w14:paraId="5A69DBB0" w14:textId="25EB434B" w:rsidR="005319D2" w:rsidRPr="002C7661" w:rsidRDefault="005319D2" w:rsidP="00566035">
      <w:pPr>
        <w:pStyle w:val="Paragraphedeliste"/>
        <w:numPr>
          <w:ilvl w:val="0"/>
          <w:numId w:val="6"/>
        </w:numPr>
        <w:ind w:left="1134" w:hanging="357"/>
        <w:rPr>
          <w:rFonts w:ascii="Garamond" w:hAnsi="Garamond"/>
        </w:rPr>
      </w:pPr>
      <w:r w:rsidRPr="002C7661">
        <w:rPr>
          <w:rFonts w:ascii="Garamond" w:hAnsi="Garamond"/>
        </w:rPr>
        <w:t xml:space="preserve">La valeur du TTL indique que le paquet a traversé </w:t>
      </w:r>
      <w:r w:rsidR="00ED66DD" w:rsidRPr="002C7661">
        <w:rPr>
          <w:rFonts w:ascii="Garamond" w:hAnsi="Garamond"/>
        </w:rPr>
        <w:t>2</w:t>
      </w:r>
      <w:r w:rsidR="00CF1398">
        <w:rPr>
          <w:rFonts w:ascii="Garamond" w:hAnsi="Garamond"/>
        </w:rPr>
        <w:t> </w:t>
      </w:r>
      <w:r w:rsidRPr="002C7661">
        <w:rPr>
          <w:rFonts w:ascii="Garamond" w:hAnsi="Garamond"/>
        </w:rPr>
        <w:t>routeurs pour atteindre sa destination</w:t>
      </w:r>
    </w:p>
    <w:p w14:paraId="7B83F0F6" w14:textId="77777777" w:rsidR="005319D2" w:rsidRPr="002C7661" w:rsidRDefault="005319D2" w:rsidP="00566035">
      <w:pPr>
        <w:pStyle w:val="Paragraphedeliste"/>
        <w:numPr>
          <w:ilvl w:val="0"/>
          <w:numId w:val="6"/>
        </w:numPr>
        <w:ind w:left="1134" w:hanging="357"/>
        <w:rPr>
          <w:rFonts w:ascii="Garamond" w:hAnsi="Garamond"/>
        </w:rPr>
      </w:pPr>
      <w:r w:rsidRPr="002C7661">
        <w:rPr>
          <w:rFonts w:ascii="Garamond" w:hAnsi="Garamond"/>
        </w:rPr>
        <w:t xml:space="preserve">La valeur du TTL correspond à </w:t>
      </w:r>
      <w:r w:rsidR="00986F17" w:rsidRPr="002C7661">
        <w:rPr>
          <w:rFonts w:ascii="Garamond" w:hAnsi="Garamond"/>
          <w:i/>
        </w:rPr>
        <w:t>l</w:t>
      </w:r>
      <w:r w:rsidR="00102A39" w:rsidRPr="002C7661">
        <w:rPr>
          <w:rFonts w:ascii="Garamond" w:hAnsi="Garamond"/>
          <w:i/>
        </w:rPr>
        <w:t>’</w:t>
      </w:r>
      <w:r w:rsidR="00986F17" w:rsidRPr="002C7661">
        <w:rPr>
          <w:rFonts w:ascii="Garamond" w:hAnsi="Garamond"/>
          <w:i/>
        </w:rPr>
        <w:t>echo response</w:t>
      </w:r>
      <w:r w:rsidRPr="002C7661">
        <w:rPr>
          <w:rFonts w:ascii="Garamond" w:hAnsi="Garamond"/>
        </w:rPr>
        <w:t xml:space="preserve"> (le retour)</w:t>
      </w:r>
    </w:p>
    <w:p w14:paraId="39AF629F" w14:textId="29B764A5" w:rsidR="008C7B33" w:rsidRDefault="008C7B33">
      <w:pPr>
        <w:suppressAutoHyphens w:val="0"/>
        <w:jc w:val="left"/>
        <w:rPr>
          <w:rFonts w:ascii="Garamond" w:hAnsi="Garamond"/>
          <w:bCs/>
          <w:iCs/>
          <w:color w:val="660066"/>
          <w:szCs w:val="24"/>
        </w:rPr>
      </w:pPr>
      <w:r>
        <w:rPr>
          <w:rFonts w:ascii="Garamond" w:hAnsi="Garamond"/>
          <w:bCs/>
          <w:iCs/>
          <w:color w:val="660066"/>
          <w:szCs w:val="24"/>
        </w:rPr>
        <w:br w:type="page"/>
      </w:r>
    </w:p>
    <w:p w14:paraId="7B9CD2CC" w14:textId="77777777" w:rsidR="005319D2" w:rsidRPr="00B70FAA" w:rsidRDefault="005319D2" w:rsidP="004F429B">
      <w:pPr>
        <w:jc w:val="left"/>
        <w:rPr>
          <w:rFonts w:ascii="Garamond" w:hAnsi="Garamond"/>
          <w:bCs/>
          <w:iCs/>
          <w:color w:val="660066"/>
          <w:szCs w:val="24"/>
        </w:rPr>
      </w:pPr>
    </w:p>
    <w:p w14:paraId="1867462E" w14:textId="77777777" w:rsidR="005319D2" w:rsidRPr="003B2398" w:rsidRDefault="005319D2" w:rsidP="00E56652">
      <w:pPr>
        <w:pStyle w:val="Titre2"/>
      </w:pPr>
      <w:bookmarkStart w:id="42" w:name="_Toc521053018"/>
      <w:bookmarkStart w:id="43" w:name="_Toc125304122"/>
      <w:r w:rsidRPr="003B2398">
        <w:t xml:space="preserve">Cas </w:t>
      </w:r>
      <w:r w:rsidR="009C4FF4" w:rsidRPr="003B2398">
        <w:t>FARMHEROES</w:t>
      </w:r>
      <w:bookmarkEnd w:id="42"/>
      <w:bookmarkEnd w:id="43"/>
    </w:p>
    <w:p w14:paraId="4CFC1313" w14:textId="77777777" w:rsidR="006B2A1A" w:rsidRPr="002C7661" w:rsidRDefault="006B2A1A" w:rsidP="004F429B">
      <w:pPr>
        <w:rPr>
          <w:rFonts w:ascii="Garamond" w:hAnsi="Garamond"/>
          <w:lang w:val="x-none"/>
        </w:rPr>
      </w:pPr>
    </w:p>
    <w:p w14:paraId="7D749ADD" w14:textId="77777777" w:rsidR="005319D2" w:rsidRPr="002C7661" w:rsidRDefault="005319D2" w:rsidP="00DF4FD8">
      <w:pPr>
        <w:pStyle w:val="Titre3"/>
      </w:pPr>
      <w:bookmarkStart w:id="44" w:name="_Toc521053019"/>
      <w:bookmarkStart w:id="45" w:name="_Toc125304123"/>
      <w:r w:rsidRPr="002C7661">
        <w:t>Présentation du cas</w:t>
      </w:r>
      <w:bookmarkEnd w:id="44"/>
      <w:bookmarkEnd w:id="45"/>
    </w:p>
    <w:p w14:paraId="7D65FDC1" w14:textId="77777777" w:rsidR="005319D2" w:rsidRPr="002C7661" w:rsidRDefault="005319D2" w:rsidP="004F429B">
      <w:pPr>
        <w:rPr>
          <w:rFonts w:ascii="Garamond" w:hAnsi="Garamond"/>
          <w:sz w:val="18"/>
        </w:rPr>
      </w:pPr>
    </w:p>
    <w:p w14:paraId="4CC4BD7D" w14:textId="17879274" w:rsidR="009C4FF4" w:rsidRPr="002C7661" w:rsidRDefault="009C4FF4" w:rsidP="004C4CD2">
      <w:pPr>
        <w:ind w:firstLine="709"/>
        <w:rPr>
          <w:rFonts w:ascii="Garamond" w:hAnsi="Garamond"/>
        </w:rPr>
      </w:pPr>
      <w:r w:rsidRPr="002C7661">
        <w:rPr>
          <w:rFonts w:ascii="Garamond" w:hAnsi="Garamond"/>
        </w:rPr>
        <w:t xml:space="preserve">Examinez la maquette fournie : </w:t>
      </w:r>
      <w:hyperlink r:id="rId64" w:history="1">
        <w:r w:rsidR="00637476" w:rsidRPr="00637476">
          <w:rPr>
            <w:rStyle w:val="Lienhypertexte"/>
            <w:rFonts w:ascii="Garamond" w:hAnsi="Garamond"/>
          </w:rPr>
          <w:t>Bloc2_sem2_Atelier_08_routage-FARMHEROES.pka</w:t>
        </w:r>
      </w:hyperlink>
    </w:p>
    <w:p w14:paraId="32A63F4D" w14:textId="77777777" w:rsidR="009C4FF4" w:rsidRPr="002C7661" w:rsidRDefault="009C4FF4" w:rsidP="004F429B">
      <w:pPr>
        <w:rPr>
          <w:rFonts w:ascii="Garamond" w:hAnsi="Garamond"/>
        </w:rPr>
      </w:pPr>
      <w:r w:rsidRPr="002C7661">
        <w:rPr>
          <w:rFonts w:ascii="Garamond" w:hAnsi="Garamond"/>
        </w:rPr>
        <w:t xml:space="preserve">Des erreurs sont présentes dans la configuration des postes </w:t>
      </w:r>
      <w:r w:rsidR="009F5A7D" w:rsidRPr="002C7661">
        <w:rPr>
          <w:rFonts w:ascii="Garamond" w:hAnsi="Garamond"/>
        </w:rPr>
        <w:t xml:space="preserve">ou des routeurs </w:t>
      </w:r>
      <w:r w:rsidRPr="002C7661">
        <w:rPr>
          <w:rFonts w:ascii="Garamond" w:hAnsi="Garamond"/>
        </w:rPr>
        <w:t xml:space="preserve">et empêchent la communication avec le serveur WEB qui est dédié à chaque réseau, mais </w:t>
      </w:r>
      <w:r w:rsidR="00AB0546" w:rsidRPr="002C7661">
        <w:rPr>
          <w:rFonts w:ascii="Garamond" w:hAnsi="Garamond"/>
        </w:rPr>
        <w:t xml:space="preserve">qui est </w:t>
      </w:r>
      <w:r w:rsidRPr="002C7661">
        <w:rPr>
          <w:rFonts w:ascii="Garamond" w:hAnsi="Garamond"/>
        </w:rPr>
        <w:t>hébergé chez FARM.COM.</w:t>
      </w:r>
    </w:p>
    <w:p w14:paraId="2ED72D1D" w14:textId="77777777" w:rsidR="009C4FF4" w:rsidRPr="002C7661" w:rsidRDefault="009C4FF4" w:rsidP="004F429B">
      <w:pPr>
        <w:rPr>
          <w:rFonts w:ascii="Garamond" w:hAnsi="Garamond"/>
          <w:sz w:val="18"/>
        </w:rPr>
      </w:pPr>
    </w:p>
    <w:p w14:paraId="0FEA7799" w14:textId="68465930" w:rsidR="009C4FF4" w:rsidRPr="002C7661" w:rsidRDefault="009C4FF4" w:rsidP="004C4CD2">
      <w:pPr>
        <w:ind w:firstLine="709"/>
        <w:rPr>
          <w:rFonts w:ascii="Garamond" w:hAnsi="Garamond"/>
        </w:rPr>
      </w:pPr>
      <w:r w:rsidRPr="002C7661">
        <w:rPr>
          <w:rFonts w:ascii="Garamond" w:hAnsi="Garamond"/>
        </w:rPr>
        <w:t>N</w:t>
      </w:r>
      <w:r w:rsidR="00102A39" w:rsidRPr="002C7661">
        <w:rPr>
          <w:rFonts w:ascii="Garamond" w:hAnsi="Garamond"/>
        </w:rPr>
        <w:t>.B.</w:t>
      </w:r>
      <w:r w:rsidRPr="002C7661">
        <w:rPr>
          <w:rFonts w:ascii="Garamond" w:hAnsi="Garamond"/>
        </w:rPr>
        <w:t xml:space="preserve"> </w:t>
      </w:r>
      <w:r w:rsidR="00102A39" w:rsidRPr="002C7661">
        <w:rPr>
          <w:rFonts w:ascii="Garamond" w:hAnsi="Garamond"/>
        </w:rPr>
        <w:t>V</w:t>
      </w:r>
      <w:r w:rsidR="00E57A56" w:rsidRPr="002C7661">
        <w:rPr>
          <w:rFonts w:ascii="Garamond" w:hAnsi="Garamond"/>
        </w:rPr>
        <w:t>olontairement</w:t>
      </w:r>
      <w:r w:rsidR="006B1EB0" w:rsidRPr="002C7661">
        <w:rPr>
          <w:rFonts w:ascii="Garamond" w:hAnsi="Garamond"/>
        </w:rPr>
        <w:t>,</w:t>
      </w:r>
      <w:r w:rsidR="00E57A56" w:rsidRPr="002C7661">
        <w:rPr>
          <w:rFonts w:ascii="Garamond" w:hAnsi="Garamond"/>
        </w:rPr>
        <w:t xml:space="preserve"> vous n’avez pas </w:t>
      </w:r>
      <w:r w:rsidRPr="002C7661">
        <w:rPr>
          <w:rFonts w:ascii="Garamond" w:hAnsi="Garamond"/>
        </w:rPr>
        <w:t>accès à tout le réseau de l’hébergeur FARM.COM.</w:t>
      </w:r>
      <w:r w:rsidR="009F5A7D" w:rsidRPr="002C7661">
        <w:rPr>
          <w:rFonts w:ascii="Garamond" w:hAnsi="Garamond"/>
        </w:rPr>
        <w:t xml:space="preserve"> La configuration de Router3 est correcte.</w:t>
      </w:r>
    </w:p>
    <w:p w14:paraId="30FAD5B1" w14:textId="77777777" w:rsidR="009C4FF4" w:rsidRPr="002C7661" w:rsidRDefault="009C4FF4" w:rsidP="004F429B">
      <w:pPr>
        <w:rPr>
          <w:rFonts w:ascii="Garamond" w:hAnsi="Garamond"/>
          <w:sz w:val="18"/>
        </w:rPr>
      </w:pPr>
    </w:p>
    <w:p w14:paraId="21E4A81E" w14:textId="77777777" w:rsidR="009C4FF4" w:rsidRPr="002C7661" w:rsidRDefault="009D6F0B" w:rsidP="004F429B">
      <w:pPr>
        <w:jc w:val="center"/>
        <w:rPr>
          <w:rFonts w:ascii="Garamond" w:hAnsi="Garamond"/>
        </w:rPr>
      </w:pPr>
      <w:r w:rsidRPr="002C7661">
        <w:rPr>
          <w:rFonts w:ascii="Garamond" w:hAnsi="Garamond"/>
          <w:noProof/>
          <w:lang w:eastAsia="fr-FR"/>
        </w:rPr>
        <w:drawing>
          <wp:inline distT="0" distB="0" distL="0" distR="0" wp14:anchorId="6526962C" wp14:editId="145BFFB6">
            <wp:extent cx="6120130" cy="3134711"/>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6120130" cy="3134711"/>
                    </a:xfrm>
                    <a:prstGeom prst="rect">
                      <a:avLst/>
                    </a:prstGeom>
                    <a:noFill/>
                    <a:ln w="9525">
                      <a:noFill/>
                      <a:miter lim="800000"/>
                      <a:headEnd/>
                      <a:tailEnd/>
                    </a:ln>
                  </pic:spPr>
                </pic:pic>
              </a:graphicData>
            </a:graphic>
          </wp:inline>
        </w:drawing>
      </w:r>
    </w:p>
    <w:p w14:paraId="5C123EF2" w14:textId="77777777" w:rsidR="009C4FF4" w:rsidRPr="002C7661" w:rsidRDefault="009C4FF4" w:rsidP="004F429B">
      <w:pPr>
        <w:rPr>
          <w:rFonts w:ascii="Garamond" w:hAnsi="Garamond"/>
        </w:rPr>
      </w:pPr>
    </w:p>
    <w:p w14:paraId="43059EA8" w14:textId="77777777" w:rsidR="005319D2" w:rsidRPr="002C7661" w:rsidRDefault="00C6159B" w:rsidP="00DF4FD8">
      <w:pPr>
        <w:pStyle w:val="Titre3"/>
      </w:pPr>
      <w:bookmarkStart w:id="46" w:name="_Toc521053020"/>
      <w:bookmarkStart w:id="47" w:name="_Toc125304124"/>
      <w:r w:rsidRPr="002C7661">
        <w:t xml:space="preserve">Répondre </w:t>
      </w:r>
      <w:r w:rsidR="005F5DE0" w:rsidRPr="002C7661">
        <w:t xml:space="preserve">à la </w:t>
      </w:r>
      <w:r w:rsidRPr="002C7661">
        <w:t>question suivante</w:t>
      </w:r>
      <w:r w:rsidR="00AB0546" w:rsidRPr="002C7661">
        <w:t> :</w:t>
      </w:r>
      <w:bookmarkEnd w:id="46"/>
      <w:bookmarkEnd w:id="47"/>
    </w:p>
    <w:p w14:paraId="49A47D94" w14:textId="77777777" w:rsidR="005319D2" w:rsidRPr="002C7661" w:rsidRDefault="005319D2" w:rsidP="004F429B">
      <w:pPr>
        <w:rPr>
          <w:rFonts w:ascii="Garamond" w:hAnsi="Garamond"/>
        </w:rPr>
      </w:pPr>
    </w:p>
    <w:p w14:paraId="46727BD8" w14:textId="0A004511" w:rsidR="009B04A9" w:rsidRDefault="009C4FF4" w:rsidP="004F429B">
      <w:pPr>
        <w:pStyle w:val="Paragraphedeliste"/>
        <w:ind w:left="0" w:firstLine="851"/>
        <w:rPr>
          <w:rFonts w:ascii="Garamond" w:hAnsi="Garamond"/>
        </w:rPr>
      </w:pPr>
      <w:r w:rsidRPr="002C7661">
        <w:rPr>
          <w:rFonts w:ascii="Garamond" w:hAnsi="Garamond"/>
        </w:rPr>
        <w:t>Lisez les instructions associées à la maquette, corrigez les erreurs, et reportez ci-dessous les 3</w:t>
      </w:r>
      <w:r w:rsidR="00CF1398">
        <w:rPr>
          <w:rFonts w:ascii="Garamond" w:hAnsi="Garamond"/>
        </w:rPr>
        <w:t> </w:t>
      </w:r>
      <w:r w:rsidR="0023405C" w:rsidRPr="002C7661">
        <w:rPr>
          <w:rFonts w:ascii="Garamond" w:hAnsi="Garamond"/>
        </w:rPr>
        <w:t>mot</w:t>
      </w:r>
      <w:r w:rsidR="006B1EB0" w:rsidRPr="002C7661">
        <w:rPr>
          <w:rFonts w:ascii="Garamond" w:hAnsi="Garamond"/>
        </w:rPr>
        <w:t>s</w:t>
      </w:r>
      <w:r w:rsidR="0023405C" w:rsidRPr="002C7661">
        <w:rPr>
          <w:rFonts w:ascii="Garamond" w:hAnsi="Garamond"/>
        </w:rPr>
        <w:t>-clé</w:t>
      </w:r>
      <w:r w:rsidRPr="002C7661">
        <w:rPr>
          <w:rFonts w:ascii="Garamond" w:hAnsi="Garamond"/>
        </w:rPr>
        <w:t xml:space="preserve"> attendus</w:t>
      </w:r>
      <w:r w:rsidR="00AB3A61" w:rsidRPr="002C7661">
        <w:rPr>
          <w:rFonts w:ascii="Garamond" w:hAnsi="Garamond"/>
        </w:rPr>
        <w:t xml:space="preserve"> que vous obtiendrez</w:t>
      </w:r>
      <w:r w:rsidR="00D653E4" w:rsidRPr="002C7661">
        <w:rPr>
          <w:rFonts w:ascii="Garamond" w:hAnsi="Garamond"/>
        </w:rPr>
        <w:t xml:space="preserve"> </w:t>
      </w:r>
      <w:r w:rsidR="00AB3A61" w:rsidRPr="002C7661">
        <w:rPr>
          <w:rFonts w:ascii="Garamond" w:hAnsi="Garamond"/>
        </w:rPr>
        <w:t>lors de l’accès</w:t>
      </w:r>
      <w:r w:rsidR="00D653E4" w:rsidRPr="002C7661">
        <w:rPr>
          <w:rFonts w:ascii="Garamond" w:hAnsi="Garamond"/>
        </w:rPr>
        <w:t xml:space="preserve"> effectif</w:t>
      </w:r>
      <w:r w:rsidR="00AB3A61" w:rsidRPr="002C7661">
        <w:rPr>
          <w:rFonts w:ascii="Garamond" w:hAnsi="Garamond"/>
        </w:rPr>
        <w:t xml:space="preserve"> à chaque serveur Web</w:t>
      </w:r>
      <w:r w:rsidR="00D653E4" w:rsidRPr="002C7661">
        <w:rPr>
          <w:rFonts w:ascii="Garamond" w:hAnsi="Garamond"/>
        </w:rPr>
        <w:t xml:space="preserve"> dédié (réalisable à partir de l’outil </w:t>
      </w:r>
      <w:r w:rsidR="00986F17" w:rsidRPr="002C7661">
        <w:rPr>
          <w:rFonts w:ascii="Garamond" w:hAnsi="Garamond"/>
          <w:i/>
        </w:rPr>
        <w:t>Web Browser</w:t>
      </w:r>
      <w:r w:rsidR="00D653E4" w:rsidRPr="002C7661">
        <w:rPr>
          <w:rFonts w:ascii="Garamond" w:hAnsi="Garamond"/>
        </w:rPr>
        <w:t xml:space="preserve"> de chaque PC)</w:t>
      </w:r>
      <w:r w:rsidRPr="002C7661">
        <w:rPr>
          <w:rFonts w:ascii="Garamond" w:hAnsi="Garamond"/>
        </w:rPr>
        <w:t>, en expliquant brièvement l’erreur.</w:t>
      </w:r>
    </w:p>
    <w:p w14:paraId="476649D5" w14:textId="3A2B541C" w:rsidR="00567479" w:rsidRDefault="00567479" w:rsidP="004F429B">
      <w:pPr>
        <w:pStyle w:val="Paragraphedeliste"/>
        <w:ind w:left="0" w:firstLine="851"/>
        <w:rPr>
          <w:rFonts w:ascii="Garamond" w:hAnsi="Garamond"/>
        </w:rPr>
      </w:pPr>
    </w:p>
    <w:p w14:paraId="2B4686F2" w14:textId="4BB3C469" w:rsidR="00567479" w:rsidRDefault="00567479" w:rsidP="004F429B">
      <w:pPr>
        <w:pStyle w:val="Paragraphedeliste"/>
        <w:ind w:left="0" w:firstLine="851"/>
        <w:rPr>
          <w:rFonts w:ascii="Garamond" w:hAnsi="Garamond"/>
        </w:rPr>
      </w:pPr>
    </w:p>
    <w:p w14:paraId="4A82C975" w14:textId="63D19235" w:rsidR="00567479" w:rsidRDefault="00C94B1B" w:rsidP="00C94B1B">
      <w:pPr>
        <w:pStyle w:val="Paragraphedeliste"/>
        <w:numPr>
          <w:ilvl w:val="0"/>
          <w:numId w:val="30"/>
        </w:numPr>
        <w:rPr>
          <w:rFonts w:ascii="Garamond" w:hAnsi="Garamond"/>
        </w:rPr>
      </w:pPr>
      <w:r>
        <w:rPr>
          <w:rFonts w:ascii="Garamond" w:hAnsi="Garamond"/>
        </w:rPr>
        <w:t xml:space="preserve">Probléme au niveau du routeur 1 pour le PC10 : </w:t>
      </w:r>
    </w:p>
    <w:p w14:paraId="79E2D923" w14:textId="0EB10469" w:rsidR="00C94B1B" w:rsidRDefault="00C94B1B" w:rsidP="00C94B1B">
      <w:pPr>
        <w:pStyle w:val="Paragraphedeliste"/>
        <w:ind w:left="720"/>
        <w:rPr>
          <w:rFonts w:ascii="Garamond" w:hAnsi="Garamond"/>
        </w:rPr>
      </w:pPr>
    </w:p>
    <w:p w14:paraId="3802EAD0" w14:textId="6761514E" w:rsidR="00C94B1B" w:rsidRDefault="00C94B1B" w:rsidP="00C94B1B">
      <w:pPr>
        <w:pStyle w:val="Paragraphedeliste"/>
        <w:numPr>
          <w:ilvl w:val="3"/>
          <w:numId w:val="6"/>
        </w:numPr>
        <w:rPr>
          <w:rFonts w:ascii="Garamond" w:hAnsi="Garamond"/>
        </w:rPr>
      </w:pPr>
      <w:r>
        <w:rPr>
          <w:rFonts w:ascii="Garamond" w:hAnsi="Garamond"/>
        </w:rPr>
        <w:t>Le paquet ne parvient pas à franchir le routeur 1.</w:t>
      </w:r>
      <w:r w:rsidR="00A60646">
        <w:rPr>
          <w:rFonts w:ascii="Garamond" w:hAnsi="Garamond"/>
        </w:rPr>
        <w:t xml:space="preserve"> C’était un problèmes au niveau de la configuration de la passerelle par défaut, la capture ci-dessous montre la configuration correct à adopter : </w:t>
      </w:r>
    </w:p>
    <w:p w14:paraId="11A749A1" w14:textId="1BC07D0D" w:rsidR="00C94B1B" w:rsidRDefault="00C94B1B" w:rsidP="00C94B1B">
      <w:pPr>
        <w:pStyle w:val="Paragraphedeliste"/>
        <w:ind w:left="1440"/>
        <w:jc w:val="center"/>
        <w:rPr>
          <w:rFonts w:ascii="Garamond" w:hAnsi="Garamond"/>
        </w:rPr>
      </w:pPr>
      <w:r>
        <w:rPr>
          <w:noProof/>
        </w:rPr>
        <w:drawing>
          <wp:inline distT="0" distB="0" distL="0" distR="0" wp14:anchorId="21FA5329" wp14:editId="27CDC30C">
            <wp:extent cx="5005705" cy="109951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3075" cy="1105522"/>
                    </a:xfrm>
                    <a:prstGeom prst="rect">
                      <a:avLst/>
                    </a:prstGeom>
                  </pic:spPr>
                </pic:pic>
              </a:graphicData>
            </a:graphic>
          </wp:inline>
        </w:drawing>
      </w:r>
    </w:p>
    <w:p w14:paraId="428A1F75" w14:textId="1B791347" w:rsidR="00A60646" w:rsidRDefault="00A60646">
      <w:pPr>
        <w:suppressAutoHyphens w:val="0"/>
        <w:jc w:val="left"/>
        <w:rPr>
          <w:rFonts w:ascii="Garamond" w:hAnsi="Garamond"/>
        </w:rPr>
      </w:pPr>
      <w:r>
        <w:rPr>
          <w:rFonts w:ascii="Garamond" w:hAnsi="Garamond"/>
        </w:rPr>
        <w:br w:type="page"/>
      </w:r>
    </w:p>
    <w:p w14:paraId="0EE53A87" w14:textId="77777777" w:rsidR="00C94B1B" w:rsidRDefault="00C94B1B" w:rsidP="00C94B1B">
      <w:pPr>
        <w:pStyle w:val="Paragraphedeliste"/>
        <w:ind w:left="1440"/>
        <w:jc w:val="left"/>
        <w:rPr>
          <w:rFonts w:ascii="Garamond" w:hAnsi="Garamond"/>
        </w:rPr>
      </w:pPr>
    </w:p>
    <w:p w14:paraId="1122201C" w14:textId="77777777" w:rsidR="00C94B1B" w:rsidRDefault="00C94B1B" w:rsidP="00C94B1B">
      <w:pPr>
        <w:pStyle w:val="Paragraphedeliste"/>
        <w:numPr>
          <w:ilvl w:val="3"/>
          <w:numId w:val="6"/>
        </w:numPr>
        <w:jc w:val="left"/>
        <w:rPr>
          <w:rFonts w:ascii="Garamond" w:hAnsi="Garamond"/>
        </w:rPr>
      </w:pPr>
      <w:r>
        <w:rPr>
          <w:rFonts w:ascii="Garamond" w:hAnsi="Garamond"/>
        </w:rPr>
        <w:t>Une fois le problème résolu, voici le mot clé qui s’affiche :</w:t>
      </w:r>
    </w:p>
    <w:p w14:paraId="512FE531" w14:textId="73315C89" w:rsidR="00C94B1B" w:rsidRDefault="00C94B1B" w:rsidP="003C5D10">
      <w:pPr>
        <w:pStyle w:val="Paragraphedeliste"/>
        <w:ind w:left="1440"/>
        <w:jc w:val="center"/>
        <w:rPr>
          <w:rFonts w:ascii="Garamond" w:hAnsi="Garamond"/>
        </w:rPr>
      </w:pPr>
      <w:r>
        <w:rPr>
          <w:noProof/>
        </w:rPr>
        <w:drawing>
          <wp:inline distT="0" distB="0" distL="0" distR="0" wp14:anchorId="7B8ED67C" wp14:editId="5602B740">
            <wp:extent cx="2985967" cy="1833157"/>
            <wp:effectExtent l="0" t="0" r="0" b="0"/>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67"/>
                    <a:stretch>
                      <a:fillRect/>
                    </a:stretch>
                  </pic:blipFill>
                  <pic:spPr>
                    <a:xfrm>
                      <a:off x="0" y="0"/>
                      <a:ext cx="3007204" cy="1846195"/>
                    </a:xfrm>
                    <a:prstGeom prst="rect">
                      <a:avLst/>
                    </a:prstGeom>
                  </pic:spPr>
                </pic:pic>
              </a:graphicData>
            </a:graphic>
          </wp:inline>
        </w:drawing>
      </w:r>
    </w:p>
    <w:p w14:paraId="03B8D6BA" w14:textId="77777777" w:rsidR="00C94B1B" w:rsidRDefault="00C94B1B" w:rsidP="00C94B1B">
      <w:pPr>
        <w:pStyle w:val="Paragraphedeliste"/>
        <w:ind w:left="1440"/>
        <w:jc w:val="left"/>
        <w:rPr>
          <w:rFonts w:ascii="Garamond" w:hAnsi="Garamond"/>
        </w:rPr>
      </w:pPr>
    </w:p>
    <w:p w14:paraId="062D3E11" w14:textId="716A94C0" w:rsidR="008B19E2" w:rsidRPr="00C94B1B" w:rsidRDefault="0033317E" w:rsidP="00C94B1B">
      <w:pPr>
        <w:pStyle w:val="Paragraphedeliste"/>
        <w:numPr>
          <w:ilvl w:val="0"/>
          <w:numId w:val="30"/>
        </w:numPr>
        <w:suppressAutoHyphens w:val="0"/>
        <w:jc w:val="left"/>
        <w:rPr>
          <w:rFonts w:ascii="Garamond" w:hAnsi="Garamond"/>
        </w:rPr>
      </w:pPr>
      <w:r w:rsidRPr="00C94B1B">
        <w:rPr>
          <w:rFonts w:ascii="Garamond" w:hAnsi="Garamond"/>
        </w:rPr>
        <w:t>Problème</w:t>
      </w:r>
      <w:r w:rsidR="00567479" w:rsidRPr="00C94B1B">
        <w:rPr>
          <w:rFonts w:ascii="Garamond" w:hAnsi="Garamond"/>
        </w:rPr>
        <w:t xml:space="preserve"> </w:t>
      </w:r>
      <w:r w:rsidR="008B19E2" w:rsidRPr="00C94B1B">
        <w:rPr>
          <w:rFonts w:ascii="Garamond" w:hAnsi="Garamond"/>
        </w:rPr>
        <w:t>au niveau du Routeur 1 et 2 pour le PC11 :</w:t>
      </w:r>
    </w:p>
    <w:p w14:paraId="36E7D73C" w14:textId="77777777" w:rsidR="008B19E2" w:rsidRDefault="008B19E2" w:rsidP="008B19E2">
      <w:pPr>
        <w:pStyle w:val="Paragraphedeliste"/>
        <w:ind w:left="720"/>
        <w:rPr>
          <w:rFonts w:ascii="Garamond" w:hAnsi="Garamond"/>
        </w:rPr>
      </w:pPr>
    </w:p>
    <w:p w14:paraId="21FA4545" w14:textId="6203D262" w:rsidR="00567479" w:rsidRDefault="006476EC" w:rsidP="006476EC">
      <w:pPr>
        <w:pStyle w:val="Paragraphedeliste"/>
        <w:numPr>
          <w:ilvl w:val="3"/>
          <w:numId w:val="6"/>
        </w:numPr>
        <w:rPr>
          <w:rFonts w:ascii="Garamond" w:hAnsi="Garamond"/>
        </w:rPr>
      </w:pPr>
      <w:r>
        <w:rPr>
          <w:rFonts w:ascii="Garamond" w:hAnsi="Garamond"/>
        </w:rPr>
        <w:t xml:space="preserve">Le paquet fait des aller </w:t>
      </w:r>
      <w:r w:rsidR="00995FA7">
        <w:rPr>
          <w:rFonts w:ascii="Garamond" w:hAnsi="Garamond"/>
        </w:rPr>
        <w:t>retours</w:t>
      </w:r>
      <w:r>
        <w:rPr>
          <w:rFonts w:ascii="Garamond" w:hAnsi="Garamond"/>
        </w:rPr>
        <w:t xml:space="preserve"> entre le routeur 1 et 2.</w:t>
      </w:r>
    </w:p>
    <w:p w14:paraId="56FB2335" w14:textId="77777777" w:rsidR="00995FA7" w:rsidRDefault="00995FA7" w:rsidP="00995FA7">
      <w:pPr>
        <w:pStyle w:val="Paragraphedeliste"/>
        <w:ind w:left="1080"/>
        <w:rPr>
          <w:rFonts w:ascii="Garamond" w:hAnsi="Garamond"/>
        </w:rPr>
      </w:pPr>
    </w:p>
    <w:p w14:paraId="171FA12E" w14:textId="47AAD8C3" w:rsidR="00567479" w:rsidRDefault="006476EC" w:rsidP="004F429B">
      <w:pPr>
        <w:pStyle w:val="Paragraphedeliste"/>
        <w:ind w:left="0" w:firstLine="851"/>
        <w:rPr>
          <w:rFonts w:ascii="Garamond" w:hAnsi="Garamond"/>
        </w:rPr>
      </w:pPr>
      <w:r>
        <w:rPr>
          <w:noProof/>
        </w:rPr>
        <w:drawing>
          <wp:inline distT="0" distB="0" distL="0" distR="0" wp14:anchorId="2BEECB09" wp14:editId="02EFF123">
            <wp:extent cx="4667250" cy="8286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67250" cy="828675"/>
                    </a:xfrm>
                    <a:prstGeom prst="rect">
                      <a:avLst/>
                    </a:prstGeom>
                  </pic:spPr>
                </pic:pic>
              </a:graphicData>
            </a:graphic>
          </wp:inline>
        </w:drawing>
      </w:r>
    </w:p>
    <w:p w14:paraId="004A7E8B" w14:textId="77777777" w:rsidR="00995FA7" w:rsidRDefault="00995FA7" w:rsidP="004F429B">
      <w:pPr>
        <w:pStyle w:val="Paragraphedeliste"/>
        <w:ind w:left="0" w:firstLine="851"/>
        <w:rPr>
          <w:rFonts w:ascii="Garamond" w:hAnsi="Garamond"/>
        </w:rPr>
      </w:pPr>
    </w:p>
    <w:p w14:paraId="4379B5DA" w14:textId="4A43394B" w:rsidR="00567479" w:rsidRPr="004B5B70" w:rsidRDefault="006476EC" w:rsidP="004B5B70">
      <w:pPr>
        <w:pStyle w:val="Paragraphedeliste"/>
        <w:numPr>
          <w:ilvl w:val="3"/>
          <w:numId w:val="6"/>
        </w:numPr>
        <w:rPr>
          <w:rFonts w:ascii="Garamond" w:hAnsi="Garamond"/>
        </w:rPr>
      </w:pPr>
      <w:r>
        <w:rPr>
          <w:rFonts w:ascii="Garamond" w:hAnsi="Garamond"/>
        </w:rPr>
        <w:t>Il fallait simplement ajouter une autre table de routage pour permettre la redirection du paquet vers le routeur 0, comme le montre la figure ci-dessus.</w:t>
      </w:r>
    </w:p>
    <w:p w14:paraId="1AC97CF6" w14:textId="3ECBB6C5" w:rsidR="00567479" w:rsidRDefault="00567479" w:rsidP="004F429B">
      <w:pPr>
        <w:pStyle w:val="Paragraphedeliste"/>
        <w:ind w:left="0" w:firstLine="851"/>
        <w:rPr>
          <w:rFonts w:ascii="Garamond" w:hAnsi="Garamond"/>
        </w:rPr>
      </w:pPr>
    </w:p>
    <w:p w14:paraId="282F6F65" w14:textId="11477916" w:rsidR="00567479" w:rsidRDefault="0033317E" w:rsidP="0033317E">
      <w:pPr>
        <w:pStyle w:val="Paragraphedeliste"/>
        <w:numPr>
          <w:ilvl w:val="3"/>
          <w:numId w:val="6"/>
        </w:numPr>
        <w:rPr>
          <w:rFonts w:ascii="Garamond" w:hAnsi="Garamond"/>
        </w:rPr>
      </w:pPr>
      <w:r>
        <w:rPr>
          <w:rFonts w:ascii="Garamond" w:hAnsi="Garamond"/>
        </w:rPr>
        <w:t xml:space="preserve">Une fois le problème résolu voici le mot clé : </w:t>
      </w:r>
    </w:p>
    <w:p w14:paraId="5CD6305A" w14:textId="1262A615" w:rsidR="0033317E" w:rsidRDefault="0033317E" w:rsidP="0054621E">
      <w:pPr>
        <w:pStyle w:val="Paragraphedeliste"/>
        <w:ind w:left="1440"/>
        <w:jc w:val="center"/>
        <w:rPr>
          <w:rFonts w:ascii="Garamond" w:hAnsi="Garamond"/>
        </w:rPr>
      </w:pPr>
      <w:r>
        <w:rPr>
          <w:noProof/>
        </w:rPr>
        <w:drawing>
          <wp:inline distT="0" distB="0" distL="0" distR="0" wp14:anchorId="6D8A3377" wp14:editId="67D3D031">
            <wp:extent cx="2491071" cy="1639176"/>
            <wp:effectExtent l="0" t="0" r="0" b="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69"/>
                    <a:stretch>
                      <a:fillRect/>
                    </a:stretch>
                  </pic:blipFill>
                  <pic:spPr>
                    <a:xfrm>
                      <a:off x="0" y="0"/>
                      <a:ext cx="2512341" cy="1653172"/>
                    </a:xfrm>
                    <a:prstGeom prst="rect">
                      <a:avLst/>
                    </a:prstGeom>
                  </pic:spPr>
                </pic:pic>
              </a:graphicData>
            </a:graphic>
          </wp:inline>
        </w:drawing>
      </w:r>
    </w:p>
    <w:p w14:paraId="7DDC71F9" w14:textId="0D0D58B8" w:rsidR="00567479" w:rsidRDefault="00567479" w:rsidP="004F429B">
      <w:pPr>
        <w:pStyle w:val="Paragraphedeliste"/>
        <w:ind w:left="0" w:firstLine="851"/>
        <w:rPr>
          <w:rFonts w:ascii="Garamond" w:hAnsi="Garamond"/>
        </w:rPr>
      </w:pPr>
    </w:p>
    <w:p w14:paraId="541136AD" w14:textId="336B6EA7" w:rsidR="00567479" w:rsidRDefault="00567479" w:rsidP="004F429B">
      <w:pPr>
        <w:pStyle w:val="Paragraphedeliste"/>
        <w:ind w:left="0" w:firstLine="851"/>
        <w:rPr>
          <w:rFonts w:ascii="Garamond" w:hAnsi="Garamond"/>
        </w:rPr>
      </w:pPr>
    </w:p>
    <w:p w14:paraId="6F24CA3A" w14:textId="77777777" w:rsidR="0054621E" w:rsidRDefault="0054621E" w:rsidP="004B5B70">
      <w:pPr>
        <w:pStyle w:val="Paragraphedeliste"/>
        <w:numPr>
          <w:ilvl w:val="0"/>
          <w:numId w:val="30"/>
        </w:numPr>
        <w:rPr>
          <w:rFonts w:ascii="Garamond" w:hAnsi="Garamond"/>
        </w:rPr>
      </w:pPr>
      <w:r>
        <w:rPr>
          <w:rFonts w:ascii="Garamond" w:hAnsi="Garamond"/>
        </w:rPr>
        <w:t>Problème</w:t>
      </w:r>
      <w:r w:rsidR="004B5B70">
        <w:rPr>
          <w:rFonts w:ascii="Garamond" w:hAnsi="Garamond"/>
        </w:rPr>
        <w:t xml:space="preserve"> au niveau </w:t>
      </w:r>
      <w:r>
        <w:rPr>
          <w:rFonts w:ascii="Garamond" w:hAnsi="Garamond"/>
        </w:rPr>
        <w:t>du routeur2 :</w:t>
      </w:r>
    </w:p>
    <w:p w14:paraId="4C8E1E40" w14:textId="77777777" w:rsidR="0054621E" w:rsidRDefault="0054621E" w:rsidP="0054621E">
      <w:pPr>
        <w:pStyle w:val="Paragraphedeliste"/>
        <w:ind w:left="720"/>
        <w:rPr>
          <w:rFonts w:ascii="Garamond" w:hAnsi="Garamond"/>
        </w:rPr>
      </w:pPr>
    </w:p>
    <w:p w14:paraId="75E264E2" w14:textId="77777777" w:rsidR="0054621E" w:rsidRDefault="0054621E" w:rsidP="0054621E">
      <w:pPr>
        <w:pStyle w:val="Paragraphedeliste"/>
        <w:numPr>
          <w:ilvl w:val="3"/>
          <w:numId w:val="6"/>
        </w:numPr>
        <w:rPr>
          <w:rFonts w:ascii="Garamond" w:hAnsi="Garamond"/>
        </w:rPr>
      </w:pPr>
      <w:r>
        <w:rPr>
          <w:rFonts w:ascii="Garamond" w:hAnsi="Garamond"/>
        </w:rPr>
        <w:t xml:space="preserve">Le paquet ARP ne parvient pas à franchir le routeur 2. </w:t>
      </w:r>
    </w:p>
    <w:p w14:paraId="3B80D469" w14:textId="51B386C9" w:rsidR="00567479" w:rsidRDefault="0054621E" w:rsidP="0054621E">
      <w:pPr>
        <w:pStyle w:val="Paragraphedeliste"/>
        <w:ind w:left="1440"/>
        <w:jc w:val="center"/>
        <w:rPr>
          <w:rFonts w:ascii="Garamond" w:hAnsi="Garamond"/>
        </w:rPr>
      </w:pPr>
      <w:r>
        <w:rPr>
          <w:noProof/>
        </w:rPr>
        <w:drawing>
          <wp:inline distT="0" distB="0" distL="0" distR="0" wp14:anchorId="0B2A89AC" wp14:editId="79F03BA9">
            <wp:extent cx="4543425" cy="1323975"/>
            <wp:effectExtent l="0" t="0" r="9525" b="952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70"/>
                    <a:stretch>
                      <a:fillRect/>
                    </a:stretch>
                  </pic:blipFill>
                  <pic:spPr>
                    <a:xfrm>
                      <a:off x="0" y="0"/>
                      <a:ext cx="4543425" cy="1323975"/>
                    </a:xfrm>
                    <a:prstGeom prst="rect">
                      <a:avLst/>
                    </a:prstGeom>
                  </pic:spPr>
                </pic:pic>
              </a:graphicData>
            </a:graphic>
          </wp:inline>
        </w:drawing>
      </w:r>
    </w:p>
    <w:p w14:paraId="6F46B8B0" w14:textId="5AB191D9" w:rsidR="00580D47" w:rsidRDefault="00580D47">
      <w:pPr>
        <w:suppressAutoHyphens w:val="0"/>
        <w:jc w:val="left"/>
        <w:rPr>
          <w:rFonts w:ascii="Garamond" w:hAnsi="Garamond"/>
        </w:rPr>
      </w:pPr>
      <w:r>
        <w:rPr>
          <w:rFonts w:ascii="Garamond" w:hAnsi="Garamond"/>
        </w:rPr>
        <w:br w:type="page"/>
      </w:r>
    </w:p>
    <w:p w14:paraId="69350EAA" w14:textId="77777777" w:rsidR="00580D47" w:rsidRDefault="00580D47" w:rsidP="0054621E">
      <w:pPr>
        <w:pStyle w:val="Paragraphedeliste"/>
        <w:ind w:left="1440"/>
        <w:jc w:val="center"/>
        <w:rPr>
          <w:rFonts w:ascii="Garamond" w:hAnsi="Garamond"/>
        </w:rPr>
      </w:pPr>
    </w:p>
    <w:p w14:paraId="4EF62E21" w14:textId="515C0187" w:rsidR="0054621E" w:rsidRDefault="0054621E" w:rsidP="0054621E">
      <w:pPr>
        <w:pStyle w:val="Paragraphedeliste"/>
        <w:numPr>
          <w:ilvl w:val="3"/>
          <w:numId w:val="6"/>
        </w:numPr>
        <w:jc w:val="left"/>
        <w:rPr>
          <w:rFonts w:ascii="Garamond" w:hAnsi="Garamond"/>
        </w:rPr>
      </w:pPr>
      <w:r>
        <w:rPr>
          <w:rFonts w:ascii="Garamond" w:hAnsi="Garamond"/>
        </w:rPr>
        <w:t xml:space="preserve">La passerelle par défaut était mal écrite (200.100.20.25). Une fois le </w:t>
      </w:r>
      <w:r w:rsidR="00580D47">
        <w:rPr>
          <w:rFonts w:ascii="Garamond" w:hAnsi="Garamond"/>
        </w:rPr>
        <w:t>problème</w:t>
      </w:r>
      <w:r>
        <w:rPr>
          <w:rFonts w:ascii="Garamond" w:hAnsi="Garamond"/>
        </w:rPr>
        <w:t xml:space="preserve"> résolu voici le mot clé obtenu : </w:t>
      </w:r>
    </w:p>
    <w:p w14:paraId="31A55E02" w14:textId="30143677" w:rsidR="00567479" w:rsidRDefault="00567479" w:rsidP="004F429B">
      <w:pPr>
        <w:pStyle w:val="Paragraphedeliste"/>
        <w:ind w:left="0" w:firstLine="851"/>
        <w:rPr>
          <w:rFonts w:ascii="Garamond" w:hAnsi="Garamond"/>
        </w:rPr>
      </w:pPr>
    </w:p>
    <w:p w14:paraId="127A2E80" w14:textId="246CFDD1" w:rsidR="00567479" w:rsidRDefault="004B5B70" w:rsidP="0054621E">
      <w:pPr>
        <w:pStyle w:val="Paragraphedeliste"/>
        <w:ind w:left="0" w:firstLine="851"/>
        <w:jc w:val="center"/>
        <w:rPr>
          <w:rFonts w:ascii="Garamond" w:hAnsi="Garamond"/>
        </w:rPr>
      </w:pPr>
      <w:r>
        <w:rPr>
          <w:noProof/>
        </w:rPr>
        <w:drawing>
          <wp:inline distT="0" distB="0" distL="0" distR="0" wp14:anchorId="0451EF61" wp14:editId="243366AB">
            <wp:extent cx="2308672" cy="1533525"/>
            <wp:effectExtent l="0" t="0" r="0" b="0"/>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71"/>
                    <a:stretch>
                      <a:fillRect/>
                    </a:stretch>
                  </pic:blipFill>
                  <pic:spPr>
                    <a:xfrm>
                      <a:off x="0" y="0"/>
                      <a:ext cx="2338204" cy="1553141"/>
                    </a:xfrm>
                    <a:prstGeom prst="rect">
                      <a:avLst/>
                    </a:prstGeom>
                  </pic:spPr>
                </pic:pic>
              </a:graphicData>
            </a:graphic>
          </wp:inline>
        </w:drawing>
      </w:r>
    </w:p>
    <w:p w14:paraId="3CF6969E" w14:textId="5AFCFA4C" w:rsidR="00567479" w:rsidRDefault="00567479" w:rsidP="004F429B">
      <w:pPr>
        <w:pStyle w:val="Paragraphedeliste"/>
        <w:ind w:left="0" w:firstLine="851"/>
        <w:rPr>
          <w:rFonts w:ascii="Garamond" w:hAnsi="Garamond"/>
        </w:rPr>
      </w:pPr>
    </w:p>
    <w:p w14:paraId="361B19B7" w14:textId="48B64EBB" w:rsidR="00567479" w:rsidRDefault="00567479" w:rsidP="004F429B">
      <w:pPr>
        <w:pStyle w:val="Paragraphedeliste"/>
        <w:ind w:left="0" w:firstLine="851"/>
        <w:rPr>
          <w:rFonts w:ascii="Garamond" w:hAnsi="Garamond"/>
        </w:rPr>
      </w:pPr>
    </w:p>
    <w:p w14:paraId="14F74031" w14:textId="6C664C9F" w:rsidR="00567479" w:rsidRDefault="00567479" w:rsidP="004F429B">
      <w:pPr>
        <w:pStyle w:val="Paragraphedeliste"/>
        <w:ind w:left="0" w:firstLine="851"/>
        <w:rPr>
          <w:rFonts w:ascii="Garamond" w:hAnsi="Garamond"/>
        </w:rPr>
      </w:pPr>
    </w:p>
    <w:p w14:paraId="2B967223" w14:textId="45A584A7" w:rsidR="00567479" w:rsidRDefault="00567479" w:rsidP="004F429B">
      <w:pPr>
        <w:pStyle w:val="Paragraphedeliste"/>
        <w:ind w:left="0" w:firstLine="851"/>
        <w:rPr>
          <w:rFonts w:ascii="Garamond" w:hAnsi="Garamond"/>
        </w:rPr>
      </w:pPr>
    </w:p>
    <w:p w14:paraId="79DECFA2" w14:textId="73D0794D" w:rsidR="00567479" w:rsidRDefault="00567479" w:rsidP="004F429B">
      <w:pPr>
        <w:pStyle w:val="Paragraphedeliste"/>
        <w:ind w:left="0" w:firstLine="851"/>
        <w:rPr>
          <w:rFonts w:ascii="Garamond" w:hAnsi="Garamond"/>
        </w:rPr>
      </w:pPr>
    </w:p>
    <w:p w14:paraId="1FCA7E21" w14:textId="77777777" w:rsidR="00567479" w:rsidRPr="002C7661" w:rsidRDefault="00567479" w:rsidP="004F429B">
      <w:pPr>
        <w:pStyle w:val="Paragraphedeliste"/>
        <w:ind w:left="0" w:firstLine="851"/>
        <w:rPr>
          <w:rFonts w:ascii="Garamond" w:hAnsi="Garamond"/>
        </w:rPr>
      </w:pPr>
    </w:p>
    <w:p w14:paraId="35D3D80C" w14:textId="56056776" w:rsidR="00567479" w:rsidRDefault="00567479">
      <w:pPr>
        <w:suppressAutoHyphens w:val="0"/>
        <w:jc w:val="left"/>
        <w:rPr>
          <w:rFonts w:ascii="Garamond" w:hAnsi="Garamond"/>
          <w:b/>
          <w:szCs w:val="24"/>
          <w:u w:val="single"/>
          <w:lang w:val="x-none"/>
        </w:rPr>
      </w:pPr>
      <w:bookmarkStart w:id="48" w:name="_Toc521053021"/>
      <w:bookmarkStart w:id="49" w:name="_Toc125304125"/>
      <w:r>
        <w:rPr>
          <w:rFonts w:ascii="Garamond" w:hAnsi="Garamond"/>
        </w:rPr>
        <w:br w:type="page"/>
      </w:r>
    </w:p>
    <w:p w14:paraId="1B3EACE8" w14:textId="666FB85A" w:rsidR="00567479" w:rsidRDefault="00567479" w:rsidP="00567479"/>
    <w:p w14:paraId="4356CBAC" w14:textId="73D04ED6" w:rsidR="00567479" w:rsidRDefault="00567479" w:rsidP="00567479"/>
    <w:p w14:paraId="196D6147" w14:textId="1439AC40" w:rsidR="00567479" w:rsidRDefault="00567479" w:rsidP="00567479"/>
    <w:p w14:paraId="0391C35C" w14:textId="77777777" w:rsidR="00567479" w:rsidRPr="00567479" w:rsidRDefault="00567479" w:rsidP="00567479"/>
    <w:p w14:paraId="79FFD96D" w14:textId="42399347" w:rsidR="005116B4" w:rsidRPr="002C7661" w:rsidRDefault="005116B4" w:rsidP="00E56652">
      <w:pPr>
        <w:pStyle w:val="Titre2"/>
      </w:pPr>
      <w:r w:rsidRPr="002C7661">
        <w:t xml:space="preserve">Cas </w:t>
      </w:r>
      <w:r w:rsidR="00102A39" w:rsidRPr="002C7661">
        <w:t>É</w:t>
      </w:r>
      <w:r w:rsidR="00E8606A" w:rsidRPr="002C7661">
        <w:t>MERAUDE</w:t>
      </w:r>
      <w:bookmarkEnd w:id="48"/>
      <w:bookmarkEnd w:id="49"/>
    </w:p>
    <w:p w14:paraId="6745258E" w14:textId="77777777" w:rsidR="006B2A1A" w:rsidRPr="002C7661" w:rsidRDefault="006B2A1A" w:rsidP="004F429B">
      <w:pPr>
        <w:rPr>
          <w:rFonts w:ascii="Garamond" w:hAnsi="Garamond"/>
        </w:rPr>
      </w:pPr>
    </w:p>
    <w:p w14:paraId="62BE9545" w14:textId="77777777" w:rsidR="005116B4" w:rsidRPr="002C7661" w:rsidRDefault="005116B4" w:rsidP="00DF4FD8">
      <w:pPr>
        <w:pStyle w:val="Titre3"/>
      </w:pPr>
      <w:bookmarkStart w:id="50" w:name="_Toc521053022"/>
      <w:bookmarkStart w:id="51" w:name="_Toc125304126"/>
      <w:r w:rsidRPr="002C7661">
        <w:t>Présentation du cas</w:t>
      </w:r>
      <w:bookmarkEnd w:id="50"/>
      <w:bookmarkEnd w:id="51"/>
    </w:p>
    <w:p w14:paraId="44716C5B" w14:textId="77777777" w:rsidR="005116B4" w:rsidRPr="002C7661" w:rsidRDefault="005116B4" w:rsidP="004F429B">
      <w:pPr>
        <w:rPr>
          <w:rFonts w:ascii="Garamond" w:hAnsi="Garamond"/>
        </w:rPr>
      </w:pPr>
    </w:p>
    <w:p w14:paraId="4E56B54D" w14:textId="6BA71348" w:rsidR="00BB4CED" w:rsidRPr="002C7661" w:rsidRDefault="00102A39" w:rsidP="004C4CD2">
      <w:pPr>
        <w:ind w:firstLine="709"/>
        <w:rPr>
          <w:rFonts w:ascii="Garamond" w:hAnsi="Garamond"/>
        </w:rPr>
      </w:pPr>
      <w:r w:rsidRPr="002C7661">
        <w:rPr>
          <w:rFonts w:ascii="Garamond" w:hAnsi="Garamond"/>
        </w:rPr>
        <w:t>É</w:t>
      </w:r>
      <w:r w:rsidR="00BB4CED" w:rsidRPr="002C7661">
        <w:rPr>
          <w:rFonts w:ascii="Garamond" w:hAnsi="Garamond"/>
        </w:rPr>
        <w:t>tudiez la maquette proposée sous Packet</w:t>
      </w:r>
      <w:r w:rsidR="00A40957" w:rsidRPr="002C7661">
        <w:rPr>
          <w:rFonts w:ascii="Garamond" w:hAnsi="Garamond"/>
        </w:rPr>
        <w:t xml:space="preserve"> </w:t>
      </w:r>
      <w:r w:rsidR="00BB4CED" w:rsidRPr="002C7661">
        <w:rPr>
          <w:rFonts w:ascii="Garamond" w:hAnsi="Garamond"/>
        </w:rPr>
        <w:t xml:space="preserve">Tracer : </w:t>
      </w:r>
      <w:hyperlink r:id="rId72" w:history="1">
        <w:r w:rsidR="00637476" w:rsidRPr="00637476">
          <w:rPr>
            <w:rStyle w:val="Lienhypertexte"/>
            <w:rFonts w:ascii="Garamond" w:hAnsi="Garamond"/>
          </w:rPr>
          <w:t>Bloc2_sem2_Atelier_08_Routage-EMERAUDE.pka</w:t>
        </w:r>
      </w:hyperlink>
    </w:p>
    <w:p w14:paraId="6F76276E" w14:textId="77777777" w:rsidR="00BB4CED" w:rsidRPr="002C7661" w:rsidRDefault="00BB4CED" w:rsidP="004F429B">
      <w:pPr>
        <w:rPr>
          <w:rFonts w:ascii="Garamond" w:hAnsi="Garamond"/>
        </w:rPr>
      </w:pPr>
    </w:p>
    <w:p w14:paraId="22D3ACB6" w14:textId="77777777" w:rsidR="009D6F0B" w:rsidRPr="002C7661" w:rsidRDefault="009D6F0B" w:rsidP="004F429B">
      <w:pPr>
        <w:jc w:val="center"/>
        <w:rPr>
          <w:rFonts w:ascii="Garamond" w:hAnsi="Garamond"/>
        </w:rPr>
      </w:pPr>
      <w:r w:rsidRPr="002C7661">
        <w:rPr>
          <w:rFonts w:ascii="Garamond" w:hAnsi="Garamond"/>
          <w:noProof/>
          <w:lang w:eastAsia="fr-FR"/>
        </w:rPr>
        <w:drawing>
          <wp:inline distT="0" distB="0" distL="0" distR="0" wp14:anchorId="286DA7E9" wp14:editId="5579B758">
            <wp:extent cx="5973974" cy="2275839"/>
            <wp:effectExtent l="0" t="0" r="0" b="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srcRect/>
                    <a:stretch>
                      <a:fillRect/>
                    </a:stretch>
                  </pic:blipFill>
                  <pic:spPr bwMode="auto">
                    <a:xfrm>
                      <a:off x="0" y="0"/>
                      <a:ext cx="6002268" cy="2286618"/>
                    </a:xfrm>
                    <a:prstGeom prst="rect">
                      <a:avLst/>
                    </a:prstGeom>
                    <a:noFill/>
                    <a:ln w="9525">
                      <a:noFill/>
                      <a:miter lim="800000"/>
                      <a:headEnd/>
                      <a:tailEnd/>
                    </a:ln>
                  </pic:spPr>
                </pic:pic>
              </a:graphicData>
            </a:graphic>
          </wp:inline>
        </w:drawing>
      </w:r>
    </w:p>
    <w:p w14:paraId="2D957E70" w14:textId="77777777" w:rsidR="009D6F0B" w:rsidRPr="002C7661" w:rsidRDefault="009D6F0B" w:rsidP="004F429B">
      <w:pPr>
        <w:rPr>
          <w:rFonts w:ascii="Garamond" w:hAnsi="Garamond"/>
        </w:rPr>
      </w:pPr>
    </w:p>
    <w:p w14:paraId="5B204AA1" w14:textId="77777777" w:rsidR="00A253AA" w:rsidRPr="002C7661" w:rsidRDefault="00BB4CED" w:rsidP="004C4CD2">
      <w:pPr>
        <w:ind w:firstLine="709"/>
        <w:rPr>
          <w:rFonts w:ascii="Garamond" w:hAnsi="Garamond"/>
        </w:rPr>
      </w:pPr>
      <w:r w:rsidRPr="002C7661">
        <w:rPr>
          <w:rFonts w:ascii="Garamond" w:hAnsi="Garamond"/>
        </w:rPr>
        <w:t>La communication des postes d’un réseau avec leur serveur</w:t>
      </w:r>
      <w:r w:rsidR="004763D7" w:rsidRPr="002C7661">
        <w:rPr>
          <w:rFonts w:ascii="Garamond" w:hAnsi="Garamond"/>
        </w:rPr>
        <w:t xml:space="preserve"> respectif</w:t>
      </w:r>
      <w:r w:rsidR="00AB0546" w:rsidRPr="002C7661">
        <w:rPr>
          <w:rFonts w:ascii="Garamond" w:hAnsi="Garamond"/>
        </w:rPr>
        <w:t>,</w:t>
      </w:r>
      <w:r w:rsidRPr="002C7661">
        <w:rPr>
          <w:rFonts w:ascii="Garamond" w:hAnsi="Garamond"/>
        </w:rPr>
        <w:t xml:space="preserve"> hébergé chez la société </w:t>
      </w:r>
      <w:r w:rsidR="00102A39" w:rsidRPr="002C7661">
        <w:rPr>
          <w:rFonts w:ascii="Garamond" w:hAnsi="Garamond"/>
        </w:rPr>
        <w:t>É</w:t>
      </w:r>
      <w:r w:rsidRPr="002C7661">
        <w:rPr>
          <w:rFonts w:ascii="Garamond" w:hAnsi="Garamond"/>
        </w:rPr>
        <w:t>MERAUDE</w:t>
      </w:r>
      <w:r w:rsidR="00AB0546" w:rsidRPr="002C7661">
        <w:rPr>
          <w:rFonts w:ascii="Garamond" w:hAnsi="Garamond"/>
        </w:rPr>
        <w:t>,</w:t>
      </w:r>
      <w:r w:rsidRPr="002C7661">
        <w:rPr>
          <w:rFonts w:ascii="Garamond" w:hAnsi="Garamond"/>
        </w:rPr>
        <w:t xml:space="preserve"> ne fonctionne pas.</w:t>
      </w:r>
    </w:p>
    <w:p w14:paraId="00DBE852" w14:textId="77777777" w:rsidR="00AF1919" w:rsidRPr="002C7661" w:rsidRDefault="00A253AA" w:rsidP="004F429B">
      <w:pPr>
        <w:rPr>
          <w:rFonts w:ascii="Garamond" w:hAnsi="Garamond"/>
        </w:rPr>
      </w:pPr>
      <w:r w:rsidRPr="002C7661">
        <w:rPr>
          <w:rFonts w:ascii="Garamond" w:hAnsi="Garamond"/>
        </w:rPr>
        <w:t>La cause est due à la configuration des postes ou à la configuration des routeurs auxquels vous avez accès</w:t>
      </w:r>
      <w:r w:rsidR="00AF1919" w:rsidRPr="002C7661">
        <w:rPr>
          <w:rFonts w:ascii="Garamond" w:hAnsi="Garamond"/>
        </w:rPr>
        <w:t> : Routeur-BLUES, Routeur-JAUNOTTE et Routeur-ROSERAIE.</w:t>
      </w:r>
    </w:p>
    <w:p w14:paraId="0F6C3F80" w14:textId="77777777" w:rsidR="00BB4CED" w:rsidRPr="002C7661" w:rsidRDefault="00A253AA" w:rsidP="004F429B">
      <w:pPr>
        <w:rPr>
          <w:rFonts w:ascii="Garamond" w:hAnsi="Garamond"/>
        </w:rPr>
      </w:pPr>
      <w:r w:rsidRPr="002C7661">
        <w:rPr>
          <w:rFonts w:ascii="Garamond" w:hAnsi="Garamond"/>
        </w:rPr>
        <w:t xml:space="preserve">En revanche </w:t>
      </w:r>
      <w:r w:rsidR="00AF1919" w:rsidRPr="002C7661">
        <w:rPr>
          <w:rFonts w:ascii="Garamond" w:hAnsi="Garamond"/>
          <w:b/>
        </w:rPr>
        <w:t>Routeur-InterCO</w:t>
      </w:r>
      <w:r w:rsidR="00AF1919" w:rsidRPr="002C7661">
        <w:rPr>
          <w:rFonts w:ascii="Garamond" w:hAnsi="Garamond"/>
        </w:rPr>
        <w:t xml:space="preserve"> et </w:t>
      </w:r>
      <w:r w:rsidRPr="002C7661">
        <w:rPr>
          <w:rFonts w:ascii="Garamond" w:hAnsi="Garamond"/>
          <w:b/>
        </w:rPr>
        <w:t>Routeur-FW</w:t>
      </w:r>
      <w:r w:rsidRPr="002C7661">
        <w:rPr>
          <w:rFonts w:ascii="Garamond" w:hAnsi="Garamond"/>
        </w:rPr>
        <w:t xml:space="preserve"> ne peu</w:t>
      </w:r>
      <w:r w:rsidR="00AF1919" w:rsidRPr="002C7661">
        <w:rPr>
          <w:rFonts w:ascii="Garamond" w:hAnsi="Garamond"/>
        </w:rPr>
        <w:t>ven</w:t>
      </w:r>
      <w:r w:rsidRPr="002C7661">
        <w:rPr>
          <w:rFonts w:ascii="Garamond" w:hAnsi="Garamond"/>
        </w:rPr>
        <w:t>t pas être en cause et</w:t>
      </w:r>
      <w:r w:rsidR="00260046" w:rsidRPr="002C7661">
        <w:rPr>
          <w:rFonts w:ascii="Garamond" w:hAnsi="Garamond"/>
        </w:rPr>
        <w:t>,</w:t>
      </w:r>
      <w:r w:rsidRPr="002C7661">
        <w:rPr>
          <w:rFonts w:ascii="Garamond" w:hAnsi="Garamond"/>
        </w:rPr>
        <w:t xml:space="preserve"> de</w:t>
      </w:r>
      <w:r w:rsidR="00260046" w:rsidRPr="002C7661">
        <w:rPr>
          <w:rFonts w:ascii="Garamond" w:hAnsi="Garamond"/>
        </w:rPr>
        <w:t xml:space="preserve"> ce</w:t>
      </w:r>
      <w:r w:rsidRPr="002C7661">
        <w:rPr>
          <w:rFonts w:ascii="Garamond" w:hAnsi="Garamond"/>
        </w:rPr>
        <w:t xml:space="preserve"> fait</w:t>
      </w:r>
      <w:r w:rsidR="00260046" w:rsidRPr="002C7661">
        <w:rPr>
          <w:rFonts w:ascii="Garamond" w:hAnsi="Garamond"/>
        </w:rPr>
        <w:t>,</w:t>
      </w:r>
      <w:r w:rsidRPr="002C7661">
        <w:rPr>
          <w:rFonts w:ascii="Garamond" w:hAnsi="Garamond"/>
        </w:rPr>
        <w:t xml:space="preserve"> ne</w:t>
      </w:r>
      <w:r w:rsidR="00AF1919" w:rsidRPr="002C7661">
        <w:rPr>
          <w:rFonts w:ascii="Garamond" w:hAnsi="Garamond"/>
        </w:rPr>
        <w:t xml:space="preserve"> </w:t>
      </w:r>
      <w:r w:rsidRPr="002C7661">
        <w:rPr>
          <w:rFonts w:ascii="Garamond" w:hAnsi="Garamond"/>
        </w:rPr>
        <w:t>s</w:t>
      </w:r>
      <w:r w:rsidR="00AF1919" w:rsidRPr="002C7661">
        <w:rPr>
          <w:rFonts w:ascii="Garamond" w:hAnsi="Garamond"/>
        </w:rPr>
        <w:t>on</w:t>
      </w:r>
      <w:r w:rsidRPr="002C7661">
        <w:rPr>
          <w:rFonts w:ascii="Garamond" w:hAnsi="Garamond"/>
        </w:rPr>
        <w:t>t pas accessible</w:t>
      </w:r>
      <w:r w:rsidR="00AF1919" w:rsidRPr="002C7661">
        <w:rPr>
          <w:rFonts w:ascii="Garamond" w:hAnsi="Garamond"/>
        </w:rPr>
        <w:t>s</w:t>
      </w:r>
      <w:r w:rsidRPr="002C7661">
        <w:rPr>
          <w:rFonts w:ascii="Garamond" w:hAnsi="Garamond"/>
        </w:rPr>
        <w:t>.</w:t>
      </w:r>
    </w:p>
    <w:p w14:paraId="46CCBD56" w14:textId="77777777" w:rsidR="00BB4CED" w:rsidRPr="002C7661" w:rsidRDefault="00BB4CED" w:rsidP="004F429B">
      <w:pPr>
        <w:rPr>
          <w:rFonts w:ascii="Garamond" w:hAnsi="Garamond"/>
        </w:rPr>
      </w:pPr>
    </w:p>
    <w:p w14:paraId="37885530" w14:textId="5FA22080" w:rsidR="00BB4CED" w:rsidRDefault="00BB4CED" w:rsidP="00580D47">
      <w:pPr>
        <w:pStyle w:val="Titre3"/>
      </w:pPr>
      <w:bookmarkStart w:id="52" w:name="_Toc125304127"/>
      <w:bookmarkStart w:id="53" w:name="_Toc521053023"/>
      <w:r w:rsidRPr="002C7661">
        <w:t>Trouve</w:t>
      </w:r>
      <w:r w:rsidR="00383F37" w:rsidRPr="002C7661">
        <w:t>z et corrigez</w:t>
      </w:r>
      <w:r w:rsidRPr="002C7661">
        <w:t xml:space="preserve"> les erreurs présentées dans les 3</w:t>
      </w:r>
      <w:r w:rsidR="00CF1398">
        <w:t> scénarii</w:t>
      </w:r>
      <w:r w:rsidRPr="002C7661">
        <w:t xml:space="preserve"> suivants</w:t>
      </w:r>
      <w:r w:rsidR="004C4CD2">
        <w:rPr>
          <w:lang w:val="fr-FR"/>
        </w:rPr>
        <w:t>.</w:t>
      </w:r>
      <w:bookmarkEnd w:id="52"/>
      <w:bookmarkEnd w:id="53"/>
    </w:p>
    <w:p w14:paraId="5F97CF02" w14:textId="77777777" w:rsidR="00F0173C" w:rsidRPr="002C7661" w:rsidRDefault="00F0173C" w:rsidP="004C4CD2">
      <w:pPr>
        <w:ind w:firstLine="709"/>
      </w:pPr>
    </w:p>
    <w:p w14:paraId="0438D26E" w14:textId="77777777" w:rsidR="00BB4CED" w:rsidRPr="002C7661" w:rsidRDefault="00BB4CED" w:rsidP="004F429B">
      <w:pPr>
        <w:rPr>
          <w:rFonts w:ascii="Garamond" w:hAnsi="Garamond"/>
        </w:rPr>
      </w:pPr>
    </w:p>
    <w:p w14:paraId="3C15078C" w14:textId="77777777" w:rsidR="001B5C7A" w:rsidRPr="002C7661" w:rsidRDefault="00C6159B">
      <w:pPr>
        <w:pStyle w:val="Paragraphedeliste"/>
        <w:numPr>
          <w:ilvl w:val="1"/>
          <w:numId w:val="26"/>
        </w:numPr>
        <w:ind w:left="0" w:firstLine="709"/>
        <w:rPr>
          <w:rFonts w:ascii="Garamond" w:hAnsi="Garamond"/>
        </w:rPr>
      </w:pPr>
      <w:r w:rsidRPr="002C7661">
        <w:rPr>
          <w:rFonts w:ascii="Garamond" w:hAnsi="Garamond"/>
        </w:rPr>
        <w:t>Scénario</w:t>
      </w:r>
      <w:r w:rsidR="00102A39" w:rsidRPr="002C7661">
        <w:rPr>
          <w:rFonts w:ascii="Garamond" w:hAnsi="Garamond"/>
        </w:rPr>
        <w:t> </w:t>
      </w:r>
      <w:r w:rsidRPr="002C7661">
        <w:rPr>
          <w:rFonts w:ascii="Garamond" w:hAnsi="Garamond"/>
        </w:rPr>
        <w:t xml:space="preserve">1 : </w:t>
      </w:r>
      <w:r w:rsidR="00AB0546" w:rsidRPr="002C7661">
        <w:rPr>
          <w:rFonts w:ascii="Garamond" w:hAnsi="Garamond"/>
        </w:rPr>
        <w:t>l</w:t>
      </w:r>
      <w:r w:rsidRPr="002C7661">
        <w:rPr>
          <w:rFonts w:ascii="Garamond" w:hAnsi="Garamond"/>
        </w:rPr>
        <w:t>a communication des postes du réseau ROSERAIE avec le serveur (www.roseraie.com) hébergé chez la société EMERAUDE ne fonctionne pas.</w:t>
      </w:r>
    </w:p>
    <w:p w14:paraId="3C0AC757" w14:textId="5DED6088" w:rsidR="00C6159B" w:rsidRDefault="00C6159B" w:rsidP="004C4CD2">
      <w:pPr>
        <w:pStyle w:val="Paragraphedeliste"/>
        <w:ind w:left="0" w:firstLine="709"/>
        <w:rPr>
          <w:rFonts w:ascii="Garamond" w:hAnsi="Garamond"/>
        </w:rPr>
      </w:pPr>
      <w:r w:rsidRPr="002C7661">
        <w:rPr>
          <w:rFonts w:ascii="Garamond" w:hAnsi="Garamond"/>
        </w:rPr>
        <w:t>Corrigez l’erreur et reportez l</w:t>
      </w:r>
      <w:r w:rsidR="00383F37" w:rsidRPr="002C7661">
        <w:rPr>
          <w:rFonts w:ascii="Garamond" w:hAnsi="Garamond"/>
        </w:rPr>
        <w:t>e</w:t>
      </w:r>
      <w:r w:rsidRPr="002C7661">
        <w:rPr>
          <w:rFonts w:ascii="Garamond" w:hAnsi="Garamond"/>
        </w:rPr>
        <w:t xml:space="preserve"> mot secret affiché sur la page d’accueil du serveur WEB.</w:t>
      </w:r>
    </w:p>
    <w:p w14:paraId="769D3551" w14:textId="0813648F" w:rsidR="00F0173C" w:rsidRDefault="00F0173C" w:rsidP="004C4CD2">
      <w:pPr>
        <w:pStyle w:val="Paragraphedeliste"/>
        <w:ind w:left="0" w:firstLine="709"/>
        <w:rPr>
          <w:rFonts w:ascii="Garamond" w:hAnsi="Garamond"/>
        </w:rPr>
      </w:pPr>
    </w:p>
    <w:p w14:paraId="6B056670" w14:textId="35583C28" w:rsidR="00F0173C" w:rsidRDefault="00580D47" w:rsidP="00580D47">
      <w:pPr>
        <w:pStyle w:val="Paragraphedeliste"/>
        <w:numPr>
          <w:ilvl w:val="0"/>
          <w:numId w:val="30"/>
        </w:numPr>
        <w:rPr>
          <w:rFonts w:ascii="Garamond" w:hAnsi="Garamond"/>
        </w:rPr>
      </w:pPr>
      <w:r>
        <w:rPr>
          <w:rFonts w:ascii="Garamond" w:hAnsi="Garamond"/>
        </w:rPr>
        <w:t xml:space="preserve">Le cas roseraie : </w:t>
      </w:r>
    </w:p>
    <w:p w14:paraId="15088C79" w14:textId="77777777" w:rsidR="00084A25" w:rsidRDefault="00084A25" w:rsidP="00084A25">
      <w:pPr>
        <w:pStyle w:val="Paragraphedeliste"/>
        <w:ind w:left="720"/>
        <w:rPr>
          <w:rFonts w:ascii="Garamond" w:hAnsi="Garamond"/>
        </w:rPr>
      </w:pPr>
    </w:p>
    <w:p w14:paraId="4A11CF9A" w14:textId="04B45E34" w:rsidR="00F355B9" w:rsidRPr="00580D47" w:rsidRDefault="00580D47" w:rsidP="00580D47">
      <w:pPr>
        <w:pStyle w:val="Paragraphedeliste"/>
        <w:numPr>
          <w:ilvl w:val="3"/>
          <w:numId w:val="6"/>
        </w:numPr>
        <w:rPr>
          <w:rFonts w:ascii="Garamond" w:hAnsi="Garamond"/>
        </w:rPr>
      </w:pPr>
      <w:r>
        <w:rPr>
          <w:rFonts w:ascii="Garamond" w:hAnsi="Garamond"/>
        </w:rPr>
        <w:t>Ici c’était un problème au niveau de la configuration du serveur, l’IPV4 était mal configurer. Voici une configuration correcte :</w:t>
      </w:r>
    </w:p>
    <w:p w14:paraId="0D7096F5" w14:textId="31273009" w:rsidR="00F355B9" w:rsidRDefault="00F355B9" w:rsidP="00084A25">
      <w:pPr>
        <w:pStyle w:val="Paragraphedeliste"/>
        <w:ind w:left="0" w:firstLine="709"/>
        <w:jc w:val="center"/>
        <w:rPr>
          <w:rFonts w:ascii="Garamond" w:hAnsi="Garamond"/>
        </w:rPr>
      </w:pPr>
      <w:r>
        <w:rPr>
          <w:noProof/>
        </w:rPr>
        <w:drawing>
          <wp:inline distT="0" distB="0" distL="0" distR="0" wp14:anchorId="476AA834" wp14:editId="21FE7F23">
            <wp:extent cx="3843655" cy="1081153"/>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57162" cy="1084952"/>
                    </a:xfrm>
                    <a:prstGeom prst="rect">
                      <a:avLst/>
                    </a:prstGeom>
                  </pic:spPr>
                </pic:pic>
              </a:graphicData>
            </a:graphic>
          </wp:inline>
        </w:drawing>
      </w:r>
    </w:p>
    <w:p w14:paraId="005A972C" w14:textId="0E115BF7" w:rsidR="00970AE4" w:rsidRDefault="00970AE4" w:rsidP="004C4CD2">
      <w:pPr>
        <w:pStyle w:val="Paragraphedeliste"/>
        <w:ind w:left="0" w:firstLine="709"/>
        <w:rPr>
          <w:rFonts w:ascii="Garamond" w:hAnsi="Garamond"/>
        </w:rPr>
      </w:pPr>
    </w:p>
    <w:p w14:paraId="4B01C11C" w14:textId="03EF6E08" w:rsidR="000E6206" w:rsidRDefault="000E6206" w:rsidP="004C4CD2">
      <w:pPr>
        <w:pStyle w:val="Paragraphedeliste"/>
        <w:ind w:left="0" w:firstLine="709"/>
        <w:rPr>
          <w:rFonts w:ascii="Garamond" w:hAnsi="Garamond"/>
        </w:rPr>
      </w:pPr>
    </w:p>
    <w:p w14:paraId="135CEAD9" w14:textId="6EAA3450" w:rsidR="00213848" w:rsidRDefault="00213848" w:rsidP="004C4CD2">
      <w:pPr>
        <w:pStyle w:val="Paragraphedeliste"/>
        <w:ind w:left="0" w:firstLine="709"/>
        <w:rPr>
          <w:rFonts w:ascii="Garamond" w:hAnsi="Garamond"/>
        </w:rPr>
      </w:pPr>
    </w:p>
    <w:p w14:paraId="12A5C4B8" w14:textId="7C7890CB" w:rsidR="00213848" w:rsidRDefault="00213848" w:rsidP="004C4CD2">
      <w:pPr>
        <w:pStyle w:val="Paragraphedeliste"/>
        <w:ind w:left="0" w:firstLine="709"/>
        <w:rPr>
          <w:rFonts w:ascii="Garamond" w:hAnsi="Garamond"/>
        </w:rPr>
      </w:pPr>
    </w:p>
    <w:p w14:paraId="3857C6AA" w14:textId="1A6D389C" w:rsidR="00213848" w:rsidRDefault="00213848" w:rsidP="004C4CD2">
      <w:pPr>
        <w:pStyle w:val="Paragraphedeliste"/>
        <w:ind w:left="0" w:firstLine="709"/>
        <w:rPr>
          <w:rFonts w:ascii="Garamond" w:hAnsi="Garamond"/>
        </w:rPr>
      </w:pPr>
    </w:p>
    <w:p w14:paraId="6B216BC5" w14:textId="0576F788" w:rsidR="00213848" w:rsidRDefault="00213848" w:rsidP="00213848">
      <w:pPr>
        <w:pStyle w:val="Paragraphedeliste"/>
        <w:numPr>
          <w:ilvl w:val="3"/>
          <w:numId w:val="6"/>
        </w:numPr>
        <w:rPr>
          <w:rFonts w:ascii="Garamond" w:hAnsi="Garamond"/>
        </w:rPr>
      </w:pPr>
      <w:r>
        <w:rPr>
          <w:rFonts w:ascii="Garamond" w:hAnsi="Garamond"/>
        </w:rPr>
        <w:lastRenderedPageBreak/>
        <w:t>Une fois le problème résolu, voici le mot secret qui s’affiche :</w:t>
      </w:r>
    </w:p>
    <w:p w14:paraId="29ED3DE1" w14:textId="3482AAD0" w:rsidR="000E6206" w:rsidRDefault="000E6206" w:rsidP="00213848">
      <w:pPr>
        <w:pStyle w:val="Paragraphedeliste"/>
        <w:ind w:left="0" w:firstLine="709"/>
        <w:jc w:val="center"/>
        <w:rPr>
          <w:rFonts w:ascii="Garamond" w:hAnsi="Garamond"/>
        </w:rPr>
      </w:pPr>
      <w:r>
        <w:rPr>
          <w:noProof/>
        </w:rPr>
        <w:drawing>
          <wp:inline distT="0" distB="0" distL="0" distR="0" wp14:anchorId="063EB9E7" wp14:editId="446F7BDC">
            <wp:extent cx="3405505" cy="2011573"/>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75"/>
                    <a:stretch>
                      <a:fillRect/>
                    </a:stretch>
                  </pic:blipFill>
                  <pic:spPr>
                    <a:xfrm>
                      <a:off x="0" y="0"/>
                      <a:ext cx="3414312" cy="2016775"/>
                    </a:xfrm>
                    <a:prstGeom prst="rect">
                      <a:avLst/>
                    </a:prstGeom>
                  </pic:spPr>
                </pic:pic>
              </a:graphicData>
            </a:graphic>
          </wp:inline>
        </w:drawing>
      </w:r>
    </w:p>
    <w:p w14:paraId="13DFC768" w14:textId="0AF18C18" w:rsidR="000E6206" w:rsidRDefault="000E6206" w:rsidP="004C4CD2">
      <w:pPr>
        <w:pStyle w:val="Paragraphedeliste"/>
        <w:ind w:left="0" w:firstLine="709"/>
        <w:rPr>
          <w:rFonts w:ascii="Garamond" w:hAnsi="Garamond"/>
        </w:rPr>
      </w:pPr>
    </w:p>
    <w:p w14:paraId="38DAE46C" w14:textId="77777777" w:rsidR="001B5C7A" w:rsidRPr="002C7661" w:rsidRDefault="00C6159B">
      <w:pPr>
        <w:pStyle w:val="Paragraphedeliste"/>
        <w:numPr>
          <w:ilvl w:val="1"/>
          <w:numId w:val="26"/>
        </w:numPr>
        <w:ind w:left="0" w:firstLine="709"/>
        <w:rPr>
          <w:rFonts w:ascii="Garamond" w:hAnsi="Garamond"/>
        </w:rPr>
      </w:pPr>
      <w:r w:rsidRPr="002C7661">
        <w:rPr>
          <w:rFonts w:ascii="Garamond" w:hAnsi="Garamond"/>
        </w:rPr>
        <w:t>Scénario</w:t>
      </w:r>
      <w:r w:rsidR="00102A39" w:rsidRPr="002C7661">
        <w:rPr>
          <w:rFonts w:ascii="Garamond" w:hAnsi="Garamond"/>
        </w:rPr>
        <w:t> </w:t>
      </w:r>
      <w:r w:rsidRPr="002C7661">
        <w:rPr>
          <w:rFonts w:ascii="Garamond" w:hAnsi="Garamond"/>
        </w:rPr>
        <w:t xml:space="preserve">2 : </w:t>
      </w:r>
      <w:r w:rsidR="004763D7" w:rsidRPr="002C7661">
        <w:rPr>
          <w:rFonts w:ascii="Garamond" w:hAnsi="Garamond"/>
        </w:rPr>
        <w:t>l</w:t>
      </w:r>
      <w:r w:rsidR="00D5472D" w:rsidRPr="002C7661">
        <w:rPr>
          <w:rFonts w:ascii="Garamond" w:hAnsi="Garamond"/>
        </w:rPr>
        <w:t xml:space="preserve">a communication des postes du réseau JAUNOTTE avec le serveur (www.jaunotte.com) </w:t>
      </w:r>
      <w:r w:rsidR="00C1437C" w:rsidRPr="002C7661">
        <w:rPr>
          <w:rFonts w:ascii="Garamond" w:hAnsi="Garamond"/>
        </w:rPr>
        <w:t xml:space="preserve">hébergé </w:t>
      </w:r>
      <w:r w:rsidR="00D5472D" w:rsidRPr="002C7661">
        <w:rPr>
          <w:rFonts w:ascii="Garamond" w:hAnsi="Garamond"/>
        </w:rPr>
        <w:t>chez la socié</w:t>
      </w:r>
      <w:r w:rsidR="00A253AA" w:rsidRPr="002C7661">
        <w:rPr>
          <w:rFonts w:ascii="Garamond" w:hAnsi="Garamond"/>
        </w:rPr>
        <w:t xml:space="preserve">té </w:t>
      </w:r>
      <w:r w:rsidR="00102A39" w:rsidRPr="002C7661">
        <w:rPr>
          <w:rFonts w:ascii="Garamond" w:hAnsi="Garamond"/>
        </w:rPr>
        <w:t>É</w:t>
      </w:r>
      <w:r w:rsidR="00A253AA" w:rsidRPr="002C7661">
        <w:rPr>
          <w:rFonts w:ascii="Garamond" w:hAnsi="Garamond"/>
        </w:rPr>
        <w:t>MERAUDE ne fonctionne pas.</w:t>
      </w:r>
    </w:p>
    <w:p w14:paraId="7654DBEF" w14:textId="3B39989D" w:rsidR="00C6159B" w:rsidRDefault="00D5472D" w:rsidP="004C4CD2">
      <w:pPr>
        <w:pStyle w:val="Paragraphedeliste"/>
        <w:ind w:left="0" w:firstLine="709"/>
        <w:rPr>
          <w:rFonts w:ascii="Garamond" w:hAnsi="Garamond"/>
        </w:rPr>
      </w:pPr>
      <w:r w:rsidRPr="002C7661">
        <w:rPr>
          <w:rFonts w:ascii="Garamond" w:hAnsi="Garamond"/>
        </w:rPr>
        <w:t>Corrigez l’erreur et reportez le mot secret affiché sur la page d’accueil du ser</w:t>
      </w:r>
      <w:r w:rsidR="00C1437C" w:rsidRPr="002C7661">
        <w:rPr>
          <w:rFonts w:ascii="Garamond" w:hAnsi="Garamond"/>
        </w:rPr>
        <w:t>veur WEB</w:t>
      </w:r>
      <w:r w:rsidR="00C6159B" w:rsidRPr="002C7661">
        <w:rPr>
          <w:rFonts w:ascii="Garamond" w:hAnsi="Garamond"/>
        </w:rPr>
        <w:t>.</w:t>
      </w:r>
    </w:p>
    <w:p w14:paraId="2BA08ACA" w14:textId="373AF779" w:rsidR="000E6206" w:rsidRDefault="000E6206" w:rsidP="004C4CD2">
      <w:pPr>
        <w:pStyle w:val="Paragraphedeliste"/>
        <w:ind w:left="0" w:firstLine="709"/>
        <w:rPr>
          <w:rFonts w:ascii="Garamond" w:hAnsi="Garamond"/>
        </w:rPr>
      </w:pPr>
    </w:p>
    <w:p w14:paraId="6C34A350" w14:textId="03BE574C" w:rsidR="0018685E" w:rsidRDefault="0018685E" w:rsidP="0018685E">
      <w:pPr>
        <w:pStyle w:val="Paragraphedeliste"/>
        <w:numPr>
          <w:ilvl w:val="0"/>
          <w:numId w:val="30"/>
        </w:numPr>
        <w:rPr>
          <w:rFonts w:ascii="Garamond" w:hAnsi="Garamond"/>
        </w:rPr>
      </w:pPr>
      <w:r>
        <w:rPr>
          <w:rFonts w:ascii="Garamond" w:hAnsi="Garamond"/>
        </w:rPr>
        <w:t xml:space="preserve">Le cas jaunotte : </w:t>
      </w:r>
    </w:p>
    <w:p w14:paraId="3827A26D" w14:textId="321BACD1" w:rsidR="0018685E" w:rsidRPr="0018685E" w:rsidRDefault="0018685E" w:rsidP="0018685E">
      <w:pPr>
        <w:pStyle w:val="Paragraphedeliste"/>
        <w:numPr>
          <w:ilvl w:val="3"/>
          <w:numId w:val="6"/>
        </w:numPr>
        <w:rPr>
          <w:rFonts w:ascii="Garamond" w:hAnsi="Garamond"/>
        </w:rPr>
      </w:pPr>
      <w:r>
        <w:rPr>
          <w:rFonts w:ascii="Garamond" w:hAnsi="Garamond"/>
        </w:rPr>
        <w:t xml:space="preserve">Ici c’était un problème de configuration de poste, la passerelle par défaut était mal écrite(.25 au lieu de .254) . Les deux captures montrent la correction du problème : </w:t>
      </w:r>
    </w:p>
    <w:p w14:paraId="1B34314F" w14:textId="3C5451DB" w:rsidR="000E6206" w:rsidRDefault="000E6206" w:rsidP="004C4CD2">
      <w:pPr>
        <w:pStyle w:val="Paragraphedeliste"/>
        <w:ind w:left="0" w:firstLine="709"/>
        <w:rPr>
          <w:rFonts w:ascii="Garamond" w:hAnsi="Garamond"/>
        </w:rPr>
      </w:pPr>
    </w:p>
    <w:p w14:paraId="09D51435" w14:textId="0F067F8E" w:rsidR="000E6206" w:rsidRDefault="000E6206" w:rsidP="00F20B04">
      <w:pPr>
        <w:pStyle w:val="Paragraphedeliste"/>
        <w:ind w:left="0" w:firstLine="709"/>
        <w:jc w:val="center"/>
        <w:rPr>
          <w:rFonts w:ascii="Garamond" w:hAnsi="Garamond"/>
        </w:rPr>
      </w:pPr>
      <w:r>
        <w:rPr>
          <w:noProof/>
        </w:rPr>
        <w:drawing>
          <wp:inline distT="0" distB="0" distL="0" distR="0" wp14:anchorId="7E87A67A" wp14:editId="051E0823">
            <wp:extent cx="4110355" cy="1711866"/>
            <wp:effectExtent l="0" t="0" r="0" b="0"/>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10;&#10;Description générée automatiquement"/>
                    <pic:cNvPicPr/>
                  </pic:nvPicPr>
                  <pic:blipFill>
                    <a:blip r:embed="rId76"/>
                    <a:stretch>
                      <a:fillRect/>
                    </a:stretch>
                  </pic:blipFill>
                  <pic:spPr>
                    <a:xfrm>
                      <a:off x="0" y="0"/>
                      <a:ext cx="4130002" cy="1720049"/>
                    </a:xfrm>
                    <a:prstGeom prst="rect">
                      <a:avLst/>
                    </a:prstGeom>
                  </pic:spPr>
                </pic:pic>
              </a:graphicData>
            </a:graphic>
          </wp:inline>
        </w:drawing>
      </w:r>
    </w:p>
    <w:p w14:paraId="075824A9" w14:textId="5B83121A" w:rsidR="000E6206" w:rsidRDefault="000E6206" w:rsidP="004C4CD2">
      <w:pPr>
        <w:pStyle w:val="Paragraphedeliste"/>
        <w:ind w:left="0" w:firstLine="709"/>
        <w:rPr>
          <w:rFonts w:ascii="Garamond" w:hAnsi="Garamond"/>
        </w:rPr>
      </w:pPr>
    </w:p>
    <w:p w14:paraId="3F8B3E65" w14:textId="77777777" w:rsidR="009779FD" w:rsidRDefault="009779FD" w:rsidP="004C4CD2">
      <w:pPr>
        <w:pStyle w:val="Paragraphedeliste"/>
        <w:ind w:left="0" w:firstLine="709"/>
        <w:rPr>
          <w:rFonts w:ascii="Garamond" w:hAnsi="Garamond"/>
        </w:rPr>
      </w:pPr>
    </w:p>
    <w:p w14:paraId="0B71F3C0" w14:textId="77777777" w:rsidR="009779FD" w:rsidRDefault="009779FD" w:rsidP="004C4CD2">
      <w:pPr>
        <w:pStyle w:val="Paragraphedeliste"/>
        <w:ind w:left="0" w:firstLine="709"/>
        <w:rPr>
          <w:rFonts w:ascii="Garamond" w:hAnsi="Garamond"/>
        </w:rPr>
      </w:pPr>
    </w:p>
    <w:p w14:paraId="4E5A5DD0" w14:textId="1A6F87CC" w:rsidR="000E6206" w:rsidRDefault="000E6206" w:rsidP="00F20B04">
      <w:pPr>
        <w:pStyle w:val="Paragraphedeliste"/>
        <w:ind w:left="0" w:firstLine="709"/>
        <w:jc w:val="center"/>
        <w:rPr>
          <w:rFonts w:ascii="Garamond" w:hAnsi="Garamond"/>
        </w:rPr>
      </w:pPr>
      <w:r>
        <w:rPr>
          <w:noProof/>
        </w:rPr>
        <w:drawing>
          <wp:inline distT="0" distB="0" distL="0" distR="0" wp14:anchorId="45F00FBD" wp14:editId="2D8D33D2">
            <wp:extent cx="4337784" cy="1840790"/>
            <wp:effectExtent l="0" t="0" r="0"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77"/>
                    <a:stretch>
                      <a:fillRect/>
                    </a:stretch>
                  </pic:blipFill>
                  <pic:spPr>
                    <a:xfrm>
                      <a:off x="0" y="0"/>
                      <a:ext cx="4359850" cy="1850154"/>
                    </a:xfrm>
                    <a:prstGeom prst="rect">
                      <a:avLst/>
                    </a:prstGeom>
                  </pic:spPr>
                </pic:pic>
              </a:graphicData>
            </a:graphic>
          </wp:inline>
        </w:drawing>
      </w:r>
    </w:p>
    <w:p w14:paraId="43B94D97" w14:textId="5232CEE0" w:rsidR="009779FD" w:rsidRDefault="009779FD" w:rsidP="009779FD">
      <w:pPr>
        <w:pStyle w:val="Paragraphedeliste"/>
        <w:ind w:left="0" w:firstLine="709"/>
        <w:jc w:val="center"/>
        <w:rPr>
          <w:rFonts w:ascii="Garamond" w:hAnsi="Garamond"/>
        </w:rPr>
      </w:pPr>
    </w:p>
    <w:p w14:paraId="023747F6" w14:textId="1DD06104" w:rsidR="000531A4" w:rsidRDefault="000531A4" w:rsidP="009779FD">
      <w:pPr>
        <w:pStyle w:val="Paragraphedeliste"/>
        <w:ind w:left="0" w:firstLine="709"/>
        <w:jc w:val="center"/>
        <w:rPr>
          <w:rFonts w:ascii="Garamond" w:hAnsi="Garamond"/>
        </w:rPr>
      </w:pPr>
    </w:p>
    <w:p w14:paraId="5E269638" w14:textId="095DC2EE" w:rsidR="000531A4" w:rsidRDefault="000531A4" w:rsidP="009779FD">
      <w:pPr>
        <w:pStyle w:val="Paragraphedeliste"/>
        <w:ind w:left="0" w:firstLine="709"/>
        <w:jc w:val="center"/>
        <w:rPr>
          <w:rFonts w:ascii="Garamond" w:hAnsi="Garamond"/>
        </w:rPr>
      </w:pPr>
    </w:p>
    <w:p w14:paraId="6D0BDD1B" w14:textId="7B2E3AEF" w:rsidR="000531A4" w:rsidRDefault="000531A4" w:rsidP="009779FD">
      <w:pPr>
        <w:pStyle w:val="Paragraphedeliste"/>
        <w:ind w:left="0" w:firstLine="709"/>
        <w:jc w:val="center"/>
        <w:rPr>
          <w:rFonts w:ascii="Garamond" w:hAnsi="Garamond"/>
        </w:rPr>
      </w:pPr>
    </w:p>
    <w:p w14:paraId="3797D2D8" w14:textId="56807139" w:rsidR="000531A4" w:rsidRDefault="000531A4" w:rsidP="009779FD">
      <w:pPr>
        <w:pStyle w:val="Paragraphedeliste"/>
        <w:ind w:left="0" w:firstLine="709"/>
        <w:jc w:val="center"/>
        <w:rPr>
          <w:rFonts w:ascii="Garamond" w:hAnsi="Garamond"/>
        </w:rPr>
      </w:pPr>
    </w:p>
    <w:p w14:paraId="18847FDC" w14:textId="2E29E0D5" w:rsidR="000531A4" w:rsidRDefault="000531A4" w:rsidP="009779FD">
      <w:pPr>
        <w:pStyle w:val="Paragraphedeliste"/>
        <w:ind w:left="0" w:firstLine="709"/>
        <w:jc w:val="center"/>
        <w:rPr>
          <w:rFonts w:ascii="Garamond" w:hAnsi="Garamond"/>
        </w:rPr>
      </w:pPr>
    </w:p>
    <w:p w14:paraId="17A310EA" w14:textId="65CCAA10" w:rsidR="000531A4" w:rsidRDefault="000531A4" w:rsidP="009779FD">
      <w:pPr>
        <w:pStyle w:val="Paragraphedeliste"/>
        <w:ind w:left="0" w:firstLine="709"/>
        <w:jc w:val="center"/>
        <w:rPr>
          <w:rFonts w:ascii="Garamond" w:hAnsi="Garamond"/>
        </w:rPr>
      </w:pPr>
    </w:p>
    <w:p w14:paraId="77A50578" w14:textId="10CFCEBF" w:rsidR="000531A4" w:rsidRDefault="000531A4" w:rsidP="009779FD">
      <w:pPr>
        <w:pStyle w:val="Paragraphedeliste"/>
        <w:ind w:left="0" w:firstLine="709"/>
        <w:jc w:val="center"/>
        <w:rPr>
          <w:rFonts w:ascii="Garamond" w:hAnsi="Garamond"/>
        </w:rPr>
      </w:pPr>
    </w:p>
    <w:p w14:paraId="0F3B3C7F" w14:textId="6E8C9612" w:rsidR="000531A4" w:rsidRDefault="000531A4" w:rsidP="009779FD">
      <w:pPr>
        <w:pStyle w:val="Paragraphedeliste"/>
        <w:ind w:left="0" w:firstLine="709"/>
        <w:jc w:val="center"/>
        <w:rPr>
          <w:rFonts w:ascii="Garamond" w:hAnsi="Garamond"/>
        </w:rPr>
      </w:pPr>
    </w:p>
    <w:p w14:paraId="22662AC0" w14:textId="4BF7C409" w:rsidR="000531A4" w:rsidRDefault="000531A4" w:rsidP="000531A4">
      <w:pPr>
        <w:pStyle w:val="Paragraphedeliste"/>
        <w:numPr>
          <w:ilvl w:val="3"/>
          <w:numId w:val="6"/>
        </w:numPr>
        <w:rPr>
          <w:rFonts w:ascii="Garamond" w:hAnsi="Garamond"/>
        </w:rPr>
      </w:pPr>
      <w:r>
        <w:rPr>
          <w:rFonts w:ascii="Garamond" w:hAnsi="Garamond"/>
        </w:rPr>
        <w:lastRenderedPageBreak/>
        <w:t xml:space="preserve">Il y avait un second problème de configuration sur l’autre poste, sont adresse IP était en .4 au lieu de .7. </w:t>
      </w:r>
      <w:r w:rsidR="00FE3149">
        <w:rPr>
          <w:rFonts w:ascii="Garamond" w:hAnsi="Garamond"/>
        </w:rPr>
        <w:t>Les</w:t>
      </w:r>
      <w:r>
        <w:rPr>
          <w:rFonts w:ascii="Garamond" w:hAnsi="Garamond"/>
        </w:rPr>
        <w:t xml:space="preserve"> deux captures ci-dessous montre la correction du problème : </w:t>
      </w:r>
    </w:p>
    <w:p w14:paraId="25BD0506" w14:textId="4E8A7552" w:rsidR="009779FD" w:rsidRDefault="009779FD" w:rsidP="009779FD">
      <w:pPr>
        <w:pStyle w:val="Paragraphedeliste"/>
        <w:ind w:left="0" w:firstLine="709"/>
        <w:jc w:val="center"/>
        <w:rPr>
          <w:rFonts w:ascii="Garamond" w:hAnsi="Garamond"/>
        </w:rPr>
      </w:pPr>
      <w:r>
        <w:rPr>
          <w:noProof/>
        </w:rPr>
        <w:drawing>
          <wp:inline distT="0" distB="0" distL="0" distR="0" wp14:anchorId="3EE2866A" wp14:editId="2F278697">
            <wp:extent cx="3853180" cy="1596363"/>
            <wp:effectExtent l="0" t="0" r="0" b="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78"/>
                    <a:stretch>
                      <a:fillRect/>
                    </a:stretch>
                  </pic:blipFill>
                  <pic:spPr>
                    <a:xfrm>
                      <a:off x="0" y="0"/>
                      <a:ext cx="3859333" cy="1598912"/>
                    </a:xfrm>
                    <a:prstGeom prst="rect">
                      <a:avLst/>
                    </a:prstGeom>
                  </pic:spPr>
                </pic:pic>
              </a:graphicData>
            </a:graphic>
          </wp:inline>
        </w:drawing>
      </w:r>
    </w:p>
    <w:p w14:paraId="30C3BAF5" w14:textId="5FE81F9F" w:rsidR="009779FD" w:rsidRDefault="009779FD" w:rsidP="009779FD">
      <w:pPr>
        <w:pStyle w:val="Paragraphedeliste"/>
        <w:ind w:left="0" w:firstLine="709"/>
        <w:jc w:val="center"/>
        <w:rPr>
          <w:rFonts w:ascii="Garamond" w:hAnsi="Garamond"/>
        </w:rPr>
      </w:pPr>
    </w:p>
    <w:p w14:paraId="6711EFB3" w14:textId="6E980E9E" w:rsidR="009779FD" w:rsidRDefault="009779FD" w:rsidP="009779FD">
      <w:pPr>
        <w:pStyle w:val="Paragraphedeliste"/>
        <w:ind w:left="0" w:firstLine="709"/>
        <w:jc w:val="center"/>
        <w:rPr>
          <w:rFonts w:ascii="Garamond" w:hAnsi="Garamond"/>
        </w:rPr>
      </w:pPr>
      <w:r>
        <w:rPr>
          <w:noProof/>
        </w:rPr>
        <w:drawing>
          <wp:inline distT="0" distB="0" distL="0" distR="0" wp14:anchorId="15254A93" wp14:editId="2C5CB832">
            <wp:extent cx="3919855" cy="1648389"/>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79"/>
                    <a:stretch>
                      <a:fillRect/>
                    </a:stretch>
                  </pic:blipFill>
                  <pic:spPr>
                    <a:xfrm>
                      <a:off x="0" y="0"/>
                      <a:ext cx="3934639" cy="1654606"/>
                    </a:xfrm>
                    <a:prstGeom prst="rect">
                      <a:avLst/>
                    </a:prstGeom>
                  </pic:spPr>
                </pic:pic>
              </a:graphicData>
            </a:graphic>
          </wp:inline>
        </w:drawing>
      </w:r>
    </w:p>
    <w:p w14:paraId="5A75C8B2" w14:textId="0C761CB5" w:rsidR="009779FD" w:rsidRDefault="009779FD" w:rsidP="000A07C4">
      <w:pPr>
        <w:pStyle w:val="Paragraphedeliste"/>
        <w:ind w:left="0" w:firstLine="709"/>
        <w:jc w:val="left"/>
        <w:rPr>
          <w:rFonts w:ascii="Garamond" w:hAnsi="Garamond"/>
        </w:rPr>
      </w:pPr>
    </w:p>
    <w:p w14:paraId="2A37F544" w14:textId="5C40E169" w:rsidR="000A07C4" w:rsidRDefault="0028230C" w:rsidP="0028230C">
      <w:pPr>
        <w:pStyle w:val="Paragraphedeliste"/>
        <w:numPr>
          <w:ilvl w:val="3"/>
          <w:numId w:val="6"/>
        </w:numPr>
        <w:jc w:val="left"/>
        <w:rPr>
          <w:rFonts w:ascii="Garamond" w:hAnsi="Garamond"/>
        </w:rPr>
      </w:pPr>
      <w:r>
        <w:rPr>
          <w:rFonts w:ascii="Garamond" w:hAnsi="Garamond"/>
        </w:rPr>
        <w:t>Et enfin il fallait rajouter une IP route sur le routeur pour permettre le bon acheminement du paquet</w:t>
      </w:r>
      <w:r w:rsidR="000A07C4">
        <w:rPr>
          <w:rFonts w:ascii="Garamond" w:hAnsi="Garamond"/>
        </w:rPr>
        <w:t xml:space="preserve"> : </w:t>
      </w:r>
    </w:p>
    <w:p w14:paraId="0103841F" w14:textId="7EF04863" w:rsidR="000A07C4" w:rsidRDefault="000A07C4" w:rsidP="000A07C4">
      <w:pPr>
        <w:pStyle w:val="Paragraphedeliste"/>
        <w:ind w:left="0" w:firstLine="709"/>
        <w:jc w:val="left"/>
        <w:rPr>
          <w:rFonts w:ascii="Garamond" w:hAnsi="Garamond"/>
        </w:rPr>
      </w:pPr>
    </w:p>
    <w:p w14:paraId="631607D5" w14:textId="36C71F10" w:rsidR="000A07C4" w:rsidRDefault="000A07C4" w:rsidP="00834854">
      <w:pPr>
        <w:pStyle w:val="Paragraphedeliste"/>
        <w:ind w:left="0" w:firstLine="709"/>
        <w:jc w:val="center"/>
        <w:rPr>
          <w:rFonts w:ascii="Garamond" w:hAnsi="Garamond"/>
        </w:rPr>
      </w:pPr>
      <w:r>
        <w:rPr>
          <w:noProof/>
        </w:rPr>
        <w:drawing>
          <wp:inline distT="0" distB="0" distL="0" distR="0" wp14:anchorId="46895824" wp14:editId="1E07398B">
            <wp:extent cx="3971925" cy="2667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71925" cy="266700"/>
                    </a:xfrm>
                    <a:prstGeom prst="rect">
                      <a:avLst/>
                    </a:prstGeom>
                  </pic:spPr>
                </pic:pic>
              </a:graphicData>
            </a:graphic>
          </wp:inline>
        </w:drawing>
      </w:r>
    </w:p>
    <w:p w14:paraId="0FFF74DE" w14:textId="56332A22" w:rsidR="00834854" w:rsidRDefault="00834854" w:rsidP="00834854">
      <w:pPr>
        <w:pStyle w:val="Paragraphedeliste"/>
        <w:ind w:left="0" w:firstLine="709"/>
        <w:jc w:val="center"/>
        <w:rPr>
          <w:rFonts w:ascii="Garamond" w:hAnsi="Garamond"/>
        </w:rPr>
      </w:pPr>
    </w:p>
    <w:p w14:paraId="03E4511E" w14:textId="48319DC3" w:rsidR="00834854" w:rsidRDefault="00834854" w:rsidP="00834854">
      <w:pPr>
        <w:pStyle w:val="Paragraphedeliste"/>
        <w:numPr>
          <w:ilvl w:val="3"/>
          <w:numId w:val="6"/>
        </w:numPr>
        <w:jc w:val="left"/>
        <w:rPr>
          <w:rFonts w:ascii="Garamond" w:hAnsi="Garamond"/>
        </w:rPr>
      </w:pPr>
      <w:r>
        <w:rPr>
          <w:rFonts w:ascii="Garamond" w:hAnsi="Garamond"/>
        </w:rPr>
        <w:t xml:space="preserve">Une fois les trois problème corrigé, voici le mot secret qui s’affiche : </w:t>
      </w:r>
    </w:p>
    <w:p w14:paraId="175DFA60" w14:textId="05E7F807" w:rsidR="000A07C4" w:rsidRDefault="000A07C4" w:rsidP="000A07C4">
      <w:pPr>
        <w:pStyle w:val="Paragraphedeliste"/>
        <w:ind w:left="0" w:firstLine="709"/>
        <w:jc w:val="left"/>
        <w:rPr>
          <w:rFonts w:ascii="Garamond" w:hAnsi="Garamond"/>
        </w:rPr>
      </w:pPr>
    </w:p>
    <w:p w14:paraId="2F22C883" w14:textId="1EDE9FA3" w:rsidR="00E232D0" w:rsidRDefault="00E232D0" w:rsidP="00834854">
      <w:pPr>
        <w:pStyle w:val="Paragraphedeliste"/>
        <w:ind w:left="0" w:firstLine="709"/>
        <w:jc w:val="center"/>
        <w:rPr>
          <w:rFonts w:ascii="Garamond" w:hAnsi="Garamond"/>
        </w:rPr>
      </w:pPr>
      <w:r>
        <w:rPr>
          <w:noProof/>
        </w:rPr>
        <w:drawing>
          <wp:inline distT="0" distB="0" distL="0" distR="0" wp14:anchorId="686DABB0" wp14:editId="6657C451">
            <wp:extent cx="3512830" cy="20002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29655" cy="2009830"/>
                    </a:xfrm>
                    <a:prstGeom prst="rect">
                      <a:avLst/>
                    </a:prstGeom>
                  </pic:spPr>
                </pic:pic>
              </a:graphicData>
            </a:graphic>
          </wp:inline>
        </w:drawing>
      </w:r>
    </w:p>
    <w:p w14:paraId="5D9F0448" w14:textId="77777777" w:rsidR="00E232D0" w:rsidRDefault="00E232D0" w:rsidP="000A07C4">
      <w:pPr>
        <w:pStyle w:val="Paragraphedeliste"/>
        <w:ind w:left="0" w:firstLine="709"/>
        <w:jc w:val="left"/>
        <w:rPr>
          <w:rFonts w:ascii="Garamond" w:hAnsi="Garamond"/>
        </w:rPr>
      </w:pPr>
    </w:p>
    <w:p w14:paraId="432D415F" w14:textId="7E8B5764" w:rsidR="00296B05" w:rsidRDefault="00296B05">
      <w:pPr>
        <w:suppressAutoHyphens w:val="0"/>
        <w:jc w:val="left"/>
        <w:rPr>
          <w:rFonts w:ascii="Garamond" w:hAnsi="Garamond"/>
        </w:rPr>
      </w:pPr>
      <w:r>
        <w:rPr>
          <w:rFonts w:ascii="Garamond" w:hAnsi="Garamond"/>
        </w:rPr>
        <w:br w:type="page"/>
      </w:r>
    </w:p>
    <w:p w14:paraId="42A48BB1" w14:textId="77777777" w:rsidR="00E232D0" w:rsidRDefault="00E232D0" w:rsidP="000A07C4">
      <w:pPr>
        <w:pStyle w:val="Paragraphedeliste"/>
        <w:ind w:left="0" w:firstLine="709"/>
        <w:jc w:val="left"/>
        <w:rPr>
          <w:rFonts w:ascii="Garamond" w:hAnsi="Garamond"/>
        </w:rPr>
      </w:pPr>
    </w:p>
    <w:p w14:paraId="7C98EB4D" w14:textId="77777777" w:rsidR="001B5C7A" w:rsidRPr="002C7661" w:rsidRDefault="00C6159B">
      <w:pPr>
        <w:pStyle w:val="Paragraphedeliste"/>
        <w:numPr>
          <w:ilvl w:val="1"/>
          <w:numId w:val="26"/>
        </w:numPr>
        <w:ind w:left="0" w:firstLine="709"/>
        <w:rPr>
          <w:rFonts w:ascii="Garamond" w:hAnsi="Garamond"/>
        </w:rPr>
      </w:pPr>
      <w:r w:rsidRPr="002C7661">
        <w:rPr>
          <w:rFonts w:ascii="Garamond" w:hAnsi="Garamond"/>
        </w:rPr>
        <w:t>Scénario</w:t>
      </w:r>
      <w:r w:rsidR="00102A39" w:rsidRPr="002C7661">
        <w:rPr>
          <w:rFonts w:ascii="Garamond" w:hAnsi="Garamond"/>
        </w:rPr>
        <w:t> </w:t>
      </w:r>
      <w:r w:rsidR="00D5472D" w:rsidRPr="002C7661">
        <w:rPr>
          <w:rFonts w:ascii="Garamond" w:hAnsi="Garamond"/>
        </w:rPr>
        <w:t>3</w:t>
      </w:r>
      <w:r w:rsidRPr="002C7661">
        <w:rPr>
          <w:rFonts w:ascii="Garamond" w:hAnsi="Garamond"/>
        </w:rPr>
        <w:t xml:space="preserve"> : </w:t>
      </w:r>
      <w:r w:rsidR="00CF6FE9" w:rsidRPr="002C7661">
        <w:rPr>
          <w:rFonts w:ascii="Garamond" w:hAnsi="Garamond"/>
        </w:rPr>
        <w:t>l</w:t>
      </w:r>
      <w:r w:rsidR="00C1437C" w:rsidRPr="002C7661">
        <w:rPr>
          <w:rFonts w:ascii="Garamond" w:hAnsi="Garamond"/>
        </w:rPr>
        <w:t>a communication des postes du réseau BLUES avec le serveur (www.blues.com) hébergé chez la société EMERAUDE ne fonctionne pas.</w:t>
      </w:r>
    </w:p>
    <w:p w14:paraId="41E0FB6E" w14:textId="569C8BFB" w:rsidR="00C6159B" w:rsidRDefault="00C1437C" w:rsidP="004C4CD2">
      <w:pPr>
        <w:pStyle w:val="Paragraphedeliste"/>
        <w:ind w:left="0" w:firstLine="709"/>
        <w:rPr>
          <w:rFonts w:ascii="Garamond" w:hAnsi="Garamond"/>
        </w:rPr>
      </w:pPr>
      <w:r w:rsidRPr="002C7661">
        <w:rPr>
          <w:rFonts w:ascii="Garamond" w:hAnsi="Garamond"/>
        </w:rPr>
        <w:t>Corrigez l’erreur et reportez le mot secret affiché sur la page d’accueil du serveur WEB</w:t>
      </w:r>
      <w:r w:rsidR="00C6159B" w:rsidRPr="002C7661">
        <w:rPr>
          <w:rFonts w:ascii="Garamond" w:hAnsi="Garamond"/>
        </w:rPr>
        <w:t>.</w:t>
      </w:r>
    </w:p>
    <w:p w14:paraId="4EB30A67" w14:textId="77777777" w:rsidR="00CA5311" w:rsidRDefault="00CA5311" w:rsidP="004C4CD2">
      <w:pPr>
        <w:pStyle w:val="Paragraphedeliste"/>
        <w:ind w:left="0" w:firstLine="709"/>
        <w:rPr>
          <w:rFonts w:ascii="Garamond" w:hAnsi="Garamond"/>
        </w:rPr>
      </w:pPr>
    </w:p>
    <w:p w14:paraId="01CCA0F1" w14:textId="540C1F04" w:rsidR="00CA5311" w:rsidRDefault="00CA5311" w:rsidP="00CA5311">
      <w:pPr>
        <w:pStyle w:val="Paragraphedeliste"/>
        <w:numPr>
          <w:ilvl w:val="0"/>
          <w:numId w:val="30"/>
        </w:numPr>
        <w:rPr>
          <w:rFonts w:ascii="Garamond" w:hAnsi="Garamond"/>
        </w:rPr>
      </w:pPr>
      <w:r>
        <w:rPr>
          <w:rFonts w:ascii="Garamond" w:hAnsi="Garamond"/>
        </w:rPr>
        <w:t xml:space="preserve">Le cas BLUES : </w:t>
      </w:r>
    </w:p>
    <w:p w14:paraId="700EB038" w14:textId="77777777" w:rsidR="00296B05" w:rsidRDefault="00296B05" w:rsidP="00296B05">
      <w:pPr>
        <w:pStyle w:val="Paragraphedeliste"/>
        <w:ind w:left="720"/>
        <w:rPr>
          <w:rFonts w:ascii="Garamond" w:hAnsi="Garamond"/>
        </w:rPr>
      </w:pPr>
    </w:p>
    <w:p w14:paraId="3D480B57" w14:textId="5B830835" w:rsidR="00F578E0" w:rsidRDefault="00CA5311" w:rsidP="00F578E0">
      <w:pPr>
        <w:pStyle w:val="Paragraphedeliste"/>
        <w:numPr>
          <w:ilvl w:val="3"/>
          <w:numId w:val="6"/>
        </w:numPr>
        <w:rPr>
          <w:rFonts w:ascii="Garamond" w:hAnsi="Garamond"/>
        </w:rPr>
      </w:pPr>
      <w:r>
        <w:rPr>
          <w:rFonts w:ascii="Garamond" w:hAnsi="Garamond"/>
        </w:rPr>
        <w:t xml:space="preserve">Voici la correction du </w:t>
      </w:r>
      <w:r w:rsidR="00E35506">
        <w:rPr>
          <w:rFonts w:ascii="Garamond" w:hAnsi="Garamond"/>
        </w:rPr>
        <w:t>problème</w:t>
      </w:r>
      <w:r>
        <w:rPr>
          <w:rFonts w:ascii="Garamond" w:hAnsi="Garamond"/>
        </w:rPr>
        <w:t xml:space="preserve"> sur le routeur blues</w:t>
      </w:r>
      <w:r w:rsidR="00296B05">
        <w:rPr>
          <w:rFonts w:ascii="Garamond" w:hAnsi="Garamond"/>
        </w:rPr>
        <w:t> :</w:t>
      </w:r>
    </w:p>
    <w:p w14:paraId="4CDEBAE3" w14:textId="77777777" w:rsidR="00E35506" w:rsidRDefault="00E35506" w:rsidP="00E35506">
      <w:pPr>
        <w:pStyle w:val="Paragraphedeliste"/>
        <w:ind w:left="1440"/>
        <w:rPr>
          <w:rFonts w:ascii="Garamond" w:hAnsi="Garamond"/>
        </w:rPr>
      </w:pPr>
    </w:p>
    <w:p w14:paraId="4ED5965A" w14:textId="71CC644F" w:rsidR="00F578E0" w:rsidRDefault="00F578E0" w:rsidP="00296B05">
      <w:pPr>
        <w:pStyle w:val="Paragraphedeliste"/>
        <w:ind w:left="0" w:firstLine="709"/>
        <w:jc w:val="center"/>
        <w:rPr>
          <w:rFonts w:ascii="Garamond" w:hAnsi="Garamond"/>
        </w:rPr>
      </w:pPr>
      <w:r>
        <w:rPr>
          <w:noProof/>
        </w:rPr>
        <w:drawing>
          <wp:inline distT="0" distB="0" distL="0" distR="0" wp14:anchorId="211BFD43" wp14:editId="49CFAE29">
            <wp:extent cx="3952875" cy="31432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52875" cy="314325"/>
                    </a:xfrm>
                    <a:prstGeom prst="rect">
                      <a:avLst/>
                    </a:prstGeom>
                  </pic:spPr>
                </pic:pic>
              </a:graphicData>
            </a:graphic>
          </wp:inline>
        </w:drawing>
      </w:r>
    </w:p>
    <w:p w14:paraId="49312DF9" w14:textId="7EBD8C49" w:rsidR="000C286C" w:rsidRDefault="000C286C" w:rsidP="00296B05">
      <w:pPr>
        <w:pStyle w:val="Paragraphedeliste"/>
        <w:ind w:left="0" w:firstLine="709"/>
        <w:jc w:val="center"/>
        <w:rPr>
          <w:rFonts w:ascii="Garamond" w:hAnsi="Garamond"/>
        </w:rPr>
      </w:pPr>
    </w:p>
    <w:p w14:paraId="12676F6F" w14:textId="77777777" w:rsidR="000C286C" w:rsidRDefault="000C286C" w:rsidP="000C286C">
      <w:pPr>
        <w:pStyle w:val="Paragraphedeliste"/>
        <w:numPr>
          <w:ilvl w:val="3"/>
          <w:numId w:val="6"/>
        </w:numPr>
        <w:rPr>
          <w:rFonts w:ascii="Garamond" w:hAnsi="Garamond"/>
        </w:rPr>
      </w:pPr>
      <w:r>
        <w:rPr>
          <w:rFonts w:ascii="Garamond" w:hAnsi="Garamond"/>
        </w:rPr>
        <w:t>Et voici le mot secret qui devait s’afficher après la résolution de ce problème </w:t>
      </w:r>
      <w:r w:rsidRPr="000C286C">
        <w:rPr>
          <w:rFonts w:ascii="Garamond" w:hAnsi="Garamond"/>
        </w:rPr>
        <w:t>:</w:t>
      </w:r>
    </w:p>
    <w:p w14:paraId="1392D74D" w14:textId="057C737F" w:rsidR="009E05F4" w:rsidRPr="000C286C" w:rsidRDefault="000C286C" w:rsidP="000C286C">
      <w:pPr>
        <w:pStyle w:val="Paragraphedeliste"/>
        <w:ind w:left="1440"/>
        <w:rPr>
          <w:rFonts w:ascii="Garamond" w:hAnsi="Garamond"/>
        </w:rPr>
      </w:pPr>
      <w:r w:rsidRPr="000C286C">
        <w:rPr>
          <w:rFonts w:ascii="Garamond" w:hAnsi="Garamond"/>
        </w:rPr>
        <w:t xml:space="preserve"> </w:t>
      </w:r>
    </w:p>
    <w:p w14:paraId="3D56160F" w14:textId="691CB8B2" w:rsidR="009E05F4" w:rsidRDefault="00F578E0" w:rsidP="000C286C">
      <w:pPr>
        <w:pStyle w:val="Paragraphedeliste"/>
        <w:ind w:left="0" w:firstLine="709"/>
        <w:jc w:val="center"/>
        <w:rPr>
          <w:noProof/>
        </w:rPr>
      </w:pPr>
      <w:r>
        <w:rPr>
          <w:noProof/>
        </w:rPr>
        <w:drawing>
          <wp:inline distT="0" distB="0" distL="0" distR="0" wp14:anchorId="21382AD3" wp14:editId="69C626D3">
            <wp:extent cx="4099106" cy="2600325"/>
            <wp:effectExtent l="0" t="0" r="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83"/>
                    <a:stretch>
                      <a:fillRect/>
                    </a:stretch>
                  </pic:blipFill>
                  <pic:spPr>
                    <a:xfrm>
                      <a:off x="0" y="0"/>
                      <a:ext cx="4104825" cy="2603953"/>
                    </a:xfrm>
                    <a:prstGeom prst="rect">
                      <a:avLst/>
                    </a:prstGeom>
                  </pic:spPr>
                </pic:pic>
              </a:graphicData>
            </a:graphic>
          </wp:inline>
        </w:drawing>
      </w:r>
    </w:p>
    <w:p w14:paraId="0DE68399" w14:textId="6663F07D" w:rsidR="00E81240" w:rsidRPr="00E81240" w:rsidRDefault="00E81240" w:rsidP="00E81240"/>
    <w:p w14:paraId="230DCCAB" w14:textId="63718D1E" w:rsidR="00E81240" w:rsidRPr="00E81240" w:rsidRDefault="00E81240" w:rsidP="00E81240"/>
    <w:p w14:paraId="163F9F4D" w14:textId="122D9017" w:rsidR="00E81240" w:rsidRDefault="00E56652" w:rsidP="00E56652">
      <w:pPr>
        <w:pStyle w:val="Titre2"/>
        <w:rPr>
          <w:noProof/>
        </w:rPr>
      </w:pPr>
      <w:r>
        <w:rPr>
          <w:noProof/>
        </w:rPr>
        <w:t>Conclusion :</w:t>
      </w:r>
    </w:p>
    <w:p w14:paraId="78FD8437" w14:textId="26068F70" w:rsidR="00E56652" w:rsidRPr="00E56652" w:rsidRDefault="00E56652" w:rsidP="00E56652">
      <w:pPr>
        <w:pStyle w:val="Paragraphedeliste"/>
        <w:numPr>
          <w:ilvl w:val="3"/>
          <w:numId w:val="6"/>
        </w:numPr>
      </w:pPr>
      <w:r w:rsidRPr="00E56652">
        <w:t xml:space="preserve">En </w:t>
      </w:r>
      <w:r>
        <w:t>somme</w:t>
      </w:r>
      <w:r w:rsidRPr="00E56652">
        <w:t>, cet atelier sur le routage a été l'occasion pour nous de tester la connectivité entre les éléments de la topologie en utilisant les protocoles IPV4 et IPV6. De plus, nous avons appris à activer le routage IPV6 en utilisant les commandes appropriées et à afficher les informations relatives au routage grâce à la commande show. Enfin, à travers différentes maquettes packet tracer comportant des problèmes, nous avons été en mesure de mettre en application nos connaissances sur le routage. En somme, cet atelier nous a permis de mieux comprendre le concept de routage et de nous familiariser avec les outils nécessaires pour configurer et résoudre des problèmes de routage.</w:t>
      </w:r>
    </w:p>
    <w:p w14:paraId="5BB91E78" w14:textId="77777777" w:rsidR="00E56652" w:rsidRPr="00E56652" w:rsidRDefault="00E56652" w:rsidP="00E56652"/>
    <w:p w14:paraId="5BB59AC9" w14:textId="49280528" w:rsidR="00E81240" w:rsidRDefault="00E81240" w:rsidP="00E81240">
      <w:pPr>
        <w:pStyle w:val="Titre1"/>
        <w:rPr>
          <w:u w:val="none"/>
        </w:rPr>
      </w:pPr>
      <w:r>
        <w:rPr>
          <w:u w:val="none"/>
        </w:rPr>
        <w:t>Sources :</w:t>
      </w:r>
    </w:p>
    <w:p w14:paraId="1F5AA374" w14:textId="733D5D66" w:rsidR="00E81240" w:rsidRDefault="00E81240" w:rsidP="00E81240"/>
    <w:p w14:paraId="1434FE1B" w14:textId="4D79F824" w:rsidR="00E81240" w:rsidRDefault="00E81240" w:rsidP="00E81240">
      <w:pPr>
        <w:pStyle w:val="Paragraphedeliste"/>
        <w:numPr>
          <w:ilvl w:val="3"/>
          <w:numId w:val="6"/>
        </w:numPr>
      </w:pPr>
      <w:hyperlink r:id="rId84" w:history="1">
        <w:r w:rsidRPr="004034B8">
          <w:rPr>
            <w:rStyle w:val="Lienhypertexte"/>
          </w:rPr>
          <w:t>https://www.frameip.com/entete-ip/</w:t>
        </w:r>
      </w:hyperlink>
    </w:p>
    <w:p w14:paraId="5B3167ED" w14:textId="42165B49" w:rsidR="00E81240" w:rsidRDefault="00E81240" w:rsidP="00E81240">
      <w:pPr>
        <w:pStyle w:val="Paragraphedeliste"/>
        <w:numPr>
          <w:ilvl w:val="3"/>
          <w:numId w:val="6"/>
        </w:numPr>
      </w:pPr>
      <w:hyperlink r:id="rId85" w:history="1">
        <w:r w:rsidRPr="00E81240">
          <w:rPr>
            <w:rStyle w:val="Lienhypertexte"/>
          </w:rPr>
          <w:t>https://www.frameip.com/entete-ipv6/</w:t>
        </w:r>
      </w:hyperlink>
    </w:p>
    <w:p w14:paraId="6EB8DF93" w14:textId="672E86D4" w:rsidR="00E81240" w:rsidRDefault="00E81240" w:rsidP="00E81240">
      <w:pPr>
        <w:pStyle w:val="Paragraphedeliste"/>
        <w:numPr>
          <w:ilvl w:val="3"/>
          <w:numId w:val="6"/>
        </w:numPr>
      </w:pPr>
      <w:hyperlink r:id="rId86" w:history="1">
        <w:r w:rsidRPr="00E81240">
          <w:rPr>
            <w:rStyle w:val="Lienhypertexte"/>
          </w:rPr>
          <w:t>https://www.frameip.com/routage/</w:t>
        </w:r>
      </w:hyperlink>
    </w:p>
    <w:p w14:paraId="7EF7662D" w14:textId="1FC2138D" w:rsidR="00E81240" w:rsidRPr="00E81240" w:rsidRDefault="00E81240" w:rsidP="00E81240">
      <w:pPr>
        <w:pStyle w:val="Paragraphedeliste"/>
        <w:numPr>
          <w:ilvl w:val="3"/>
          <w:numId w:val="6"/>
        </w:numPr>
      </w:pPr>
      <w:hyperlink r:id="rId87" w:history="1">
        <w:r w:rsidRPr="00E81240">
          <w:rPr>
            <w:rStyle w:val="Lienhypertexte"/>
          </w:rPr>
          <w:t>https://www.afrinic.net/fr/support/general-queries/how-to-develop-ipv4-addressing-plan</w:t>
        </w:r>
      </w:hyperlink>
    </w:p>
    <w:sectPr w:rsidR="00E81240" w:rsidRPr="00E81240" w:rsidSect="00440438">
      <w:headerReference w:type="default" r:id="rId88"/>
      <w:footerReference w:type="default" r:id="rId89"/>
      <w:pgSz w:w="11906" w:h="16838" w:code="9"/>
      <w:pgMar w:top="709" w:right="1134" w:bottom="1134" w:left="1134" w:header="284" w:footer="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C6537" w14:textId="77777777" w:rsidR="00FF77F5" w:rsidRDefault="00FF77F5">
      <w:r>
        <w:separator/>
      </w:r>
    </w:p>
  </w:endnote>
  <w:endnote w:type="continuationSeparator" w:id="0">
    <w:p w14:paraId="4A48D006" w14:textId="77777777" w:rsidR="00FF77F5" w:rsidRDefault="00FF7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246029" w:usb3="00000000" w:csb0="000001FF" w:csb1="00000000"/>
  </w:font>
  <w:font w:name="Monotype Sorts">
    <w:altName w:val="Symbol"/>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New York">
    <w:panose1 w:val="020405030605060203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285092"/>
      <w:docPartObj>
        <w:docPartGallery w:val="Page Numbers (Bottom of Page)"/>
        <w:docPartUnique/>
      </w:docPartObj>
    </w:sdtPr>
    <w:sdtContent>
      <w:p w14:paraId="3EC64D1C" w14:textId="77777777" w:rsidR="006F164F" w:rsidRDefault="006F164F">
        <w:pPr>
          <w:jc w:val="right"/>
        </w:pPr>
        <w:r>
          <w:fldChar w:fldCharType="begin"/>
        </w:r>
        <w:r>
          <w:instrText>PAGE   \* MERGEFORMAT</w:instrText>
        </w:r>
        <w:r>
          <w:fldChar w:fldCharType="separate"/>
        </w:r>
        <w:r w:rsidRPr="00A40957">
          <w:rPr>
            <w:noProof/>
          </w:rPr>
          <w:t>5</w:t>
        </w:r>
        <w:r>
          <w:fldChar w:fldCharType="end"/>
        </w:r>
      </w:p>
    </w:sdtContent>
  </w:sdt>
  <w:p w14:paraId="5888F43A" w14:textId="77777777" w:rsidR="006F164F" w:rsidRPr="000A5208" w:rsidRDefault="006F164F" w:rsidP="005319D2">
    <w:pPr>
      <w:pBdr>
        <w:top w:val="single" w:sz="4" w:space="1" w:color="auto"/>
      </w:pBdr>
      <w:tabs>
        <w:tab w:val="center" w:pos="4820"/>
        <w:tab w:val="right" w:pos="963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D1873" w14:textId="77777777" w:rsidR="00FF77F5" w:rsidRDefault="00FF77F5">
      <w:r>
        <w:separator/>
      </w:r>
    </w:p>
  </w:footnote>
  <w:footnote w:type="continuationSeparator" w:id="0">
    <w:p w14:paraId="0346D5EF" w14:textId="77777777" w:rsidR="00FF77F5" w:rsidRDefault="00FF77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DB7D7" w14:textId="33EF39DC" w:rsidR="00486EAA" w:rsidRDefault="00486EAA">
    <w:pPr>
      <w:pStyle w:val="En-tte"/>
    </w:pPr>
    <w:r>
      <w:t>BARBIER</w:t>
    </w:r>
    <w:r>
      <w:tab/>
      <w:t>SIO1</w:t>
    </w:r>
    <w:r>
      <w:tab/>
      <w:t>19/03/2023</w:t>
    </w:r>
  </w:p>
  <w:p w14:paraId="0769D9D7" w14:textId="0D8B1B32" w:rsidR="00486EAA" w:rsidRDefault="00486EAA">
    <w:pPr>
      <w:pStyle w:val="En-tte"/>
    </w:pPr>
    <w:r>
      <w:t>PIERRE</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904C5B5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3983"/>
        </w:tabs>
        <w:ind w:left="3983"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bullet"/>
      <w:lvlText w:val=""/>
      <w:lvlJc w:val="left"/>
      <w:pPr>
        <w:tabs>
          <w:tab w:val="num" w:pos="1429"/>
        </w:tabs>
        <w:ind w:left="1429" w:hanging="360"/>
      </w:pPr>
      <w:rPr>
        <w:rFonts w:ascii="Symbol" w:hAnsi="Symbol"/>
      </w:rPr>
    </w:lvl>
    <w:lvl w:ilvl="1">
      <w:start w:val="1"/>
      <w:numFmt w:val="bullet"/>
      <w:lvlText w:val="o"/>
      <w:lvlJc w:val="left"/>
      <w:pPr>
        <w:tabs>
          <w:tab w:val="num" w:pos="2149"/>
        </w:tabs>
        <w:ind w:left="2149" w:hanging="360"/>
      </w:pPr>
      <w:rPr>
        <w:rFonts w:ascii="Courier New" w:hAnsi="Courier New" w:cs="Courier New"/>
      </w:rPr>
    </w:lvl>
    <w:lvl w:ilvl="2">
      <w:start w:val="1"/>
      <w:numFmt w:val="bullet"/>
      <w:lvlText w:val=""/>
      <w:lvlJc w:val="left"/>
      <w:pPr>
        <w:tabs>
          <w:tab w:val="num" w:pos="2869"/>
        </w:tabs>
        <w:ind w:left="2869" w:hanging="360"/>
      </w:pPr>
      <w:rPr>
        <w:rFonts w:ascii="Wingdings" w:hAnsi="Wingdings"/>
        <w:sz w:val="20"/>
      </w:rPr>
    </w:lvl>
    <w:lvl w:ilvl="3">
      <w:start w:val="1"/>
      <w:numFmt w:val="bullet"/>
      <w:lvlText w:val=""/>
      <w:lvlJc w:val="left"/>
      <w:pPr>
        <w:tabs>
          <w:tab w:val="num" w:pos="3589"/>
        </w:tabs>
        <w:ind w:left="3589" w:hanging="360"/>
      </w:pPr>
      <w:rPr>
        <w:rFonts w:ascii="Wingdings" w:hAnsi="Wingdings"/>
        <w:sz w:val="20"/>
      </w:rPr>
    </w:lvl>
    <w:lvl w:ilvl="4">
      <w:start w:val="1"/>
      <w:numFmt w:val="bullet"/>
      <w:lvlText w:val=""/>
      <w:lvlJc w:val="left"/>
      <w:pPr>
        <w:tabs>
          <w:tab w:val="num" w:pos="4309"/>
        </w:tabs>
        <w:ind w:left="4309" w:hanging="360"/>
      </w:pPr>
      <w:rPr>
        <w:rFonts w:ascii="Wingdings" w:hAnsi="Wingdings"/>
        <w:sz w:val="20"/>
      </w:rPr>
    </w:lvl>
    <w:lvl w:ilvl="5">
      <w:start w:val="1"/>
      <w:numFmt w:val="bullet"/>
      <w:lvlText w:val=""/>
      <w:lvlJc w:val="left"/>
      <w:pPr>
        <w:tabs>
          <w:tab w:val="num" w:pos="5029"/>
        </w:tabs>
        <w:ind w:left="5029" w:hanging="360"/>
      </w:pPr>
      <w:rPr>
        <w:rFonts w:ascii="Wingdings" w:hAnsi="Wingdings"/>
        <w:sz w:val="20"/>
      </w:rPr>
    </w:lvl>
    <w:lvl w:ilvl="6">
      <w:start w:val="1"/>
      <w:numFmt w:val="bullet"/>
      <w:lvlText w:val=""/>
      <w:lvlJc w:val="left"/>
      <w:pPr>
        <w:tabs>
          <w:tab w:val="num" w:pos="5749"/>
        </w:tabs>
        <w:ind w:left="5749" w:hanging="360"/>
      </w:pPr>
      <w:rPr>
        <w:rFonts w:ascii="Wingdings" w:hAnsi="Wingdings"/>
        <w:sz w:val="20"/>
      </w:rPr>
    </w:lvl>
    <w:lvl w:ilvl="7">
      <w:start w:val="1"/>
      <w:numFmt w:val="bullet"/>
      <w:lvlText w:val=""/>
      <w:lvlJc w:val="left"/>
      <w:pPr>
        <w:tabs>
          <w:tab w:val="num" w:pos="6469"/>
        </w:tabs>
        <w:ind w:left="6469" w:hanging="360"/>
      </w:pPr>
      <w:rPr>
        <w:rFonts w:ascii="Wingdings" w:hAnsi="Wingdings"/>
        <w:sz w:val="20"/>
      </w:rPr>
    </w:lvl>
    <w:lvl w:ilvl="8">
      <w:start w:val="1"/>
      <w:numFmt w:val="bullet"/>
      <w:lvlText w:val=""/>
      <w:lvlJc w:val="left"/>
      <w:pPr>
        <w:tabs>
          <w:tab w:val="num" w:pos="7189"/>
        </w:tabs>
        <w:ind w:left="7189" w:hanging="360"/>
      </w:pPr>
      <w:rPr>
        <w:rFonts w:ascii="Wingdings" w:hAnsi="Wingdings"/>
        <w:sz w:val="20"/>
      </w:rPr>
    </w:lvl>
  </w:abstractNum>
  <w:abstractNum w:abstractNumId="2" w15:restartNumberingAfterBreak="0">
    <w:nsid w:val="00000003"/>
    <w:multiLevelType w:val="singleLevel"/>
    <w:tmpl w:val="00000003"/>
    <w:name w:val="WW8Num3"/>
    <w:lvl w:ilvl="0">
      <w:start w:val="1"/>
      <w:numFmt w:val="bullet"/>
      <w:lvlText w:val=""/>
      <w:lvlJc w:val="left"/>
      <w:pPr>
        <w:tabs>
          <w:tab w:val="num" w:pos="1429"/>
        </w:tabs>
        <w:ind w:left="1429" w:hanging="360"/>
      </w:pPr>
      <w:rPr>
        <w:rFonts w:ascii="Wingdings" w:hAnsi="Wingdings" w:cs="Times New Roman"/>
      </w:rPr>
    </w:lvl>
  </w:abstractNum>
  <w:abstractNum w:abstractNumId="3" w15:restartNumberingAfterBreak="0">
    <w:nsid w:val="00000004"/>
    <w:multiLevelType w:val="singleLevel"/>
    <w:tmpl w:val="00000004"/>
    <w:name w:val="WW8Num4"/>
    <w:lvl w:ilvl="0">
      <w:start w:val="1"/>
      <w:numFmt w:val="bullet"/>
      <w:lvlText w:val=""/>
      <w:lvlJc w:val="left"/>
      <w:pPr>
        <w:tabs>
          <w:tab w:val="num" w:pos="1684"/>
        </w:tabs>
        <w:ind w:left="1684" w:hanging="975"/>
      </w:pPr>
      <w:rPr>
        <w:rFonts w:ascii="Symbol" w:hAnsi="Symbol"/>
      </w:rPr>
    </w:lvl>
  </w:abstractNum>
  <w:abstractNum w:abstractNumId="4" w15:restartNumberingAfterBreak="0">
    <w:nsid w:val="00000005"/>
    <w:multiLevelType w:val="singleLevel"/>
    <w:tmpl w:val="00000005"/>
    <w:name w:val="WW8Num5"/>
    <w:lvl w:ilvl="0">
      <w:start w:val="1"/>
      <w:numFmt w:val="bullet"/>
      <w:lvlText w:val=""/>
      <w:lvlJc w:val="left"/>
      <w:pPr>
        <w:tabs>
          <w:tab w:val="num" w:pos="1152"/>
        </w:tabs>
        <w:ind w:left="1152" w:hanging="360"/>
      </w:pPr>
      <w:rPr>
        <w:rFonts w:ascii="Symbol" w:hAnsi="Symbol"/>
        <w:sz w:val="20"/>
      </w:rPr>
    </w:lvl>
  </w:abstractNum>
  <w:abstractNum w:abstractNumId="5" w15:restartNumberingAfterBreak="0">
    <w:nsid w:val="00000007"/>
    <w:multiLevelType w:val="singleLevel"/>
    <w:tmpl w:val="00000007"/>
    <w:name w:val="WW8Num7"/>
    <w:lvl w:ilvl="0">
      <w:start w:val="1"/>
      <w:numFmt w:val="bullet"/>
      <w:lvlText w:val=""/>
      <w:lvlJc w:val="left"/>
      <w:pPr>
        <w:tabs>
          <w:tab w:val="num" w:pos="1068"/>
        </w:tabs>
        <w:ind w:left="1068" w:hanging="360"/>
      </w:pPr>
      <w:rPr>
        <w:rFonts w:ascii="Symbol" w:hAnsi="Symbol"/>
      </w:rPr>
    </w:lvl>
  </w:abstractNum>
  <w:abstractNum w:abstractNumId="6" w15:restartNumberingAfterBreak="0">
    <w:nsid w:val="00000009"/>
    <w:multiLevelType w:val="singleLevel"/>
    <w:tmpl w:val="00000009"/>
    <w:name w:val="WW8Num9"/>
    <w:lvl w:ilvl="0">
      <w:start w:val="1"/>
      <w:numFmt w:val="bullet"/>
      <w:lvlText w:val=""/>
      <w:lvlJc w:val="left"/>
      <w:pPr>
        <w:tabs>
          <w:tab w:val="num" w:pos="360"/>
        </w:tabs>
        <w:ind w:left="360" w:hanging="360"/>
      </w:pPr>
      <w:rPr>
        <w:rFonts w:ascii="Wingdings" w:hAnsi="Wingdings"/>
      </w:rPr>
    </w:lvl>
  </w:abstractNum>
  <w:abstractNum w:abstractNumId="7" w15:restartNumberingAfterBreak="0">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000000B"/>
    <w:multiLevelType w:val="singleLevel"/>
    <w:tmpl w:val="0000000B"/>
    <w:name w:val="WW8Num11"/>
    <w:lvl w:ilvl="0">
      <w:start w:val="1"/>
      <w:numFmt w:val="bullet"/>
      <w:lvlText w:val=""/>
      <w:lvlJc w:val="left"/>
      <w:pPr>
        <w:tabs>
          <w:tab w:val="num" w:pos="2847"/>
        </w:tabs>
        <w:ind w:left="2847" w:hanging="360"/>
      </w:pPr>
      <w:rPr>
        <w:rFonts w:ascii="Wingdings" w:hAnsi="Wingdings"/>
        <w:sz w:val="20"/>
      </w:rPr>
    </w:lvl>
  </w:abstractNum>
  <w:abstractNum w:abstractNumId="9"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0" w15:restartNumberingAfterBreak="0">
    <w:nsid w:val="0000000E"/>
    <w:multiLevelType w:val="multilevel"/>
    <w:tmpl w:val="0000000E"/>
    <w:name w:val="WW8Num14"/>
    <w:lvl w:ilvl="0">
      <w:start w:val="1"/>
      <w:numFmt w:val="bullet"/>
      <w:lvlText w:val=""/>
      <w:lvlJc w:val="left"/>
      <w:pPr>
        <w:tabs>
          <w:tab w:val="num" w:pos="1069"/>
        </w:tabs>
        <w:ind w:left="1069" w:hanging="360"/>
      </w:pPr>
      <w:rPr>
        <w:rFonts w:ascii="Symbol" w:hAnsi="Symbol"/>
      </w:rPr>
    </w:lvl>
    <w:lvl w:ilvl="1">
      <w:start w:val="1"/>
      <w:numFmt w:val="bullet"/>
      <w:lvlText w:val="o"/>
      <w:lvlJc w:val="left"/>
      <w:pPr>
        <w:tabs>
          <w:tab w:val="num" w:pos="1789"/>
        </w:tabs>
        <w:ind w:left="1789" w:hanging="360"/>
      </w:pPr>
      <w:rPr>
        <w:rFonts w:ascii="Courier New" w:hAnsi="Courier New"/>
        <w:sz w:val="20"/>
      </w:rPr>
    </w:lvl>
    <w:lvl w:ilvl="2">
      <w:start w:val="1"/>
      <w:numFmt w:val="bullet"/>
      <w:lvlText w:val=""/>
      <w:lvlJc w:val="left"/>
      <w:pPr>
        <w:tabs>
          <w:tab w:val="num" w:pos="2509"/>
        </w:tabs>
        <w:ind w:left="2509" w:hanging="360"/>
      </w:pPr>
      <w:rPr>
        <w:rFonts w:ascii="Wingdings" w:hAnsi="Wingdings"/>
        <w:sz w:val="20"/>
      </w:rPr>
    </w:lvl>
    <w:lvl w:ilvl="3">
      <w:start w:val="1"/>
      <w:numFmt w:val="bullet"/>
      <w:lvlText w:val=""/>
      <w:lvlJc w:val="left"/>
      <w:pPr>
        <w:tabs>
          <w:tab w:val="num" w:pos="3229"/>
        </w:tabs>
        <w:ind w:left="3229" w:hanging="360"/>
      </w:pPr>
      <w:rPr>
        <w:rFonts w:ascii="Wingdings" w:hAnsi="Wingdings"/>
        <w:sz w:val="20"/>
      </w:rPr>
    </w:lvl>
    <w:lvl w:ilvl="4">
      <w:start w:val="1"/>
      <w:numFmt w:val="bullet"/>
      <w:lvlText w:val=""/>
      <w:lvlJc w:val="left"/>
      <w:pPr>
        <w:tabs>
          <w:tab w:val="num" w:pos="3949"/>
        </w:tabs>
        <w:ind w:left="3949" w:hanging="360"/>
      </w:pPr>
      <w:rPr>
        <w:rFonts w:ascii="Wingdings" w:hAnsi="Wingdings"/>
        <w:sz w:val="20"/>
      </w:rPr>
    </w:lvl>
    <w:lvl w:ilvl="5">
      <w:start w:val="1"/>
      <w:numFmt w:val="bullet"/>
      <w:lvlText w:val=""/>
      <w:lvlJc w:val="left"/>
      <w:pPr>
        <w:tabs>
          <w:tab w:val="num" w:pos="4669"/>
        </w:tabs>
        <w:ind w:left="4669" w:hanging="360"/>
      </w:pPr>
      <w:rPr>
        <w:rFonts w:ascii="Wingdings" w:hAnsi="Wingdings"/>
        <w:sz w:val="20"/>
      </w:rPr>
    </w:lvl>
    <w:lvl w:ilvl="6">
      <w:start w:val="1"/>
      <w:numFmt w:val="bullet"/>
      <w:lvlText w:val=""/>
      <w:lvlJc w:val="left"/>
      <w:pPr>
        <w:tabs>
          <w:tab w:val="num" w:pos="5389"/>
        </w:tabs>
        <w:ind w:left="5389" w:hanging="360"/>
      </w:pPr>
      <w:rPr>
        <w:rFonts w:ascii="Wingdings" w:hAnsi="Wingdings"/>
        <w:sz w:val="20"/>
      </w:rPr>
    </w:lvl>
    <w:lvl w:ilvl="7">
      <w:start w:val="1"/>
      <w:numFmt w:val="bullet"/>
      <w:lvlText w:val=""/>
      <w:lvlJc w:val="left"/>
      <w:pPr>
        <w:tabs>
          <w:tab w:val="num" w:pos="6109"/>
        </w:tabs>
        <w:ind w:left="6109" w:hanging="360"/>
      </w:pPr>
      <w:rPr>
        <w:rFonts w:ascii="Wingdings" w:hAnsi="Wingdings"/>
        <w:sz w:val="20"/>
      </w:rPr>
    </w:lvl>
    <w:lvl w:ilvl="8">
      <w:start w:val="1"/>
      <w:numFmt w:val="bullet"/>
      <w:lvlText w:val=""/>
      <w:lvlJc w:val="left"/>
      <w:pPr>
        <w:tabs>
          <w:tab w:val="num" w:pos="6829"/>
        </w:tabs>
        <w:ind w:left="6829" w:hanging="360"/>
      </w:pPr>
      <w:rPr>
        <w:rFonts w:ascii="Wingdings" w:hAnsi="Wingdings"/>
        <w:sz w:val="20"/>
      </w:rPr>
    </w:lvl>
  </w:abstractNum>
  <w:abstractNum w:abstractNumId="11" w15:restartNumberingAfterBreak="0">
    <w:nsid w:val="0000000F"/>
    <w:multiLevelType w:val="singleLevel"/>
    <w:tmpl w:val="0000000F"/>
    <w:name w:val="WW8Num15"/>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10"/>
    <w:multiLevelType w:val="singleLevel"/>
    <w:tmpl w:val="00000010"/>
    <w:name w:val="WW8Num16"/>
    <w:lvl w:ilvl="0">
      <w:start w:val="1"/>
      <w:numFmt w:val="bullet"/>
      <w:lvlText w:val="-"/>
      <w:lvlJc w:val="left"/>
      <w:pPr>
        <w:tabs>
          <w:tab w:val="num" w:pos="1776"/>
        </w:tabs>
        <w:ind w:left="1776" w:hanging="360"/>
      </w:pPr>
      <w:rPr>
        <w:rFonts w:ascii="OpenSymbol" w:hAnsi="OpenSymbol"/>
      </w:rPr>
    </w:lvl>
  </w:abstractNum>
  <w:abstractNum w:abstractNumId="13" w15:restartNumberingAfterBreak="0">
    <w:nsid w:val="00000011"/>
    <w:multiLevelType w:val="singleLevel"/>
    <w:tmpl w:val="00000011"/>
    <w:name w:val="WW8Num17"/>
    <w:lvl w:ilvl="0">
      <w:start w:val="1"/>
      <w:numFmt w:val="bullet"/>
      <w:lvlText w:val="-"/>
      <w:lvlJc w:val="left"/>
      <w:pPr>
        <w:tabs>
          <w:tab w:val="num" w:pos="1776"/>
        </w:tabs>
        <w:ind w:left="1776" w:hanging="360"/>
      </w:pPr>
      <w:rPr>
        <w:rFonts w:ascii="OpenSymbol" w:hAnsi="OpenSymbol"/>
      </w:rPr>
    </w:lvl>
  </w:abstractNum>
  <w:abstractNum w:abstractNumId="14" w15:restartNumberingAfterBreak="0">
    <w:nsid w:val="00000012"/>
    <w:multiLevelType w:val="singleLevel"/>
    <w:tmpl w:val="00000012"/>
    <w:name w:val="WW8Num18"/>
    <w:lvl w:ilvl="0">
      <w:start w:val="1"/>
      <w:numFmt w:val="bullet"/>
      <w:lvlText w:val=""/>
      <w:lvlJc w:val="left"/>
      <w:pPr>
        <w:tabs>
          <w:tab w:val="num" w:pos="360"/>
        </w:tabs>
        <w:ind w:left="360" w:hanging="360"/>
      </w:pPr>
      <w:rPr>
        <w:rFonts w:ascii="Wingdings" w:hAnsi="Wingdings"/>
        <w:sz w:val="20"/>
      </w:rPr>
    </w:lvl>
  </w:abstractNum>
  <w:abstractNum w:abstractNumId="15" w15:restartNumberingAfterBreak="0">
    <w:nsid w:val="00000013"/>
    <w:multiLevelType w:val="singleLevel"/>
    <w:tmpl w:val="00000013"/>
    <w:name w:val="WW8Num27"/>
    <w:lvl w:ilvl="0">
      <w:start w:val="1"/>
      <w:numFmt w:val="bullet"/>
      <w:lvlText w:val=""/>
      <w:lvlJc w:val="left"/>
      <w:pPr>
        <w:tabs>
          <w:tab w:val="num" w:pos="720"/>
        </w:tabs>
        <w:ind w:left="720" w:hanging="360"/>
      </w:pPr>
      <w:rPr>
        <w:rFonts w:ascii="Wingdings" w:hAnsi="Wingdings" w:cs="Wingdings" w:hint="default"/>
      </w:rPr>
    </w:lvl>
  </w:abstractNum>
  <w:abstractNum w:abstractNumId="16" w15:restartNumberingAfterBreak="0">
    <w:nsid w:val="00000014"/>
    <w:multiLevelType w:val="singleLevel"/>
    <w:tmpl w:val="00000014"/>
    <w:name w:val="WW8Num20"/>
    <w:lvl w:ilvl="0">
      <w:start w:val="1"/>
      <w:numFmt w:val="bullet"/>
      <w:lvlText w:val="-"/>
      <w:lvlJc w:val="left"/>
      <w:pPr>
        <w:tabs>
          <w:tab w:val="num" w:pos="1069"/>
        </w:tabs>
        <w:ind w:left="1069" w:hanging="360"/>
      </w:pPr>
      <w:rPr>
        <w:rFonts w:ascii="Times New Roman" w:hAnsi="Times New Roman" w:cs="Times New Roman"/>
      </w:rPr>
    </w:lvl>
  </w:abstractNum>
  <w:abstractNum w:abstractNumId="17" w15:restartNumberingAfterBreak="0">
    <w:nsid w:val="00000015"/>
    <w:multiLevelType w:val="singleLevel"/>
    <w:tmpl w:val="00000015"/>
    <w:name w:val="WW8Num21"/>
    <w:lvl w:ilvl="0">
      <w:start w:val="1"/>
      <w:numFmt w:val="bullet"/>
      <w:lvlText w:val="-"/>
      <w:lvlJc w:val="left"/>
      <w:pPr>
        <w:tabs>
          <w:tab w:val="num" w:pos="1069"/>
        </w:tabs>
        <w:ind w:left="1069" w:hanging="360"/>
      </w:pPr>
      <w:rPr>
        <w:rFonts w:ascii="OpenSymbol" w:hAnsi="OpenSymbol"/>
      </w:rPr>
    </w:lvl>
  </w:abstractNum>
  <w:abstractNum w:abstractNumId="18" w15:restartNumberingAfterBreak="0">
    <w:nsid w:val="00000016"/>
    <w:multiLevelType w:val="singleLevel"/>
    <w:tmpl w:val="00000016"/>
    <w:name w:val="WW8Num22"/>
    <w:lvl w:ilvl="0">
      <w:start w:val="1"/>
      <w:numFmt w:val="bullet"/>
      <w:lvlText w:val=""/>
      <w:lvlJc w:val="left"/>
      <w:pPr>
        <w:tabs>
          <w:tab w:val="num" w:pos="360"/>
        </w:tabs>
        <w:ind w:left="360" w:hanging="360"/>
      </w:pPr>
      <w:rPr>
        <w:rFonts w:ascii="Wingdings" w:hAnsi="Wingdings"/>
      </w:rPr>
    </w:lvl>
  </w:abstractNum>
  <w:abstractNum w:abstractNumId="19" w15:restartNumberingAfterBreak="0">
    <w:nsid w:val="00000017"/>
    <w:multiLevelType w:val="singleLevel"/>
    <w:tmpl w:val="00000017"/>
    <w:name w:val="WW8Num23"/>
    <w:lvl w:ilvl="0">
      <w:start w:val="1"/>
      <w:numFmt w:val="bullet"/>
      <w:lvlText w:val="-"/>
      <w:lvlJc w:val="left"/>
      <w:pPr>
        <w:tabs>
          <w:tab w:val="num" w:pos="1068"/>
        </w:tabs>
        <w:ind w:left="1068" w:hanging="360"/>
      </w:pPr>
      <w:rPr>
        <w:rFonts w:ascii="OpenSymbol" w:hAnsi="OpenSymbol"/>
      </w:rPr>
    </w:lvl>
  </w:abstractNum>
  <w:abstractNum w:abstractNumId="20" w15:restartNumberingAfterBreak="0">
    <w:nsid w:val="00000018"/>
    <w:multiLevelType w:val="singleLevel"/>
    <w:tmpl w:val="00000018"/>
    <w:name w:val="WW8Num24"/>
    <w:lvl w:ilvl="0">
      <w:start w:val="1"/>
      <w:numFmt w:val="bullet"/>
      <w:lvlText w:val=""/>
      <w:lvlJc w:val="left"/>
      <w:pPr>
        <w:tabs>
          <w:tab w:val="num" w:pos="360"/>
        </w:tabs>
        <w:ind w:left="360" w:hanging="360"/>
      </w:pPr>
      <w:rPr>
        <w:rFonts w:ascii="Symbol" w:hAnsi="Symbol"/>
      </w:rPr>
    </w:lvl>
  </w:abstractNum>
  <w:abstractNum w:abstractNumId="21" w15:restartNumberingAfterBreak="0">
    <w:nsid w:val="00000019"/>
    <w:multiLevelType w:val="singleLevel"/>
    <w:tmpl w:val="00000019"/>
    <w:name w:val="WW8Num25"/>
    <w:lvl w:ilvl="0">
      <w:start w:val="1"/>
      <w:numFmt w:val="bullet"/>
      <w:lvlText w:val=""/>
      <w:lvlJc w:val="left"/>
      <w:pPr>
        <w:tabs>
          <w:tab w:val="num" w:pos="1623"/>
        </w:tabs>
        <w:ind w:left="1623" w:hanging="915"/>
      </w:pPr>
      <w:rPr>
        <w:rFonts w:ascii="Symbol" w:hAnsi="Symbol" w:cs="Times New Roman"/>
        <w:b/>
      </w:rPr>
    </w:lvl>
  </w:abstractNum>
  <w:abstractNum w:abstractNumId="22" w15:restartNumberingAfterBreak="0">
    <w:nsid w:val="0000001A"/>
    <w:multiLevelType w:val="singleLevel"/>
    <w:tmpl w:val="0000001A"/>
    <w:name w:val="WW8Num26"/>
    <w:lvl w:ilvl="0">
      <w:start w:val="1"/>
      <w:numFmt w:val="bullet"/>
      <w:lvlText w:val=""/>
      <w:lvlJc w:val="left"/>
      <w:pPr>
        <w:tabs>
          <w:tab w:val="num" w:pos="720"/>
        </w:tabs>
        <w:ind w:left="720" w:hanging="360"/>
      </w:pPr>
      <w:rPr>
        <w:rFonts w:ascii="Symbol" w:hAnsi="Symbol"/>
      </w:rPr>
    </w:lvl>
  </w:abstractNum>
  <w:abstractNum w:abstractNumId="23" w15:restartNumberingAfterBreak="0">
    <w:nsid w:val="0000001D"/>
    <w:multiLevelType w:val="multilevel"/>
    <w:tmpl w:val="0000001D"/>
    <w:name w:val="WW8Num3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4" w15:restartNumberingAfterBreak="0">
    <w:nsid w:val="0000001E"/>
    <w:multiLevelType w:val="singleLevel"/>
    <w:tmpl w:val="0000001E"/>
    <w:name w:val="WW8Num32"/>
    <w:lvl w:ilvl="0">
      <w:start w:val="1"/>
      <w:numFmt w:val="bullet"/>
      <w:lvlText w:val=""/>
      <w:lvlJc w:val="left"/>
      <w:pPr>
        <w:tabs>
          <w:tab w:val="num" w:pos="1287"/>
        </w:tabs>
        <w:ind w:left="1287" w:hanging="360"/>
      </w:pPr>
      <w:rPr>
        <w:rFonts w:ascii="Symbol" w:hAnsi="Symbol"/>
        <w:sz w:val="20"/>
      </w:rPr>
    </w:lvl>
  </w:abstractNum>
  <w:abstractNum w:abstractNumId="25" w15:restartNumberingAfterBreak="0">
    <w:nsid w:val="00000020"/>
    <w:multiLevelType w:val="multilevel"/>
    <w:tmpl w:val="00000020"/>
    <w:name w:val="WW8Num3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6" w15:restartNumberingAfterBreak="0">
    <w:nsid w:val="00000023"/>
    <w:multiLevelType w:val="singleLevel"/>
    <w:tmpl w:val="00000023"/>
    <w:name w:val="WW8Num37"/>
    <w:lvl w:ilvl="0">
      <w:start w:val="2"/>
      <w:numFmt w:val="bullet"/>
      <w:lvlText w:val=""/>
      <w:lvlJc w:val="left"/>
      <w:pPr>
        <w:tabs>
          <w:tab w:val="num" w:pos="2378"/>
        </w:tabs>
        <w:ind w:left="2378" w:hanging="960"/>
      </w:pPr>
      <w:rPr>
        <w:rFonts w:ascii="Symbol" w:hAnsi="Symbol"/>
        <w:sz w:val="20"/>
      </w:rPr>
    </w:lvl>
  </w:abstractNum>
  <w:abstractNum w:abstractNumId="27" w15:restartNumberingAfterBreak="0">
    <w:nsid w:val="00000025"/>
    <w:multiLevelType w:val="singleLevel"/>
    <w:tmpl w:val="00000025"/>
    <w:name w:val="WW8Num39"/>
    <w:lvl w:ilvl="0">
      <w:start w:val="1"/>
      <w:numFmt w:val="bullet"/>
      <w:lvlText w:val="-"/>
      <w:lvlJc w:val="left"/>
      <w:pPr>
        <w:tabs>
          <w:tab w:val="num" w:pos="1776"/>
        </w:tabs>
        <w:ind w:left="1776" w:hanging="360"/>
      </w:pPr>
      <w:rPr>
        <w:rFonts w:ascii="OpenSymbol" w:hAnsi="OpenSymbol"/>
      </w:rPr>
    </w:lvl>
  </w:abstractNum>
  <w:abstractNum w:abstractNumId="28" w15:restartNumberingAfterBreak="0">
    <w:nsid w:val="00000026"/>
    <w:multiLevelType w:val="singleLevel"/>
    <w:tmpl w:val="00000026"/>
    <w:name w:val="WW8Num40"/>
    <w:lvl w:ilvl="0">
      <w:start w:val="1"/>
      <w:numFmt w:val="bullet"/>
      <w:lvlText w:val=""/>
      <w:lvlJc w:val="left"/>
      <w:pPr>
        <w:tabs>
          <w:tab w:val="num" w:pos="360"/>
        </w:tabs>
        <w:ind w:left="360" w:hanging="360"/>
      </w:pPr>
      <w:rPr>
        <w:rFonts w:ascii="Symbol" w:hAnsi="Symbol"/>
      </w:rPr>
    </w:lvl>
  </w:abstractNum>
  <w:abstractNum w:abstractNumId="29" w15:restartNumberingAfterBreak="0">
    <w:nsid w:val="00000028"/>
    <w:multiLevelType w:val="singleLevel"/>
    <w:tmpl w:val="00000028"/>
    <w:name w:val="WW8Num43"/>
    <w:lvl w:ilvl="0">
      <w:start w:val="2"/>
      <w:numFmt w:val="bullet"/>
      <w:lvlText w:val="-"/>
      <w:lvlJc w:val="left"/>
      <w:pPr>
        <w:tabs>
          <w:tab w:val="num" w:pos="1080"/>
        </w:tabs>
        <w:ind w:left="1080" w:hanging="360"/>
      </w:pPr>
      <w:rPr>
        <w:rFonts w:ascii="OpenSymbol" w:hAnsi="OpenSymbol"/>
      </w:rPr>
    </w:lvl>
  </w:abstractNum>
  <w:abstractNum w:abstractNumId="30" w15:restartNumberingAfterBreak="0">
    <w:nsid w:val="00000029"/>
    <w:multiLevelType w:val="multilevel"/>
    <w:tmpl w:val="00000029"/>
    <w:name w:val="WW8Num44"/>
    <w:lvl w:ilvl="0">
      <w:start w:val="1"/>
      <w:numFmt w:val="bullet"/>
      <w:lvlText w:val=""/>
      <w:lvlJc w:val="left"/>
      <w:pPr>
        <w:tabs>
          <w:tab w:val="num" w:pos="1080"/>
        </w:tabs>
        <w:ind w:left="108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160"/>
        </w:tabs>
        <w:ind w:left="2160" w:hanging="360"/>
      </w:pPr>
      <w:rPr>
        <w:rFonts w:ascii="Symbol" w:hAnsi="Symbol"/>
      </w:rPr>
    </w:lvl>
    <w:lvl w:ilvl="4">
      <w:start w:val="1"/>
      <w:numFmt w:val="bullet"/>
      <w:lvlText w:val=""/>
      <w:lvlJc w:val="left"/>
      <w:pPr>
        <w:tabs>
          <w:tab w:val="num" w:pos="2520"/>
        </w:tabs>
        <w:ind w:left="2520" w:hanging="360"/>
      </w:pPr>
      <w:rPr>
        <w:rFonts w:ascii="Symbol" w:hAnsi="Symbol"/>
      </w:rPr>
    </w:lvl>
    <w:lvl w:ilvl="5">
      <w:start w:val="1"/>
      <w:numFmt w:val="bullet"/>
      <w:lvlText w:val=""/>
      <w:lvlJc w:val="left"/>
      <w:pPr>
        <w:tabs>
          <w:tab w:val="num" w:pos="2880"/>
        </w:tabs>
        <w:ind w:left="2880" w:hanging="360"/>
      </w:pPr>
      <w:rPr>
        <w:rFonts w:ascii="Wingdings" w:hAnsi="Wingdings"/>
      </w:rPr>
    </w:lvl>
    <w:lvl w:ilvl="6">
      <w:start w:val="1"/>
      <w:numFmt w:val="bullet"/>
      <w:lvlText w:val=""/>
      <w:lvlJc w:val="left"/>
      <w:pPr>
        <w:tabs>
          <w:tab w:val="num" w:pos="3240"/>
        </w:tabs>
        <w:ind w:left="3240" w:hanging="360"/>
      </w:pPr>
      <w:rPr>
        <w:rFonts w:ascii="Wingdings" w:hAnsi="Wingdings"/>
      </w:rPr>
    </w:lvl>
    <w:lvl w:ilvl="7">
      <w:start w:val="1"/>
      <w:numFmt w:val="bullet"/>
      <w:lvlText w:val=""/>
      <w:lvlJc w:val="left"/>
      <w:pPr>
        <w:tabs>
          <w:tab w:val="num" w:pos="3600"/>
        </w:tabs>
        <w:ind w:left="3600" w:hanging="360"/>
      </w:pPr>
      <w:rPr>
        <w:rFonts w:ascii="Symbol" w:hAnsi="Symbol"/>
      </w:rPr>
    </w:lvl>
    <w:lvl w:ilvl="8">
      <w:start w:val="1"/>
      <w:numFmt w:val="bullet"/>
      <w:lvlText w:val=""/>
      <w:lvlJc w:val="left"/>
      <w:pPr>
        <w:tabs>
          <w:tab w:val="num" w:pos="3960"/>
        </w:tabs>
        <w:ind w:left="3960" w:hanging="360"/>
      </w:pPr>
      <w:rPr>
        <w:rFonts w:ascii="Symbol" w:hAnsi="Symbol"/>
      </w:rPr>
    </w:lvl>
  </w:abstractNum>
  <w:abstractNum w:abstractNumId="31" w15:restartNumberingAfterBreak="0">
    <w:nsid w:val="0000002A"/>
    <w:multiLevelType w:val="singleLevel"/>
    <w:tmpl w:val="0000002A"/>
    <w:name w:val="WW8Num45"/>
    <w:lvl w:ilvl="0">
      <w:start w:val="1"/>
      <w:numFmt w:val="bullet"/>
      <w:lvlText w:val=""/>
      <w:lvlJc w:val="left"/>
      <w:pPr>
        <w:tabs>
          <w:tab w:val="num" w:pos="1996"/>
        </w:tabs>
        <w:ind w:left="1996" w:hanging="360"/>
      </w:pPr>
      <w:rPr>
        <w:rFonts w:ascii="Symbol" w:hAnsi="Symbol"/>
      </w:rPr>
    </w:lvl>
  </w:abstractNum>
  <w:abstractNum w:abstractNumId="32" w15:restartNumberingAfterBreak="0">
    <w:nsid w:val="0000002B"/>
    <w:multiLevelType w:val="multilevel"/>
    <w:tmpl w:val="0000002B"/>
    <w:name w:val="WW8Num4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3" w15:restartNumberingAfterBreak="0">
    <w:nsid w:val="0000002C"/>
    <w:multiLevelType w:val="singleLevel"/>
    <w:tmpl w:val="0000002C"/>
    <w:name w:val="WW8Num47"/>
    <w:lvl w:ilvl="0">
      <w:start w:val="1"/>
      <w:numFmt w:val="lowerLetter"/>
      <w:lvlText w:val="%1)"/>
      <w:lvlJc w:val="left"/>
      <w:pPr>
        <w:tabs>
          <w:tab w:val="num" w:pos="720"/>
        </w:tabs>
        <w:ind w:left="720" w:hanging="360"/>
      </w:pPr>
    </w:lvl>
  </w:abstractNum>
  <w:abstractNum w:abstractNumId="34" w15:restartNumberingAfterBreak="0">
    <w:nsid w:val="0000002E"/>
    <w:multiLevelType w:val="multilevel"/>
    <w:tmpl w:val="0000002E"/>
    <w:name w:val="WW8Num49"/>
    <w:lvl w:ilvl="0">
      <w:start w:val="1"/>
      <w:numFmt w:val="bullet"/>
      <w:lvlText w:val=""/>
      <w:lvlJc w:val="left"/>
      <w:pPr>
        <w:tabs>
          <w:tab w:val="num" w:pos="1440"/>
        </w:tabs>
        <w:ind w:left="1440" w:hanging="360"/>
      </w:pPr>
      <w:rPr>
        <w:rFonts w:ascii="Symbol" w:hAnsi="Symbol"/>
        <w:sz w:val="20"/>
      </w:rPr>
    </w:lvl>
    <w:lvl w:ilvl="1">
      <w:start w:val="1"/>
      <w:numFmt w:val="bullet"/>
      <w:lvlText w:val="o"/>
      <w:lvlJc w:val="left"/>
      <w:pPr>
        <w:tabs>
          <w:tab w:val="num" w:pos="2160"/>
        </w:tabs>
        <w:ind w:left="2160" w:hanging="360"/>
      </w:pPr>
      <w:rPr>
        <w:rFonts w:ascii="Courier New" w:hAnsi="Courier New"/>
        <w:sz w:val="20"/>
      </w:rPr>
    </w:lvl>
    <w:lvl w:ilvl="2">
      <w:start w:val="1"/>
      <w:numFmt w:val="bullet"/>
      <w:lvlText w:val=""/>
      <w:lvlJc w:val="left"/>
      <w:pPr>
        <w:tabs>
          <w:tab w:val="num" w:pos="2880"/>
        </w:tabs>
        <w:ind w:left="2880" w:hanging="360"/>
      </w:pPr>
      <w:rPr>
        <w:rFonts w:ascii="Wingdings" w:hAnsi="Wingdings"/>
        <w:sz w:val="20"/>
      </w:rPr>
    </w:lvl>
    <w:lvl w:ilvl="3">
      <w:start w:val="1"/>
      <w:numFmt w:val="bullet"/>
      <w:lvlText w:val=""/>
      <w:lvlJc w:val="left"/>
      <w:pPr>
        <w:tabs>
          <w:tab w:val="num" w:pos="3600"/>
        </w:tabs>
        <w:ind w:left="3600" w:hanging="360"/>
      </w:pPr>
      <w:rPr>
        <w:rFonts w:ascii="Wingdings" w:hAnsi="Wingdings"/>
        <w:sz w:val="20"/>
      </w:rPr>
    </w:lvl>
    <w:lvl w:ilvl="4">
      <w:start w:val="1"/>
      <w:numFmt w:val="bullet"/>
      <w:lvlText w:val=""/>
      <w:lvlJc w:val="left"/>
      <w:pPr>
        <w:tabs>
          <w:tab w:val="num" w:pos="4320"/>
        </w:tabs>
        <w:ind w:left="4320" w:hanging="360"/>
      </w:pPr>
      <w:rPr>
        <w:rFonts w:ascii="Wingdings" w:hAnsi="Wingdings"/>
        <w:sz w:val="20"/>
      </w:rPr>
    </w:lvl>
    <w:lvl w:ilvl="5">
      <w:start w:val="1"/>
      <w:numFmt w:val="bullet"/>
      <w:lvlText w:val=""/>
      <w:lvlJc w:val="left"/>
      <w:pPr>
        <w:tabs>
          <w:tab w:val="num" w:pos="5040"/>
        </w:tabs>
        <w:ind w:left="5040" w:hanging="360"/>
      </w:pPr>
      <w:rPr>
        <w:rFonts w:ascii="Wingdings" w:hAnsi="Wingdings"/>
        <w:sz w:val="20"/>
      </w:rPr>
    </w:lvl>
    <w:lvl w:ilvl="6">
      <w:start w:val="1"/>
      <w:numFmt w:val="bullet"/>
      <w:lvlText w:val=""/>
      <w:lvlJc w:val="left"/>
      <w:pPr>
        <w:tabs>
          <w:tab w:val="num" w:pos="5760"/>
        </w:tabs>
        <w:ind w:left="5760" w:hanging="360"/>
      </w:pPr>
      <w:rPr>
        <w:rFonts w:ascii="Wingdings" w:hAnsi="Wingdings"/>
        <w:sz w:val="20"/>
      </w:rPr>
    </w:lvl>
    <w:lvl w:ilvl="7">
      <w:start w:val="1"/>
      <w:numFmt w:val="bullet"/>
      <w:lvlText w:val=""/>
      <w:lvlJc w:val="left"/>
      <w:pPr>
        <w:tabs>
          <w:tab w:val="num" w:pos="6480"/>
        </w:tabs>
        <w:ind w:left="6480" w:hanging="360"/>
      </w:pPr>
      <w:rPr>
        <w:rFonts w:ascii="Wingdings" w:hAnsi="Wingdings"/>
        <w:sz w:val="20"/>
      </w:rPr>
    </w:lvl>
    <w:lvl w:ilvl="8">
      <w:start w:val="1"/>
      <w:numFmt w:val="bullet"/>
      <w:lvlText w:val=""/>
      <w:lvlJc w:val="left"/>
      <w:pPr>
        <w:tabs>
          <w:tab w:val="num" w:pos="7200"/>
        </w:tabs>
        <w:ind w:left="7200" w:hanging="360"/>
      </w:pPr>
      <w:rPr>
        <w:rFonts w:ascii="Wingdings" w:hAnsi="Wingdings"/>
        <w:sz w:val="20"/>
      </w:rPr>
    </w:lvl>
  </w:abstractNum>
  <w:abstractNum w:abstractNumId="35" w15:restartNumberingAfterBreak="0">
    <w:nsid w:val="00000039"/>
    <w:multiLevelType w:val="singleLevel"/>
    <w:tmpl w:val="00000039"/>
    <w:name w:val="WW8Num60"/>
    <w:lvl w:ilvl="0">
      <w:start w:val="1"/>
      <w:numFmt w:val="bullet"/>
      <w:lvlText w:val=""/>
      <w:lvlJc w:val="left"/>
      <w:pPr>
        <w:tabs>
          <w:tab w:val="num" w:pos="0"/>
        </w:tabs>
        <w:ind w:left="720" w:hanging="360"/>
      </w:pPr>
      <w:rPr>
        <w:rFonts w:ascii="Wingdings" w:hAnsi="Wingdings"/>
      </w:rPr>
    </w:lvl>
  </w:abstractNum>
  <w:abstractNum w:abstractNumId="36" w15:restartNumberingAfterBreak="0">
    <w:nsid w:val="0A2856D8"/>
    <w:multiLevelType w:val="multilevel"/>
    <w:tmpl w:val="E438F0D4"/>
    <w:numStyleLink w:val="ListeCerta1"/>
  </w:abstractNum>
  <w:abstractNum w:abstractNumId="37" w15:restartNumberingAfterBreak="0">
    <w:nsid w:val="0AD40669"/>
    <w:multiLevelType w:val="multilevel"/>
    <w:tmpl w:val="1C4A84C0"/>
    <w:lvl w:ilvl="0">
      <w:start w:val="1"/>
      <w:numFmt w:val="decimal"/>
      <w:lvlText w:val="Travail à faire %1"/>
      <w:lvlJc w:val="left"/>
      <w:pPr>
        <w:tabs>
          <w:tab w:val="num" w:pos="851"/>
        </w:tabs>
        <w:ind w:left="2098" w:hanging="2098"/>
      </w:pPr>
      <w:rPr>
        <w:rFonts w:hint="default"/>
        <w:b/>
        <w:i w:val="0"/>
        <w:sz w:val="24"/>
        <w:szCs w:val="24"/>
      </w:rPr>
    </w:lvl>
    <w:lvl w:ilvl="1">
      <w:start w:val="1"/>
      <w:numFmt w:val="lowerLetter"/>
      <w:lvlText w:val="%2)"/>
      <w:lvlJc w:val="left"/>
      <w:pPr>
        <w:ind w:left="2880" w:hanging="360"/>
      </w:pPr>
      <w:rPr>
        <w:rFonts w:hint="default"/>
      </w:rPr>
    </w:lvl>
    <w:lvl w:ilvl="2">
      <w:start w:val="1"/>
      <w:numFmt w:val="decimal"/>
      <w:lvlText w:val="%3."/>
      <w:lvlJc w:val="right"/>
      <w:pPr>
        <w:tabs>
          <w:tab w:val="num" w:pos="2160"/>
        </w:tabs>
        <w:ind w:left="2160" w:hanging="18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15:restartNumberingAfterBreak="0">
    <w:nsid w:val="0D6E540C"/>
    <w:multiLevelType w:val="multilevel"/>
    <w:tmpl w:val="48E8631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Arial" w:hAnsi="Arial"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Arial" w:hAnsi="Aria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13265738"/>
    <w:multiLevelType w:val="multilevel"/>
    <w:tmpl w:val="1660E126"/>
    <w:lvl w:ilvl="0">
      <w:start w:val="1"/>
      <w:numFmt w:val="none"/>
      <w:suff w:val="nothing"/>
      <w:lvlText w:val=""/>
      <w:lvlJc w:val="left"/>
      <w:pPr>
        <w:ind w:left="0" w:firstLine="0"/>
      </w:pPr>
      <w:rPr>
        <w:rFonts w:hint="default"/>
      </w:rPr>
    </w:lvl>
    <w:lvl w:ilvl="1">
      <w:start w:val="1"/>
      <w:numFmt w:val="decimal"/>
      <w:suff w:val="space"/>
      <w:lvlText w:val="Partie %2:"/>
      <w:lvlJc w:val="left"/>
      <w:pPr>
        <w:ind w:left="0" w:firstLine="0"/>
      </w:pPr>
      <w:rPr>
        <w:rFonts w:hint="default"/>
      </w:rPr>
    </w:lvl>
    <w:lvl w:ilvl="2">
      <w:start w:val="1"/>
      <w:numFmt w:val="decimal"/>
      <w:suff w:val="space"/>
      <w:lvlText w:val="Étape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132E0B97"/>
    <w:multiLevelType w:val="multilevel"/>
    <w:tmpl w:val="DDD48734"/>
    <w:styleLink w:val="ListeCert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Arial" w:hAnsi="Arial"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Arial" w:hAnsi="Aria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6323ADA"/>
    <w:multiLevelType w:val="multilevel"/>
    <w:tmpl w:val="1660E126"/>
    <w:lvl w:ilvl="0">
      <w:start w:val="1"/>
      <w:numFmt w:val="none"/>
      <w:suff w:val="nothing"/>
      <w:lvlText w:val=""/>
      <w:lvlJc w:val="left"/>
      <w:pPr>
        <w:ind w:left="0" w:firstLine="0"/>
      </w:pPr>
      <w:rPr>
        <w:rFonts w:hint="default"/>
      </w:rPr>
    </w:lvl>
    <w:lvl w:ilvl="1">
      <w:start w:val="1"/>
      <w:numFmt w:val="decimal"/>
      <w:suff w:val="space"/>
      <w:lvlText w:val="Partie %2:"/>
      <w:lvlJc w:val="left"/>
      <w:pPr>
        <w:ind w:left="0" w:firstLine="0"/>
      </w:pPr>
      <w:rPr>
        <w:rFonts w:hint="default"/>
      </w:rPr>
    </w:lvl>
    <w:lvl w:ilvl="2">
      <w:start w:val="1"/>
      <w:numFmt w:val="decimal"/>
      <w:suff w:val="space"/>
      <w:lvlText w:val="Étape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196D3301"/>
    <w:multiLevelType w:val="hybridMultilevel"/>
    <w:tmpl w:val="4B7EB092"/>
    <w:lvl w:ilvl="0" w:tplc="15C0A6F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1B6D6032"/>
    <w:multiLevelType w:val="hybridMultilevel"/>
    <w:tmpl w:val="4A981268"/>
    <w:lvl w:ilvl="0" w:tplc="1BD4117E">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1DF612DD"/>
    <w:multiLevelType w:val="multilevel"/>
    <w:tmpl w:val="A042937A"/>
    <w:styleLink w:val="LabList"/>
    <w:lvl w:ilvl="0">
      <w:start w:val="1"/>
      <w:numFmt w:val="none"/>
      <w:suff w:val="nothing"/>
      <w:lvlText w:val=""/>
      <w:lvlJc w:val="left"/>
      <w:pPr>
        <w:ind w:left="0" w:firstLine="0"/>
      </w:pPr>
      <w:rPr>
        <w:rFonts w:hint="default"/>
      </w:rPr>
    </w:lvl>
    <w:lvl w:ilvl="1">
      <w:start w:val="1"/>
      <w:numFmt w:val="decimal"/>
      <w:suff w:val="space"/>
      <w:lvlText w:val="Partie %2:"/>
      <w:lvlJc w:val="left"/>
      <w:pPr>
        <w:ind w:left="0" w:firstLine="0"/>
      </w:pPr>
      <w:rPr>
        <w:rFonts w:hint="default"/>
      </w:rPr>
    </w:lvl>
    <w:lvl w:ilvl="2">
      <w:start w:val="1"/>
      <w:numFmt w:val="decimal"/>
      <w:suff w:val="space"/>
      <w:lvlText w:val="Étape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25FC745A"/>
    <w:multiLevelType w:val="multilevel"/>
    <w:tmpl w:val="6EBE12A6"/>
    <w:name w:val="puce standard"/>
    <w:lvl w:ilvl="0">
      <w:start w:val="1"/>
      <w:numFmt w:val="bullet"/>
      <w:pStyle w:val="Listepuces"/>
      <w:lvlText w:val=""/>
      <w:lvlJc w:val="left"/>
      <w:pPr>
        <w:ind w:left="360" w:hanging="360"/>
      </w:pPr>
      <w:rPr>
        <w:rFonts w:ascii="Wingdings" w:hAnsi="Wingdings" w:hint="default"/>
      </w:rPr>
    </w:lvl>
    <w:lvl w:ilvl="1">
      <w:start w:val="1"/>
      <w:numFmt w:val="bullet"/>
      <w:pStyle w:val="Listepuces2"/>
      <w:lvlText w:val=""/>
      <w:lvlJc w:val="left"/>
      <w:pPr>
        <w:tabs>
          <w:tab w:val="num" w:pos="720"/>
        </w:tabs>
        <w:ind w:left="720" w:hanging="360"/>
      </w:pPr>
      <w:rPr>
        <w:rFonts w:ascii="Symbol" w:hAnsi="Symbol" w:hint="default"/>
      </w:rPr>
    </w:lvl>
    <w:lvl w:ilvl="2">
      <w:start w:val="1"/>
      <w:numFmt w:val="bullet"/>
      <w:pStyle w:val="Listepuces3"/>
      <w:lvlText w:val="o"/>
      <w:lvlJc w:val="left"/>
      <w:pPr>
        <w:tabs>
          <w:tab w:val="num" w:pos="1080"/>
        </w:tabs>
        <w:ind w:left="1080" w:hanging="360"/>
      </w:pPr>
      <w:rPr>
        <w:rFonts w:ascii="Courier New" w:hAnsi="Courier New" w:hint="default"/>
      </w:rPr>
    </w:lvl>
    <w:lvl w:ilvl="3">
      <w:start w:val="1"/>
      <w:numFmt w:val="bullet"/>
      <w:pStyle w:val="Listepuces4"/>
      <w:lvlText w:val="-"/>
      <w:lvlJc w:val="left"/>
      <w:pPr>
        <w:tabs>
          <w:tab w:val="num" w:pos="1440"/>
        </w:tabs>
        <w:ind w:left="1440" w:hanging="360"/>
      </w:pPr>
      <w:rPr>
        <w:rFonts w:ascii="Courier New" w:hAnsi="Courier New" w:hint="default"/>
      </w:rPr>
    </w:lvl>
    <w:lvl w:ilvl="4">
      <w:start w:val="1"/>
      <w:numFmt w:val="bullet"/>
      <w:lvlText w:val="-"/>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7" w15:restartNumberingAfterBreak="0">
    <w:nsid w:val="26C5079C"/>
    <w:multiLevelType w:val="multilevel"/>
    <w:tmpl w:val="5FDCEE8C"/>
    <w:styleLink w:val="ListeCertamanipulation"/>
    <w:lvl w:ilvl="0">
      <w:start w:val="1"/>
      <w:numFmt w:val="bullet"/>
      <w:lvlText w:val=""/>
      <w:lvlJc w:val="left"/>
      <w:pPr>
        <w:tabs>
          <w:tab w:val="num" w:pos="397"/>
        </w:tabs>
        <w:ind w:left="397" w:hanging="397"/>
      </w:pPr>
      <w:rPr>
        <w:rFonts w:ascii="Wingdings" w:hAnsi="Wingdings" w:cs="Wingdings" w:hint="default"/>
        <w:sz w:val="24"/>
        <w:szCs w:val="24"/>
      </w:rPr>
    </w:lvl>
    <w:lvl w:ilvl="1">
      <w:start w:val="1"/>
      <w:numFmt w:val="bullet"/>
      <w:lvlText w:val=""/>
      <w:lvlJc w:val="left"/>
      <w:pPr>
        <w:tabs>
          <w:tab w:val="num" w:pos="1800"/>
        </w:tabs>
        <w:ind w:left="1800" w:hanging="720"/>
      </w:pPr>
      <w:rPr>
        <w:rFonts w:ascii="Wingdings" w:hAnsi="Wingdings" w:hint="default"/>
        <w:sz w:val="22"/>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7354E6B"/>
    <w:multiLevelType w:val="multilevel"/>
    <w:tmpl w:val="F8CA13F4"/>
    <w:name w:val="liste pers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2A605188"/>
    <w:multiLevelType w:val="hybridMultilevel"/>
    <w:tmpl w:val="3512655E"/>
    <w:lvl w:ilvl="0" w:tplc="4E125676">
      <w:start w:val="1"/>
      <w:numFmt w:val="decimal"/>
      <w:pStyle w:val="Listenumros"/>
      <w:lvlText w:val="%1."/>
      <w:lvlJc w:val="left"/>
      <w:pPr>
        <w:tabs>
          <w:tab w:val="num" w:pos="360"/>
        </w:tabs>
        <w:ind w:left="360" w:hanging="360"/>
      </w:pPr>
      <w:rPr>
        <w:rFonts w:cs="Times New Roman" w:hint="default"/>
      </w:rPr>
    </w:lvl>
    <w:lvl w:ilvl="1" w:tplc="040C000F">
      <w:start w:val="1"/>
      <w:numFmt w:val="decimal"/>
      <w:lvlText w:val="%2."/>
      <w:lvlJc w:val="left"/>
      <w:pPr>
        <w:tabs>
          <w:tab w:val="num" w:pos="1080"/>
        </w:tabs>
        <w:ind w:left="1080" w:hanging="360"/>
      </w:pPr>
      <w:rPr>
        <w:rFonts w:cs="Times New Roman"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50" w15:restartNumberingAfterBreak="0">
    <w:nsid w:val="2E9252BF"/>
    <w:multiLevelType w:val="multilevel"/>
    <w:tmpl w:val="F8CA13F4"/>
    <w:name w:val="liste perso1222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2F0E6B79"/>
    <w:multiLevelType w:val="singleLevel"/>
    <w:tmpl w:val="94FCEAD0"/>
    <w:lvl w:ilvl="0">
      <w:start w:val="1"/>
      <w:numFmt w:val="bullet"/>
      <w:pStyle w:val="r"/>
      <w:lvlText w:val=""/>
      <w:lvlJc w:val="left"/>
      <w:pPr>
        <w:tabs>
          <w:tab w:val="num" w:pos="360"/>
        </w:tabs>
        <w:ind w:left="360" w:hanging="360"/>
      </w:pPr>
      <w:rPr>
        <w:rFonts w:ascii="Wingdings" w:hAnsi="Wingdings" w:hint="default"/>
      </w:rPr>
    </w:lvl>
  </w:abstractNum>
  <w:abstractNum w:abstractNumId="52" w15:restartNumberingAfterBreak="0">
    <w:nsid w:val="31E72E37"/>
    <w:multiLevelType w:val="hybridMultilevel"/>
    <w:tmpl w:val="84682524"/>
    <w:lvl w:ilvl="0" w:tplc="1CCAD470">
      <w:numFmt w:val="bullet"/>
      <w:lvlText w:val=""/>
      <w:lvlJc w:val="left"/>
      <w:pPr>
        <w:ind w:left="1080" w:hanging="360"/>
      </w:pPr>
      <w:rPr>
        <w:rFonts w:ascii="Wingdings" w:eastAsia="Calibri" w:hAnsi="Wingdings"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3" w15:restartNumberingAfterBreak="0">
    <w:nsid w:val="3305067C"/>
    <w:multiLevelType w:val="multilevel"/>
    <w:tmpl w:val="28A6D4FE"/>
    <w:name w:val="puce cert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35A65C1A"/>
    <w:multiLevelType w:val="multilevel"/>
    <w:tmpl w:val="1660E126"/>
    <w:lvl w:ilvl="0">
      <w:start w:val="1"/>
      <w:numFmt w:val="none"/>
      <w:suff w:val="nothing"/>
      <w:lvlText w:val=""/>
      <w:lvlJc w:val="left"/>
      <w:pPr>
        <w:ind w:left="0" w:firstLine="0"/>
      </w:pPr>
      <w:rPr>
        <w:rFonts w:hint="default"/>
      </w:rPr>
    </w:lvl>
    <w:lvl w:ilvl="1">
      <w:start w:val="1"/>
      <w:numFmt w:val="decimal"/>
      <w:suff w:val="space"/>
      <w:lvlText w:val="Partie %2:"/>
      <w:lvlJc w:val="left"/>
      <w:pPr>
        <w:ind w:left="0" w:firstLine="0"/>
      </w:pPr>
      <w:rPr>
        <w:rFonts w:hint="default"/>
      </w:rPr>
    </w:lvl>
    <w:lvl w:ilvl="2">
      <w:start w:val="1"/>
      <w:numFmt w:val="decimal"/>
      <w:suff w:val="space"/>
      <w:lvlText w:val="Étape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36F52320"/>
    <w:multiLevelType w:val="multilevel"/>
    <w:tmpl w:val="87043A4A"/>
    <w:styleLink w:val="Outline"/>
    <w:lvl w:ilvl="0">
      <w:start w:val="1"/>
      <w:numFmt w:val="none"/>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56" w15:restartNumberingAfterBreak="0">
    <w:nsid w:val="3BD7569A"/>
    <w:multiLevelType w:val="hybridMultilevel"/>
    <w:tmpl w:val="0B52C024"/>
    <w:lvl w:ilvl="0" w:tplc="B0FAE2E4">
      <w:numFmt w:val="bullet"/>
      <w:lvlText w:val="-"/>
      <w:lvlJc w:val="left"/>
      <w:pPr>
        <w:ind w:left="1080" w:hanging="360"/>
      </w:pPr>
      <w:rPr>
        <w:rFonts w:ascii="Garamond" w:eastAsia="Calibri" w:hAnsi="Garamond"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7" w15:restartNumberingAfterBreak="0">
    <w:nsid w:val="436F3217"/>
    <w:multiLevelType w:val="multilevel"/>
    <w:tmpl w:val="52C85A08"/>
    <w:styleLink w:val="ListeCertaTAF"/>
    <w:lvl w:ilvl="0">
      <w:start w:val="1"/>
      <w:numFmt w:val="decimal"/>
      <w:lvlText w:val="Travail à faire %1"/>
      <w:lvlJc w:val="left"/>
      <w:pPr>
        <w:tabs>
          <w:tab w:val="num" w:pos="851"/>
        </w:tabs>
        <w:ind w:left="2098" w:hanging="2098"/>
      </w:pPr>
      <w:rPr>
        <w:rFonts w:hint="default"/>
        <w:b/>
        <w:i w:val="0"/>
        <w:sz w:val="24"/>
        <w:szCs w:val="24"/>
      </w:rPr>
    </w:lvl>
    <w:lvl w:ilvl="1">
      <w:start w:val="1"/>
      <w:numFmt w:val="decimal"/>
      <w:lvlText w:val="Q%2."/>
      <w:lvlJc w:val="left"/>
      <w:pPr>
        <w:tabs>
          <w:tab w:val="num" w:pos="1134"/>
        </w:tabs>
        <w:ind w:left="1134" w:hanging="567"/>
      </w:pPr>
      <w:rPr>
        <w:rFonts w:hint="default"/>
      </w:rPr>
    </w:lvl>
    <w:lvl w:ilvl="2">
      <w:start w:val="1"/>
      <w:numFmt w:val="decimal"/>
      <w:lvlText w:val="%3."/>
      <w:lvlJc w:val="right"/>
      <w:pPr>
        <w:tabs>
          <w:tab w:val="num" w:pos="2160"/>
        </w:tabs>
        <w:ind w:left="2160" w:hanging="18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15:restartNumberingAfterBreak="0">
    <w:nsid w:val="4D8655F6"/>
    <w:multiLevelType w:val="multilevel"/>
    <w:tmpl w:val="0302CA80"/>
    <w:lvl w:ilvl="0">
      <w:start w:val="1"/>
      <w:numFmt w:val="bullet"/>
      <w:pStyle w:val="Listepuces2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6D5B2C"/>
    <w:multiLevelType w:val="multilevel"/>
    <w:tmpl w:val="DAD81264"/>
    <w:lvl w:ilvl="0">
      <w:start w:val="1"/>
      <w:numFmt w:val="bullet"/>
      <w:pStyle w:val="Listepuces31"/>
      <w:lvlText w:val=""/>
      <w:lvlJc w:val="left"/>
      <w:pPr>
        <w:tabs>
          <w:tab w:val="num" w:pos="1571"/>
        </w:tabs>
        <w:ind w:left="1571" w:hanging="360"/>
      </w:pPr>
      <w:rPr>
        <w:rFonts w:ascii="Symbol" w:hAnsi="Symbol" w:hint="default"/>
        <w:sz w:val="20"/>
      </w:rPr>
    </w:lvl>
    <w:lvl w:ilvl="1" w:tentative="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60" w15:restartNumberingAfterBreak="0">
    <w:nsid w:val="522A64FA"/>
    <w:multiLevelType w:val="hybridMultilevel"/>
    <w:tmpl w:val="E252E3A4"/>
    <w:name w:val="WW8Num242"/>
    <w:lvl w:ilvl="0" w:tplc="160C2A4E">
      <w:start w:val="1"/>
      <w:numFmt w:val="decimal"/>
      <w:lvlText w:val="Travail à faire %1"/>
      <w:lvlJc w:val="left"/>
      <w:pPr>
        <w:tabs>
          <w:tab w:val="num" w:pos="851"/>
        </w:tabs>
        <w:ind w:left="2098" w:hanging="2098"/>
      </w:pPr>
      <w:rPr>
        <w:rFonts w:hint="default"/>
        <w:b/>
        <w:i w:val="0"/>
        <w:sz w:val="24"/>
        <w:szCs w:val="24"/>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1" w15:restartNumberingAfterBreak="0">
    <w:nsid w:val="525B2536"/>
    <w:multiLevelType w:val="hybridMultilevel"/>
    <w:tmpl w:val="5FDCEE8C"/>
    <w:name w:val="WW8Num172"/>
    <w:lvl w:ilvl="0" w:tplc="683AE8A6">
      <w:start w:val="1"/>
      <w:numFmt w:val="bullet"/>
      <w:lvlText w:val=""/>
      <w:lvlJc w:val="left"/>
      <w:pPr>
        <w:tabs>
          <w:tab w:val="num" w:pos="397"/>
        </w:tabs>
        <w:ind w:left="397" w:hanging="397"/>
      </w:pPr>
      <w:rPr>
        <w:rFonts w:ascii="Wingdings" w:hAnsi="Wingdings" w:cs="Wingdings" w:hint="default"/>
        <w:sz w:val="24"/>
        <w:szCs w:val="24"/>
      </w:rPr>
    </w:lvl>
    <w:lvl w:ilvl="1" w:tplc="445AA26C">
      <w:start w:val="1"/>
      <w:numFmt w:val="bullet"/>
      <w:lvlText w:val=""/>
      <w:lvlJc w:val="left"/>
      <w:pPr>
        <w:tabs>
          <w:tab w:val="num" w:pos="1800"/>
        </w:tabs>
        <w:ind w:left="1800" w:hanging="720"/>
      </w:pPr>
      <w:rPr>
        <w:rFonts w:ascii="Wingdings" w:hAnsi="Wingdings" w:hint="default"/>
        <w:sz w:val="22"/>
        <w:szCs w:val="24"/>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59A4D25"/>
    <w:multiLevelType w:val="multilevel"/>
    <w:tmpl w:val="1660E126"/>
    <w:lvl w:ilvl="0">
      <w:start w:val="1"/>
      <w:numFmt w:val="none"/>
      <w:suff w:val="nothing"/>
      <w:lvlText w:val=""/>
      <w:lvlJc w:val="left"/>
      <w:pPr>
        <w:ind w:left="0" w:firstLine="0"/>
      </w:pPr>
      <w:rPr>
        <w:rFonts w:hint="default"/>
      </w:rPr>
    </w:lvl>
    <w:lvl w:ilvl="1">
      <w:start w:val="1"/>
      <w:numFmt w:val="decimal"/>
      <w:suff w:val="space"/>
      <w:lvlText w:val="Partie %2:"/>
      <w:lvlJc w:val="left"/>
      <w:pPr>
        <w:ind w:left="0" w:firstLine="0"/>
      </w:pPr>
      <w:rPr>
        <w:rFonts w:hint="default"/>
      </w:rPr>
    </w:lvl>
    <w:lvl w:ilvl="2">
      <w:start w:val="1"/>
      <w:numFmt w:val="decimal"/>
      <w:suff w:val="space"/>
      <w:lvlText w:val="Étape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55C937F0"/>
    <w:multiLevelType w:val="hybridMultilevel"/>
    <w:tmpl w:val="1FCAC9BA"/>
    <w:name w:val="WW8Num272"/>
    <w:lvl w:ilvl="0" w:tplc="040C0001">
      <w:start w:val="1"/>
      <w:numFmt w:val="bullet"/>
      <w:lvlText w:val=""/>
      <w:lvlJc w:val="left"/>
      <w:pPr>
        <w:tabs>
          <w:tab w:val="num" w:pos="360"/>
        </w:tabs>
        <w:ind w:left="360" w:hanging="360"/>
      </w:pPr>
      <w:rPr>
        <w:rFonts w:ascii="Symbol" w:hAnsi="Symbol" w:hint="default"/>
      </w:rPr>
    </w:lvl>
    <w:lvl w:ilvl="1" w:tplc="040C0003">
      <w:start w:val="1"/>
      <w:numFmt w:val="bullet"/>
      <w:lvlText w:val="o"/>
      <w:lvlJc w:val="left"/>
      <w:pPr>
        <w:tabs>
          <w:tab w:val="num" w:pos="1080"/>
        </w:tabs>
        <w:ind w:left="1080" w:hanging="360"/>
      </w:pPr>
      <w:rPr>
        <w:rFonts w:ascii="Courier New" w:hAnsi="Courier New" w:cs="Courier New" w:hint="default"/>
      </w:rPr>
    </w:lvl>
    <w:lvl w:ilvl="2" w:tplc="445AA26C">
      <w:start w:val="1"/>
      <w:numFmt w:val="bullet"/>
      <w:lvlText w:val=""/>
      <w:lvlJc w:val="left"/>
      <w:pPr>
        <w:tabs>
          <w:tab w:val="num" w:pos="2160"/>
        </w:tabs>
        <w:ind w:left="2160" w:hanging="720"/>
      </w:pPr>
      <w:rPr>
        <w:rFonts w:ascii="Wingdings" w:hAnsi="Wingdings" w:hint="default"/>
        <w:sz w:val="22"/>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77C0A7E"/>
    <w:multiLevelType w:val="multilevel"/>
    <w:tmpl w:val="F8CA13F4"/>
    <w:name w:val="liste perso1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595D0F45"/>
    <w:multiLevelType w:val="multilevel"/>
    <w:tmpl w:val="1C4A84C0"/>
    <w:lvl w:ilvl="0">
      <w:start w:val="1"/>
      <w:numFmt w:val="decimal"/>
      <w:lvlText w:val="Travail à faire %1"/>
      <w:lvlJc w:val="left"/>
      <w:pPr>
        <w:tabs>
          <w:tab w:val="num" w:pos="851"/>
        </w:tabs>
        <w:ind w:left="2098" w:hanging="2098"/>
      </w:pPr>
      <w:rPr>
        <w:rFonts w:hint="default"/>
        <w:b/>
        <w:i w:val="0"/>
        <w:sz w:val="24"/>
        <w:szCs w:val="24"/>
      </w:rPr>
    </w:lvl>
    <w:lvl w:ilvl="1">
      <w:start w:val="1"/>
      <w:numFmt w:val="lowerLetter"/>
      <w:lvlText w:val="%2)"/>
      <w:lvlJc w:val="left"/>
      <w:pPr>
        <w:ind w:left="2880" w:hanging="360"/>
      </w:pPr>
      <w:rPr>
        <w:rFonts w:hint="default"/>
      </w:rPr>
    </w:lvl>
    <w:lvl w:ilvl="2">
      <w:start w:val="1"/>
      <w:numFmt w:val="decimal"/>
      <w:lvlText w:val="%3."/>
      <w:lvlJc w:val="right"/>
      <w:pPr>
        <w:tabs>
          <w:tab w:val="num" w:pos="2160"/>
        </w:tabs>
        <w:ind w:left="2160" w:hanging="18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6" w15:restartNumberingAfterBreak="0">
    <w:nsid w:val="5F243D56"/>
    <w:multiLevelType w:val="hybridMultilevel"/>
    <w:tmpl w:val="86B2E0E2"/>
    <w:lvl w:ilvl="0" w:tplc="040C0011">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7" w15:restartNumberingAfterBreak="0">
    <w:nsid w:val="62A64FFF"/>
    <w:multiLevelType w:val="hybridMultilevel"/>
    <w:tmpl w:val="501EE220"/>
    <w:name w:val="puce standar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6B22571D"/>
    <w:multiLevelType w:val="multilevel"/>
    <w:tmpl w:val="1C4A84C0"/>
    <w:lvl w:ilvl="0">
      <w:start w:val="1"/>
      <w:numFmt w:val="decimal"/>
      <w:lvlText w:val="Travail à faire %1"/>
      <w:lvlJc w:val="left"/>
      <w:pPr>
        <w:tabs>
          <w:tab w:val="num" w:pos="851"/>
        </w:tabs>
        <w:ind w:left="2098" w:hanging="2098"/>
      </w:pPr>
      <w:rPr>
        <w:rFonts w:hint="default"/>
        <w:b/>
        <w:i w:val="0"/>
        <w:sz w:val="24"/>
        <w:szCs w:val="24"/>
      </w:rPr>
    </w:lvl>
    <w:lvl w:ilvl="1">
      <w:start w:val="1"/>
      <w:numFmt w:val="lowerLetter"/>
      <w:lvlText w:val="%2)"/>
      <w:lvlJc w:val="left"/>
      <w:pPr>
        <w:ind w:left="2880" w:hanging="360"/>
      </w:pPr>
      <w:rPr>
        <w:rFonts w:hint="default"/>
      </w:rPr>
    </w:lvl>
    <w:lvl w:ilvl="2">
      <w:start w:val="1"/>
      <w:numFmt w:val="decimal"/>
      <w:lvlText w:val="%3."/>
      <w:lvlJc w:val="right"/>
      <w:pPr>
        <w:tabs>
          <w:tab w:val="num" w:pos="2160"/>
        </w:tabs>
        <w:ind w:left="2160" w:hanging="18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6D0C2639"/>
    <w:multiLevelType w:val="multilevel"/>
    <w:tmpl w:val="1660E126"/>
    <w:lvl w:ilvl="0">
      <w:start w:val="1"/>
      <w:numFmt w:val="none"/>
      <w:suff w:val="nothing"/>
      <w:lvlText w:val=""/>
      <w:lvlJc w:val="left"/>
      <w:pPr>
        <w:ind w:left="0" w:firstLine="0"/>
      </w:pPr>
      <w:rPr>
        <w:rFonts w:hint="default"/>
      </w:rPr>
    </w:lvl>
    <w:lvl w:ilvl="1">
      <w:start w:val="1"/>
      <w:numFmt w:val="decimal"/>
      <w:suff w:val="space"/>
      <w:lvlText w:val="Partie %2:"/>
      <w:lvlJc w:val="left"/>
      <w:pPr>
        <w:ind w:left="0" w:firstLine="0"/>
      </w:pPr>
      <w:rPr>
        <w:rFonts w:hint="default"/>
      </w:rPr>
    </w:lvl>
    <w:lvl w:ilvl="2">
      <w:start w:val="1"/>
      <w:numFmt w:val="decimal"/>
      <w:suff w:val="space"/>
      <w:lvlText w:val="Étape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70832F08"/>
    <w:multiLevelType w:val="multilevel"/>
    <w:tmpl w:val="E438F0D4"/>
    <w:styleLink w:val="ListeCerta1"/>
    <w:lvl w:ilvl="0">
      <w:start w:val="1"/>
      <w:numFmt w:val="bullet"/>
      <w:lvlText w:val=""/>
      <w:lvlJc w:val="left"/>
      <w:pPr>
        <w:ind w:left="1211" w:hanging="360"/>
      </w:pPr>
      <w:rPr>
        <w:rFonts w:ascii="Wingdings" w:hAnsi="Wingdings" w:hint="default"/>
      </w:rPr>
    </w:lvl>
    <w:lvl w:ilvl="1">
      <w:start w:val="1"/>
      <w:numFmt w:val="bullet"/>
      <w:lvlText w:val="●"/>
      <w:lvlJc w:val="left"/>
      <w:pPr>
        <w:ind w:left="720" w:hanging="360"/>
      </w:pPr>
      <w:rPr>
        <w:rFonts w:ascii="Arial" w:hAnsi="Arial"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Arial" w:hAnsi="Aria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 w15:restartNumberingAfterBreak="0">
    <w:nsid w:val="7098344C"/>
    <w:multiLevelType w:val="multilevel"/>
    <w:tmpl w:val="1660E126"/>
    <w:lvl w:ilvl="0">
      <w:start w:val="1"/>
      <w:numFmt w:val="none"/>
      <w:suff w:val="nothing"/>
      <w:lvlText w:val=""/>
      <w:lvlJc w:val="left"/>
      <w:pPr>
        <w:ind w:left="0" w:firstLine="0"/>
      </w:pPr>
      <w:rPr>
        <w:rFonts w:hint="default"/>
      </w:rPr>
    </w:lvl>
    <w:lvl w:ilvl="1">
      <w:start w:val="1"/>
      <w:numFmt w:val="decimal"/>
      <w:suff w:val="space"/>
      <w:lvlText w:val="Partie %2:"/>
      <w:lvlJc w:val="left"/>
      <w:pPr>
        <w:ind w:left="0" w:firstLine="0"/>
      </w:pPr>
      <w:rPr>
        <w:rFonts w:hint="default"/>
      </w:rPr>
    </w:lvl>
    <w:lvl w:ilvl="2">
      <w:start w:val="1"/>
      <w:numFmt w:val="decimal"/>
      <w:suff w:val="space"/>
      <w:lvlText w:val="Étape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2" w15:restartNumberingAfterBreak="0">
    <w:nsid w:val="70DD2343"/>
    <w:multiLevelType w:val="multilevel"/>
    <w:tmpl w:val="1660E126"/>
    <w:lvl w:ilvl="0">
      <w:start w:val="1"/>
      <w:numFmt w:val="none"/>
      <w:suff w:val="nothing"/>
      <w:lvlText w:val=""/>
      <w:lvlJc w:val="left"/>
      <w:pPr>
        <w:ind w:left="0" w:firstLine="0"/>
      </w:pPr>
      <w:rPr>
        <w:rFonts w:hint="default"/>
      </w:rPr>
    </w:lvl>
    <w:lvl w:ilvl="1">
      <w:start w:val="1"/>
      <w:numFmt w:val="decimal"/>
      <w:suff w:val="space"/>
      <w:lvlText w:val="Partie %2:"/>
      <w:lvlJc w:val="left"/>
      <w:pPr>
        <w:ind w:left="0" w:firstLine="0"/>
      </w:pPr>
      <w:rPr>
        <w:rFonts w:hint="default"/>
      </w:rPr>
    </w:lvl>
    <w:lvl w:ilvl="2">
      <w:start w:val="1"/>
      <w:numFmt w:val="decimal"/>
      <w:suff w:val="space"/>
      <w:lvlText w:val="Étape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7DA03CAD"/>
    <w:multiLevelType w:val="multilevel"/>
    <w:tmpl w:val="1660E126"/>
    <w:lvl w:ilvl="0">
      <w:start w:val="1"/>
      <w:numFmt w:val="none"/>
      <w:suff w:val="nothing"/>
      <w:lvlText w:val=""/>
      <w:lvlJc w:val="left"/>
      <w:pPr>
        <w:ind w:left="0" w:firstLine="0"/>
      </w:pPr>
      <w:rPr>
        <w:rFonts w:hint="default"/>
      </w:rPr>
    </w:lvl>
    <w:lvl w:ilvl="1">
      <w:start w:val="1"/>
      <w:numFmt w:val="decimal"/>
      <w:suff w:val="space"/>
      <w:lvlText w:val="Partie %2:"/>
      <w:lvlJc w:val="left"/>
      <w:pPr>
        <w:ind w:left="0" w:firstLine="0"/>
      </w:pPr>
      <w:rPr>
        <w:rFonts w:hint="default"/>
      </w:rPr>
    </w:lvl>
    <w:lvl w:ilvl="2">
      <w:start w:val="1"/>
      <w:numFmt w:val="decimal"/>
      <w:suff w:val="space"/>
      <w:lvlText w:val="Étape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4" w15:restartNumberingAfterBreak="0">
    <w:nsid w:val="7FC56DC3"/>
    <w:multiLevelType w:val="multilevel"/>
    <w:tmpl w:val="1C4A84C0"/>
    <w:lvl w:ilvl="0">
      <w:start w:val="1"/>
      <w:numFmt w:val="decimal"/>
      <w:lvlText w:val="Travail à faire %1"/>
      <w:lvlJc w:val="left"/>
      <w:pPr>
        <w:tabs>
          <w:tab w:val="num" w:pos="851"/>
        </w:tabs>
        <w:ind w:left="2098" w:hanging="2098"/>
      </w:pPr>
      <w:rPr>
        <w:rFonts w:hint="default"/>
        <w:b/>
        <w:i w:val="0"/>
        <w:sz w:val="24"/>
        <w:szCs w:val="24"/>
      </w:rPr>
    </w:lvl>
    <w:lvl w:ilvl="1">
      <w:start w:val="1"/>
      <w:numFmt w:val="lowerLetter"/>
      <w:lvlText w:val="%2)"/>
      <w:lvlJc w:val="left"/>
      <w:pPr>
        <w:ind w:left="2880" w:hanging="360"/>
      </w:pPr>
      <w:rPr>
        <w:rFonts w:hint="default"/>
      </w:rPr>
    </w:lvl>
    <w:lvl w:ilvl="2">
      <w:start w:val="1"/>
      <w:numFmt w:val="decimal"/>
      <w:lvlText w:val="%3."/>
      <w:lvlJc w:val="right"/>
      <w:pPr>
        <w:tabs>
          <w:tab w:val="num" w:pos="2160"/>
        </w:tabs>
        <w:ind w:left="2160" w:hanging="18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16cid:durableId="2111007664">
    <w:abstractNumId w:val="49"/>
  </w:num>
  <w:num w:numId="2" w16cid:durableId="917328413">
    <w:abstractNumId w:val="46"/>
  </w:num>
  <w:num w:numId="3" w16cid:durableId="875848967">
    <w:abstractNumId w:val="41"/>
  </w:num>
  <w:num w:numId="4" w16cid:durableId="1893957024">
    <w:abstractNumId w:val="47"/>
  </w:num>
  <w:num w:numId="5" w16cid:durableId="1863742918">
    <w:abstractNumId w:val="57"/>
  </w:num>
  <w:num w:numId="6" w16cid:durableId="1490638858">
    <w:abstractNumId w:val="38"/>
  </w:num>
  <w:num w:numId="7" w16cid:durableId="5374073">
    <w:abstractNumId w:val="70"/>
  </w:num>
  <w:num w:numId="8" w16cid:durableId="1519349948">
    <w:abstractNumId w:val="0"/>
  </w:num>
  <w:num w:numId="9" w16cid:durableId="1575043688">
    <w:abstractNumId w:val="58"/>
  </w:num>
  <w:num w:numId="10" w16cid:durableId="1975596731">
    <w:abstractNumId w:val="59"/>
  </w:num>
  <w:num w:numId="11" w16cid:durableId="1338189454">
    <w:abstractNumId w:val="55"/>
  </w:num>
  <w:num w:numId="12" w16cid:durableId="924342161">
    <w:abstractNumId w:val="51"/>
  </w:num>
  <w:num w:numId="13" w16cid:durableId="1520314507">
    <w:abstractNumId w:val="36"/>
  </w:num>
  <w:num w:numId="14" w16cid:durableId="87390143">
    <w:abstractNumId w:val="45"/>
  </w:num>
  <w:num w:numId="15" w16cid:durableId="741409369">
    <w:abstractNumId w:val="39"/>
  </w:num>
  <w:num w:numId="16" w16cid:durableId="1623464082">
    <w:abstractNumId w:val="66"/>
  </w:num>
  <w:num w:numId="17" w16cid:durableId="1867056774">
    <w:abstractNumId w:val="69"/>
  </w:num>
  <w:num w:numId="18" w16cid:durableId="771318366">
    <w:abstractNumId w:val="42"/>
  </w:num>
  <w:num w:numId="19" w16cid:durableId="1291936973">
    <w:abstractNumId w:val="71"/>
  </w:num>
  <w:num w:numId="20" w16cid:durableId="171457007">
    <w:abstractNumId w:val="73"/>
  </w:num>
  <w:num w:numId="21" w16cid:durableId="1243761395">
    <w:abstractNumId w:val="72"/>
  </w:num>
  <w:num w:numId="22" w16cid:durableId="2048332590">
    <w:abstractNumId w:val="40"/>
  </w:num>
  <w:num w:numId="23" w16cid:durableId="1765802960">
    <w:abstractNumId w:val="62"/>
  </w:num>
  <w:num w:numId="24" w16cid:durableId="1400442528">
    <w:abstractNumId w:val="37"/>
  </w:num>
  <w:num w:numId="25" w16cid:durableId="1956061656">
    <w:abstractNumId w:val="65"/>
  </w:num>
  <w:num w:numId="26" w16cid:durableId="473061572">
    <w:abstractNumId w:val="74"/>
  </w:num>
  <w:num w:numId="27" w16cid:durableId="1609193179">
    <w:abstractNumId w:val="68"/>
  </w:num>
  <w:num w:numId="28" w16cid:durableId="1046833923">
    <w:abstractNumId w:val="54"/>
  </w:num>
  <w:num w:numId="29" w16cid:durableId="539825612">
    <w:abstractNumId w:val="56"/>
  </w:num>
  <w:num w:numId="30" w16cid:durableId="1715345032">
    <w:abstractNumId w:val="44"/>
  </w:num>
  <w:num w:numId="31" w16cid:durableId="1222865140">
    <w:abstractNumId w:val="43"/>
  </w:num>
  <w:num w:numId="32" w16cid:durableId="1062370272">
    <w:abstractNumId w:val="5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1021"/>
  <w:hyphenationZone w:val="425"/>
  <w:drawingGridHorizontalSpacing w:val="120"/>
  <w:drawingGridVerticalSpacing w:val="163"/>
  <w:displayHorizontalDrawingGridEvery w:val="2"/>
  <w:displayVerticalDrawingGridEvery w:val="2"/>
  <w:noPunctuationKerning/>
  <w:characterSpacingControl w:val="doNotCompress"/>
  <w:hdrShapeDefaults>
    <o:shapedefaults v:ext="edit" spidmax="206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6C4B"/>
    <w:rsid w:val="00002994"/>
    <w:rsid w:val="00007920"/>
    <w:rsid w:val="00013D6B"/>
    <w:rsid w:val="000142F6"/>
    <w:rsid w:val="00024892"/>
    <w:rsid w:val="0002588A"/>
    <w:rsid w:val="000336B2"/>
    <w:rsid w:val="000377F0"/>
    <w:rsid w:val="000436A1"/>
    <w:rsid w:val="000440E3"/>
    <w:rsid w:val="00045CB1"/>
    <w:rsid w:val="00047A0A"/>
    <w:rsid w:val="000530E8"/>
    <w:rsid w:val="000531A4"/>
    <w:rsid w:val="00056A37"/>
    <w:rsid w:val="00061840"/>
    <w:rsid w:val="00067010"/>
    <w:rsid w:val="00084A25"/>
    <w:rsid w:val="000865BD"/>
    <w:rsid w:val="00086D0E"/>
    <w:rsid w:val="00087AFF"/>
    <w:rsid w:val="00087D4D"/>
    <w:rsid w:val="00094A4C"/>
    <w:rsid w:val="000A07C4"/>
    <w:rsid w:val="000A5208"/>
    <w:rsid w:val="000B0A3A"/>
    <w:rsid w:val="000B0EF4"/>
    <w:rsid w:val="000B6369"/>
    <w:rsid w:val="000C286C"/>
    <w:rsid w:val="000C3C29"/>
    <w:rsid w:val="000C581E"/>
    <w:rsid w:val="000C7705"/>
    <w:rsid w:val="000D0314"/>
    <w:rsid w:val="000D182E"/>
    <w:rsid w:val="000D65E3"/>
    <w:rsid w:val="000D7865"/>
    <w:rsid w:val="000D7920"/>
    <w:rsid w:val="000E1F7F"/>
    <w:rsid w:val="000E2117"/>
    <w:rsid w:val="000E6013"/>
    <w:rsid w:val="000E6206"/>
    <w:rsid w:val="000F2414"/>
    <w:rsid w:val="000F25FB"/>
    <w:rsid w:val="00101CAE"/>
    <w:rsid w:val="00102A39"/>
    <w:rsid w:val="00105052"/>
    <w:rsid w:val="001112B9"/>
    <w:rsid w:val="00115A26"/>
    <w:rsid w:val="0011780E"/>
    <w:rsid w:val="00120F8C"/>
    <w:rsid w:val="00124688"/>
    <w:rsid w:val="00124EC6"/>
    <w:rsid w:val="0012573A"/>
    <w:rsid w:val="00125EC5"/>
    <w:rsid w:val="001267D2"/>
    <w:rsid w:val="00126CF2"/>
    <w:rsid w:val="00130DB5"/>
    <w:rsid w:val="00132442"/>
    <w:rsid w:val="00134745"/>
    <w:rsid w:val="001415C5"/>
    <w:rsid w:val="00142806"/>
    <w:rsid w:val="001433E0"/>
    <w:rsid w:val="00145169"/>
    <w:rsid w:val="00146966"/>
    <w:rsid w:val="0015038D"/>
    <w:rsid w:val="0018685E"/>
    <w:rsid w:val="001A25D0"/>
    <w:rsid w:val="001B42FD"/>
    <w:rsid w:val="001B5C7A"/>
    <w:rsid w:val="001B6B8F"/>
    <w:rsid w:val="001C28E3"/>
    <w:rsid w:val="001C778B"/>
    <w:rsid w:val="001E224E"/>
    <w:rsid w:val="001E35B9"/>
    <w:rsid w:val="001E5028"/>
    <w:rsid w:val="001E7390"/>
    <w:rsid w:val="001E76E5"/>
    <w:rsid w:val="001F3DA2"/>
    <w:rsid w:val="001F57CD"/>
    <w:rsid w:val="00204369"/>
    <w:rsid w:val="0020520C"/>
    <w:rsid w:val="00206696"/>
    <w:rsid w:val="00212735"/>
    <w:rsid w:val="002137CD"/>
    <w:rsid w:val="00213848"/>
    <w:rsid w:val="00213B49"/>
    <w:rsid w:val="0022468E"/>
    <w:rsid w:val="00231493"/>
    <w:rsid w:val="0023405C"/>
    <w:rsid w:val="00234579"/>
    <w:rsid w:val="00252CEB"/>
    <w:rsid w:val="00253A53"/>
    <w:rsid w:val="002559DC"/>
    <w:rsid w:val="00260046"/>
    <w:rsid w:val="00267614"/>
    <w:rsid w:val="0027367B"/>
    <w:rsid w:val="00274B5D"/>
    <w:rsid w:val="002800B8"/>
    <w:rsid w:val="002809F2"/>
    <w:rsid w:val="0028118C"/>
    <w:rsid w:val="0028230C"/>
    <w:rsid w:val="00282B24"/>
    <w:rsid w:val="00284892"/>
    <w:rsid w:val="002858A9"/>
    <w:rsid w:val="00291044"/>
    <w:rsid w:val="00293A66"/>
    <w:rsid w:val="00296B05"/>
    <w:rsid w:val="00297102"/>
    <w:rsid w:val="002B4D03"/>
    <w:rsid w:val="002B50E3"/>
    <w:rsid w:val="002B643B"/>
    <w:rsid w:val="002C2BD1"/>
    <w:rsid w:val="002C72B2"/>
    <w:rsid w:val="002C7506"/>
    <w:rsid w:val="002C7661"/>
    <w:rsid w:val="002D2293"/>
    <w:rsid w:val="002E6C45"/>
    <w:rsid w:val="002E7A31"/>
    <w:rsid w:val="002F00D0"/>
    <w:rsid w:val="002F0CB1"/>
    <w:rsid w:val="002F68E7"/>
    <w:rsid w:val="00301571"/>
    <w:rsid w:val="00301A80"/>
    <w:rsid w:val="00301B24"/>
    <w:rsid w:val="00307366"/>
    <w:rsid w:val="00310632"/>
    <w:rsid w:val="0031298F"/>
    <w:rsid w:val="00317904"/>
    <w:rsid w:val="00317DD6"/>
    <w:rsid w:val="003214CC"/>
    <w:rsid w:val="003224A2"/>
    <w:rsid w:val="00323466"/>
    <w:rsid w:val="0032446C"/>
    <w:rsid w:val="00325C4E"/>
    <w:rsid w:val="00326B04"/>
    <w:rsid w:val="0033317E"/>
    <w:rsid w:val="00337D08"/>
    <w:rsid w:val="00340F10"/>
    <w:rsid w:val="00344662"/>
    <w:rsid w:val="003472A6"/>
    <w:rsid w:val="003564C4"/>
    <w:rsid w:val="0035748F"/>
    <w:rsid w:val="00365D8F"/>
    <w:rsid w:val="003739D5"/>
    <w:rsid w:val="003777B3"/>
    <w:rsid w:val="00380432"/>
    <w:rsid w:val="00383F37"/>
    <w:rsid w:val="0038622F"/>
    <w:rsid w:val="003A367A"/>
    <w:rsid w:val="003B2398"/>
    <w:rsid w:val="003B3C5A"/>
    <w:rsid w:val="003B54CC"/>
    <w:rsid w:val="003C485E"/>
    <w:rsid w:val="003C5D10"/>
    <w:rsid w:val="003D0A1E"/>
    <w:rsid w:val="003E667B"/>
    <w:rsid w:val="003F50EC"/>
    <w:rsid w:val="003F681D"/>
    <w:rsid w:val="00404332"/>
    <w:rsid w:val="004045C3"/>
    <w:rsid w:val="0041378F"/>
    <w:rsid w:val="004140D7"/>
    <w:rsid w:val="004172CB"/>
    <w:rsid w:val="00430292"/>
    <w:rsid w:val="004334A8"/>
    <w:rsid w:val="00440438"/>
    <w:rsid w:val="00446C76"/>
    <w:rsid w:val="00450D47"/>
    <w:rsid w:val="00452D3B"/>
    <w:rsid w:val="00460CAB"/>
    <w:rsid w:val="00463E3F"/>
    <w:rsid w:val="0046496D"/>
    <w:rsid w:val="004660DA"/>
    <w:rsid w:val="00470635"/>
    <w:rsid w:val="004763D7"/>
    <w:rsid w:val="0047685B"/>
    <w:rsid w:val="00477219"/>
    <w:rsid w:val="00483E4A"/>
    <w:rsid w:val="00486EAA"/>
    <w:rsid w:val="00490AC6"/>
    <w:rsid w:val="00491020"/>
    <w:rsid w:val="00496CCD"/>
    <w:rsid w:val="00497017"/>
    <w:rsid w:val="004A243A"/>
    <w:rsid w:val="004A3F7B"/>
    <w:rsid w:val="004A69E8"/>
    <w:rsid w:val="004A6EFE"/>
    <w:rsid w:val="004A7CCE"/>
    <w:rsid w:val="004B1D4D"/>
    <w:rsid w:val="004B2B69"/>
    <w:rsid w:val="004B59B7"/>
    <w:rsid w:val="004B5B70"/>
    <w:rsid w:val="004B6670"/>
    <w:rsid w:val="004B7AE4"/>
    <w:rsid w:val="004C16FC"/>
    <w:rsid w:val="004C4CD2"/>
    <w:rsid w:val="004D6291"/>
    <w:rsid w:val="004E241E"/>
    <w:rsid w:val="004E5841"/>
    <w:rsid w:val="004F429B"/>
    <w:rsid w:val="00505577"/>
    <w:rsid w:val="00505C5F"/>
    <w:rsid w:val="00507A27"/>
    <w:rsid w:val="00507FBD"/>
    <w:rsid w:val="005116B4"/>
    <w:rsid w:val="005134B5"/>
    <w:rsid w:val="00517F49"/>
    <w:rsid w:val="0052565A"/>
    <w:rsid w:val="0052671C"/>
    <w:rsid w:val="005319D2"/>
    <w:rsid w:val="00533D0A"/>
    <w:rsid w:val="0053674A"/>
    <w:rsid w:val="00536BC3"/>
    <w:rsid w:val="0054621E"/>
    <w:rsid w:val="00546F4D"/>
    <w:rsid w:val="005479BC"/>
    <w:rsid w:val="005625B9"/>
    <w:rsid w:val="00565450"/>
    <w:rsid w:val="00566035"/>
    <w:rsid w:val="00567479"/>
    <w:rsid w:val="00567A15"/>
    <w:rsid w:val="00571A06"/>
    <w:rsid w:val="00572CEF"/>
    <w:rsid w:val="00573FA8"/>
    <w:rsid w:val="00580901"/>
    <w:rsid w:val="00580D47"/>
    <w:rsid w:val="0058530F"/>
    <w:rsid w:val="00591ECD"/>
    <w:rsid w:val="0059258E"/>
    <w:rsid w:val="005B1C68"/>
    <w:rsid w:val="005B517D"/>
    <w:rsid w:val="005B650C"/>
    <w:rsid w:val="005C4386"/>
    <w:rsid w:val="005D4142"/>
    <w:rsid w:val="005D67C3"/>
    <w:rsid w:val="005E6A39"/>
    <w:rsid w:val="005E6B5E"/>
    <w:rsid w:val="005F1D7C"/>
    <w:rsid w:val="005F3440"/>
    <w:rsid w:val="005F5DE0"/>
    <w:rsid w:val="005F62AB"/>
    <w:rsid w:val="006144FA"/>
    <w:rsid w:val="00616E1F"/>
    <w:rsid w:val="006203CF"/>
    <w:rsid w:val="006205E5"/>
    <w:rsid w:val="00624A37"/>
    <w:rsid w:val="00633147"/>
    <w:rsid w:val="00637476"/>
    <w:rsid w:val="006476EC"/>
    <w:rsid w:val="00651EBB"/>
    <w:rsid w:val="006533D1"/>
    <w:rsid w:val="0065383A"/>
    <w:rsid w:val="00654A80"/>
    <w:rsid w:val="00660E04"/>
    <w:rsid w:val="00662F58"/>
    <w:rsid w:val="00673533"/>
    <w:rsid w:val="00674CAD"/>
    <w:rsid w:val="00684351"/>
    <w:rsid w:val="0069174D"/>
    <w:rsid w:val="0069189B"/>
    <w:rsid w:val="0069235F"/>
    <w:rsid w:val="0069343A"/>
    <w:rsid w:val="0069504E"/>
    <w:rsid w:val="00695650"/>
    <w:rsid w:val="00696AA5"/>
    <w:rsid w:val="006A2AAF"/>
    <w:rsid w:val="006A37F8"/>
    <w:rsid w:val="006B0407"/>
    <w:rsid w:val="006B1EB0"/>
    <w:rsid w:val="006B2A1A"/>
    <w:rsid w:val="006B5FB1"/>
    <w:rsid w:val="006C0B2B"/>
    <w:rsid w:val="006C0BC3"/>
    <w:rsid w:val="006C19A6"/>
    <w:rsid w:val="006C3F31"/>
    <w:rsid w:val="006C6113"/>
    <w:rsid w:val="006E0449"/>
    <w:rsid w:val="006E3C34"/>
    <w:rsid w:val="006E55F6"/>
    <w:rsid w:val="006E7468"/>
    <w:rsid w:val="006F027B"/>
    <w:rsid w:val="006F164F"/>
    <w:rsid w:val="006F680E"/>
    <w:rsid w:val="007006CE"/>
    <w:rsid w:val="00702138"/>
    <w:rsid w:val="007024A3"/>
    <w:rsid w:val="00720623"/>
    <w:rsid w:val="007216D9"/>
    <w:rsid w:val="00727830"/>
    <w:rsid w:val="00731965"/>
    <w:rsid w:val="0073287D"/>
    <w:rsid w:val="00733EE6"/>
    <w:rsid w:val="00735CE4"/>
    <w:rsid w:val="00736CAE"/>
    <w:rsid w:val="007421B6"/>
    <w:rsid w:val="007557C2"/>
    <w:rsid w:val="00762C2F"/>
    <w:rsid w:val="00772313"/>
    <w:rsid w:val="00780AE8"/>
    <w:rsid w:val="0078185A"/>
    <w:rsid w:val="00783618"/>
    <w:rsid w:val="00790070"/>
    <w:rsid w:val="00795BFE"/>
    <w:rsid w:val="007A00FF"/>
    <w:rsid w:val="007A1E3C"/>
    <w:rsid w:val="007B01FA"/>
    <w:rsid w:val="007B0B79"/>
    <w:rsid w:val="007B13A2"/>
    <w:rsid w:val="007C3441"/>
    <w:rsid w:val="007D5EC0"/>
    <w:rsid w:val="007D6A1D"/>
    <w:rsid w:val="007E3666"/>
    <w:rsid w:val="00801E60"/>
    <w:rsid w:val="00802624"/>
    <w:rsid w:val="00807A5E"/>
    <w:rsid w:val="00814752"/>
    <w:rsid w:val="00817B8A"/>
    <w:rsid w:val="00820BD2"/>
    <w:rsid w:val="008230DD"/>
    <w:rsid w:val="008245B6"/>
    <w:rsid w:val="00830300"/>
    <w:rsid w:val="00834854"/>
    <w:rsid w:val="0083702C"/>
    <w:rsid w:val="0084138B"/>
    <w:rsid w:val="008429FF"/>
    <w:rsid w:val="00847D1E"/>
    <w:rsid w:val="00852033"/>
    <w:rsid w:val="008559D4"/>
    <w:rsid w:val="00856045"/>
    <w:rsid w:val="008565A6"/>
    <w:rsid w:val="00867DF5"/>
    <w:rsid w:val="00870DCC"/>
    <w:rsid w:val="008753A3"/>
    <w:rsid w:val="00877B76"/>
    <w:rsid w:val="00880874"/>
    <w:rsid w:val="00882D03"/>
    <w:rsid w:val="008848FF"/>
    <w:rsid w:val="0088730D"/>
    <w:rsid w:val="00893232"/>
    <w:rsid w:val="00893E8A"/>
    <w:rsid w:val="00897052"/>
    <w:rsid w:val="008A124C"/>
    <w:rsid w:val="008A448F"/>
    <w:rsid w:val="008B0D41"/>
    <w:rsid w:val="008B19E2"/>
    <w:rsid w:val="008B4444"/>
    <w:rsid w:val="008B651E"/>
    <w:rsid w:val="008B6914"/>
    <w:rsid w:val="008B6CA4"/>
    <w:rsid w:val="008C186C"/>
    <w:rsid w:val="008C3DE6"/>
    <w:rsid w:val="008C7716"/>
    <w:rsid w:val="008C7B33"/>
    <w:rsid w:val="008D39F6"/>
    <w:rsid w:val="008D7232"/>
    <w:rsid w:val="008E0BD3"/>
    <w:rsid w:val="008E0F08"/>
    <w:rsid w:val="008E521D"/>
    <w:rsid w:val="008E5866"/>
    <w:rsid w:val="008E5E87"/>
    <w:rsid w:val="008E60C5"/>
    <w:rsid w:val="008F4D09"/>
    <w:rsid w:val="008F528A"/>
    <w:rsid w:val="008F625B"/>
    <w:rsid w:val="008F6EBE"/>
    <w:rsid w:val="009002B6"/>
    <w:rsid w:val="009003B0"/>
    <w:rsid w:val="0090075D"/>
    <w:rsid w:val="009018AB"/>
    <w:rsid w:val="00906B1E"/>
    <w:rsid w:val="00906C81"/>
    <w:rsid w:val="0091424A"/>
    <w:rsid w:val="0092172E"/>
    <w:rsid w:val="00930389"/>
    <w:rsid w:val="009336D6"/>
    <w:rsid w:val="00933B62"/>
    <w:rsid w:val="00944D25"/>
    <w:rsid w:val="00946A42"/>
    <w:rsid w:val="00953CE6"/>
    <w:rsid w:val="009541CD"/>
    <w:rsid w:val="00956F8A"/>
    <w:rsid w:val="009647BB"/>
    <w:rsid w:val="00966888"/>
    <w:rsid w:val="00966F4F"/>
    <w:rsid w:val="00970AE4"/>
    <w:rsid w:val="00972915"/>
    <w:rsid w:val="009779FD"/>
    <w:rsid w:val="00980941"/>
    <w:rsid w:val="00986F17"/>
    <w:rsid w:val="0099234A"/>
    <w:rsid w:val="00994CA7"/>
    <w:rsid w:val="00995FA7"/>
    <w:rsid w:val="00996B64"/>
    <w:rsid w:val="009977D1"/>
    <w:rsid w:val="009A1979"/>
    <w:rsid w:val="009A3002"/>
    <w:rsid w:val="009B04A9"/>
    <w:rsid w:val="009B1D57"/>
    <w:rsid w:val="009B2E5F"/>
    <w:rsid w:val="009B4BFA"/>
    <w:rsid w:val="009C20CA"/>
    <w:rsid w:val="009C4FF4"/>
    <w:rsid w:val="009D6F0B"/>
    <w:rsid w:val="009E05F4"/>
    <w:rsid w:val="009E06DD"/>
    <w:rsid w:val="009E2445"/>
    <w:rsid w:val="009E3D68"/>
    <w:rsid w:val="009E66D5"/>
    <w:rsid w:val="009F0779"/>
    <w:rsid w:val="009F2C57"/>
    <w:rsid w:val="009F5A7D"/>
    <w:rsid w:val="009F68FD"/>
    <w:rsid w:val="00A01233"/>
    <w:rsid w:val="00A12BBE"/>
    <w:rsid w:val="00A20650"/>
    <w:rsid w:val="00A23DC4"/>
    <w:rsid w:val="00A253AA"/>
    <w:rsid w:val="00A30E5A"/>
    <w:rsid w:val="00A3193E"/>
    <w:rsid w:val="00A325E0"/>
    <w:rsid w:val="00A358AF"/>
    <w:rsid w:val="00A40957"/>
    <w:rsid w:val="00A5317E"/>
    <w:rsid w:val="00A55DA9"/>
    <w:rsid w:val="00A60646"/>
    <w:rsid w:val="00A634C5"/>
    <w:rsid w:val="00A63E1E"/>
    <w:rsid w:val="00A65E6F"/>
    <w:rsid w:val="00A66899"/>
    <w:rsid w:val="00A72097"/>
    <w:rsid w:val="00A76003"/>
    <w:rsid w:val="00A81C57"/>
    <w:rsid w:val="00A81D2B"/>
    <w:rsid w:val="00A8252A"/>
    <w:rsid w:val="00A8386F"/>
    <w:rsid w:val="00A93C0A"/>
    <w:rsid w:val="00AA578A"/>
    <w:rsid w:val="00AA629B"/>
    <w:rsid w:val="00AB0546"/>
    <w:rsid w:val="00AB25DB"/>
    <w:rsid w:val="00AB3A61"/>
    <w:rsid w:val="00AB53C2"/>
    <w:rsid w:val="00AB5E2E"/>
    <w:rsid w:val="00AC7BA2"/>
    <w:rsid w:val="00AD118F"/>
    <w:rsid w:val="00AD2D7E"/>
    <w:rsid w:val="00AD420D"/>
    <w:rsid w:val="00AD6437"/>
    <w:rsid w:val="00AD73AA"/>
    <w:rsid w:val="00AE3F23"/>
    <w:rsid w:val="00AE6563"/>
    <w:rsid w:val="00AF1919"/>
    <w:rsid w:val="00AF1F90"/>
    <w:rsid w:val="00AF2317"/>
    <w:rsid w:val="00AF45DB"/>
    <w:rsid w:val="00AF4DE1"/>
    <w:rsid w:val="00AF5285"/>
    <w:rsid w:val="00B11CB3"/>
    <w:rsid w:val="00B32246"/>
    <w:rsid w:val="00B34E8D"/>
    <w:rsid w:val="00B3539B"/>
    <w:rsid w:val="00B3648A"/>
    <w:rsid w:val="00B4089C"/>
    <w:rsid w:val="00B40E18"/>
    <w:rsid w:val="00B41827"/>
    <w:rsid w:val="00B4489C"/>
    <w:rsid w:val="00B459EB"/>
    <w:rsid w:val="00B50011"/>
    <w:rsid w:val="00B5277D"/>
    <w:rsid w:val="00B57646"/>
    <w:rsid w:val="00B620E6"/>
    <w:rsid w:val="00B62DA7"/>
    <w:rsid w:val="00B70FAA"/>
    <w:rsid w:val="00B724F1"/>
    <w:rsid w:val="00B725C0"/>
    <w:rsid w:val="00BA2FE7"/>
    <w:rsid w:val="00BA3808"/>
    <w:rsid w:val="00BA6B0D"/>
    <w:rsid w:val="00BB3266"/>
    <w:rsid w:val="00BB4CED"/>
    <w:rsid w:val="00BD0E37"/>
    <w:rsid w:val="00BD1E2D"/>
    <w:rsid w:val="00BE450A"/>
    <w:rsid w:val="00BE48E2"/>
    <w:rsid w:val="00BE727F"/>
    <w:rsid w:val="00BE7659"/>
    <w:rsid w:val="00C108A2"/>
    <w:rsid w:val="00C11EA9"/>
    <w:rsid w:val="00C1301F"/>
    <w:rsid w:val="00C139A1"/>
    <w:rsid w:val="00C1437C"/>
    <w:rsid w:val="00C17873"/>
    <w:rsid w:val="00C21C84"/>
    <w:rsid w:val="00C260AC"/>
    <w:rsid w:val="00C26663"/>
    <w:rsid w:val="00C2678F"/>
    <w:rsid w:val="00C32849"/>
    <w:rsid w:val="00C40D33"/>
    <w:rsid w:val="00C42CC0"/>
    <w:rsid w:val="00C51D32"/>
    <w:rsid w:val="00C520DA"/>
    <w:rsid w:val="00C54154"/>
    <w:rsid w:val="00C5569A"/>
    <w:rsid w:val="00C5645D"/>
    <w:rsid w:val="00C60014"/>
    <w:rsid w:val="00C6001E"/>
    <w:rsid w:val="00C61153"/>
    <w:rsid w:val="00C6159B"/>
    <w:rsid w:val="00C63FD2"/>
    <w:rsid w:val="00C65C54"/>
    <w:rsid w:val="00C70053"/>
    <w:rsid w:val="00C72E76"/>
    <w:rsid w:val="00C73FC2"/>
    <w:rsid w:val="00C75FE6"/>
    <w:rsid w:val="00C8318D"/>
    <w:rsid w:val="00C877EE"/>
    <w:rsid w:val="00C94B1B"/>
    <w:rsid w:val="00C9705E"/>
    <w:rsid w:val="00CA3B4C"/>
    <w:rsid w:val="00CA5311"/>
    <w:rsid w:val="00CA6D68"/>
    <w:rsid w:val="00CA76D5"/>
    <w:rsid w:val="00CC6C4B"/>
    <w:rsid w:val="00CC6F0D"/>
    <w:rsid w:val="00CD1F34"/>
    <w:rsid w:val="00CD3DD6"/>
    <w:rsid w:val="00CD3E75"/>
    <w:rsid w:val="00CE028B"/>
    <w:rsid w:val="00CE141C"/>
    <w:rsid w:val="00CE38CC"/>
    <w:rsid w:val="00CF1398"/>
    <w:rsid w:val="00CF1605"/>
    <w:rsid w:val="00CF6FE9"/>
    <w:rsid w:val="00D02F6E"/>
    <w:rsid w:val="00D0447E"/>
    <w:rsid w:val="00D0656A"/>
    <w:rsid w:val="00D1160E"/>
    <w:rsid w:val="00D1799D"/>
    <w:rsid w:val="00D22E3C"/>
    <w:rsid w:val="00D24201"/>
    <w:rsid w:val="00D25D93"/>
    <w:rsid w:val="00D26094"/>
    <w:rsid w:val="00D307E9"/>
    <w:rsid w:val="00D34E9A"/>
    <w:rsid w:val="00D37C97"/>
    <w:rsid w:val="00D403BC"/>
    <w:rsid w:val="00D4653B"/>
    <w:rsid w:val="00D52B11"/>
    <w:rsid w:val="00D52BC1"/>
    <w:rsid w:val="00D52DD0"/>
    <w:rsid w:val="00D5472D"/>
    <w:rsid w:val="00D57A23"/>
    <w:rsid w:val="00D57B14"/>
    <w:rsid w:val="00D61057"/>
    <w:rsid w:val="00D6243B"/>
    <w:rsid w:val="00D63D72"/>
    <w:rsid w:val="00D653E4"/>
    <w:rsid w:val="00D772B7"/>
    <w:rsid w:val="00D82BA8"/>
    <w:rsid w:val="00D92171"/>
    <w:rsid w:val="00D927D1"/>
    <w:rsid w:val="00D937B0"/>
    <w:rsid w:val="00D96CCD"/>
    <w:rsid w:val="00DA5EC6"/>
    <w:rsid w:val="00DA66AC"/>
    <w:rsid w:val="00DC6E1F"/>
    <w:rsid w:val="00DC7398"/>
    <w:rsid w:val="00DD0364"/>
    <w:rsid w:val="00DD2A16"/>
    <w:rsid w:val="00DD6BD8"/>
    <w:rsid w:val="00DE0AC8"/>
    <w:rsid w:val="00DE3684"/>
    <w:rsid w:val="00DE569D"/>
    <w:rsid w:val="00DE5A53"/>
    <w:rsid w:val="00DF2E55"/>
    <w:rsid w:val="00DF376E"/>
    <w:rsid w:val="00DF4F5B"/>
    <w:rsid w:val="00DF4FD8"/>
    <w:rsid w:val="00E013D5"/>
    <w:rsid w:val="00E0389C"/>
    <w:rsid w:val="00E05AC7"/>
    <w:rsid w:val="00E1455E"/>
    <w:rsid w:val="00E15E96"/>
    <w:rsid w:val="00E16265"/>
    <w:rsid w:val="00E232D0"/>
    <w:rsid w:val="00E271A3"/>
    <w:rsid w:val="00E3166D"/>
    <w:rsid w:val="00E35506"/>
    <w:rsid w:val="00E35E57"/>
    <w:rsid w:val="00E40822"/>
    <w:rsid w:val="00E40A9B"/>
    <w:rsid w:val="00E41124"/>
    <w:rsid w:val="00E43B3C"/>
    <w:rsid w:val="00E50B74"/>
    <w:rsid w:val="00E548E8"/>
    <w:rsid w:val="00E54FA5"/>
    <w:rsid w:val="00E56652"/>
    <w:rsid w:val="00E57A56"/>
    <w:rsid w:val="00E6081A"/>
    <w:rsid w:val="00E61DE7"/>
    <w:rsid w:val="00E66EFD"/>
    <w:rsid w:val="00E70A63"/>
    <w:rsid w:val="00E70D29"/>
    <w:rsid w:val="00E81240"/>
    <w:rsid w:val="00E81BF1"/>
    <w:rsid w:val="00E84840"/>
    <w:rsid w:val="00E84874"/>
    <w:rsid w:val="00E850FE"/>
    <w:rsid w:val="00E8606A"/>
    <w:rsid w:val="00E94759"/>
    <w:rsid w:val="00E95E13"/>
    <w:rsid w:val="00EA414A"/>
    <w:rsid w:val="00EB139A"/>
    <w:rsid w:val="00EC209E"/>
    <w:rsid w:val="00EC7BF5"/>
    <w:rsid w:val="00ED2527"/>
    <w:rsid w:val="00ED40FE"/>
    <w:rsid w:val="00ED66DD"/>
    <w:rsid w:val="00ED7E2C"/>
    <w:rsid w:val="00EE0CBB"/>
    <w:rsid w:val="00EF1977"/>
    <w:rsid w:val="00EF54E7"/>
    <w:rsid w:val="00F0173C"/>
    <w:rsid w:val="00F03D57"/>
    <w:rsid w:val="00F06883"/>
    <w:rsid w:val="00F07E47"/>
    <w:rsid w:val="00F16DF7"/>
    <w:rsid w:val="00F20B04"/>
    <w:rsid w:val="00F27549"/>
    <w:rsid w:val="00F302F0"/>
    <w:rsid w:val="00F321FF"/>
    <w:rsid w:val="00F355B9"/>
    <w:rsid w:val="00F578E0"/>
    <w:rsid w:val="00F63835"/>
    <w:rsid w:val="00F64710"/>
    <w:rsid w:val="00F6724B"/>
    <w:rsid w:val="00F719F6"/>
    <w:rsid w:val="00F72A88"/>
    <w:rsid w:val="00F76FCD"/>
    <w:rsid w:val="00F8236A"/>
    <w:rsid w:val="00F84D9C"/>
    <w:rsid w:val="00F86B2A"/>
    <w:rsid w:val="00F87BB5"/>
    <w:rsid w:val="00F90CBE"/>
    <w:rsid w:val="00F91F10"/>
    <w:rsid w:val="00FA34B5"/>
    <w:rsid w:val="00FA7314"/>
    <w:rsid w:val="00FB0660"/>
    <w:rsid w:val="00FB0CED"/>
    <w:rsid w:val="00FB64B7"/>
    <w:rsid w:val="00FC466C"/>
    <w:rsid w:val="00FC64BF"/>
    <w:rsid w:val="00FD51AB"/>
    <w:rsid w:val="00FD682C"/>
    <w:rsid w:val="00FD7189"/>
    <w:rsid w:val="00FD7DCD"/>
    <w:rsid w:val="00FE3149"/>
    <w:rsid w:val="00FE65BA"/>
    <w:rsid w:val="00FF1BA5"/>
    <w:rsid w:val="00FF3AF8"/>
    <w:rsid w:val="00FF3BF6"/>
    <w:rsid w:val="00FF4F5B"/>
    <w:rsid w:val="00FF5485"/>
    <w:rsid w:val="00FF77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7"/>
    <o:shapelayout v:ext="edit">
      <o:idmap v:ext="edit" data="2"/>
      <o:rules v:ext="edit">
        <o:r id="V:Rule1" type="connector" idref="#_x0000_s2058"/>
        <o:r id="V:Rule2" type="connector" idref="#_x0000_s2060"/>
        <o:r id="V:Rule3" type="connector" idref="#_x0000_s2059"/>
        <o:r id="V:Rule4" type="connector" idref="#_x0000_s2061"/>
      </o:rules>
    </o:shapelayout>
  </w:shapeDefaults>
  <w:decimalSymbol w:val=","/>
  <w:listSeparator w:val=";"/>
  <w14:docId w14:val="3CD314A8"/>
  <w15:docId w15:val="{A4539021-595D-4F24-A093-06AFA01E3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678F"/>
    <w:pPr>
      <w:suppressAutoHyphens/>
      <w:jc w:val="both"/>
    </w:pPr>
    <w:rPr>
      <w:sz w:val="24"/>
      <w:lang w:eastAsia="ar-SA"/>
    </w:rPr>
  </w:style>
  <w:style w:type="paragraph" w:styleId="Titre1">
    <w:name w:val="heading 1"/>
    <w:basedOn w:val="Normal"/>
    <w:next w:val="Normal"/>
    <w:link w:val="Titre1Car"/>
    <w:autoRedefine/>
    <w:qFormat/>
    <w:rsid w:val="00E81240"/>
    <w:pPr>
      <w:jc w:val="left"/>
      <w:outlineLvl w:val="0"/>
    </w:pPr>
    <w:rPr>
      <w:b/>
      <w:bCs/>
      <w:u w:val="single"/>
    </w:rPr>
  </w:style>
  <w:style w:type="paragraph" w:styleId="Titre2">
    <w:name w:val="heading 2"/>
    <w:basedOn w:val="Normal"/>
    <w:next w:val="Normal"/>
    <w:link w:val="Titre2Car"/>
    <w:autoRedefine/>
    <w:qFormat/>
    <w:rsid w:val="00E56652"/>
    <w:pPr>
      <w:jc w:val="center"/>
      <w:outlineLvl w:val="1"/>
    </w:pPr>
    <w:rPr>
      <w:b/>
      <w:szCs w:val="24"/>
      <w:u w:val="single"/>
      <w:lang w:val="x-none"/>
    </w:rPr>
  </w:style>
  <w:style w:type="paragraph" w:styleId="Titre3">
    <w:name w:val="heading 3"/>
    <w:basedOn w:val="Normal"/>
    <w:next w:val="Normal"/>
    <w:link w:val="Titre3Car"/>
    <w:autoRedefine/>
    <w:qFormat/>
    <w:rsid w:val="00C2678F"/>
    <w:pPr>
      <w:numPr>
        <w:ilvl w:val="2"/>
        <w:numId w:val="8"/>
      </w:numPr>
      <w:tabs>
        <w:tab w:val="clear" w:pos="720"/>
      </w:tabs>
      <w:ind w:left="851" w:firstLine="0"/>
      <w:outlineLvl w:val="2"/>
    </w:pPr>
    <w:rPr>
      <w:b/>
      <w:bCs/>
      <w:szCs w:val="26"/>
      <w:u w:val="single"/>
      <w:lang w:val="x-none"/>
    </w:rPr>
  </w:style>
  <w:style w:type="paragraph" w:styleId="Titre4">
    <w:name w:val="heading 4"/>
    <w:basedOn w:val="Normal"/>
    <w:next w:val="Normal"/>
    <w:link w:val="Titre4Car"/>
    <w:autoRedefine/>
    <w:qFormat/>
    <w:rsid w:val="00C2678F"/>
    <w:pPr>
      <w:numPr>
        <w:ilvl w:val="3"/>
        <w:numId w:val="8"/>
      </w:numPr>
      <w:tabs>
        <w:tab w:val="clear" w:pos="3983"/>
      </w:tabs>
      <w:ind w:left="1134" w:firstLine="0"/>
      <w:outlineLvl w:val="3"/>
    </w:pPr>
    <w:rPr>
      <w:bCs/>
    </w:rPr>
  </w:style>
  <w:style w:type="paragraph" w:styleId="Titre5">
    <w:name w:val="heading 5"/>
    <w:basedOn w:val="Normal"/>
    <w:next w:val="Normal"/>
    <w:link w:val="Titre5Car"/>
    <w:autoRedefine/>
    <w:qFormat/>
    <w:rsid w:val="00C2678F"/>
    <w:pPr>
      <w:numPr>
        <w:ilvl w:val="4"/>
        <w:numId w:val="8"/>
      </w:numPr>
      <w:tabs>
        <w:tab w:val="clear" w:pos="1008"/>
      </w:tabs>
      <w:ind w:left="1418" w:firstLine="0"/>
      <w:outlineLvl w:val="4"/>
    </w:pPr>
    <w:rPr>
      <w:b/>
      <w:bCs/>
      <w:i/>
      <w:iCs/>
      <w:szCs w:val="26"/>
      <w:lang w:eastAsia="fr-FR"/>
    </w:rPr>
  </w:style>
  <w:style w:type="paragraph" w:styleId="Titre6">
    <w:name w:val="heading 6"/>
    <w:basedOn w:val="Normal"/>
    <w:next w:val="Normal"/>
    <w:link w:val="Titre6Car"/>
    <w:autoRedefine/>
    <w:qFormat/>
    <w:rsid w:val="00C2678F"/>
    <w:pPr>
      <w:numPr>
        <w:ilvl w:val="5"/>
        <w:numId w:val="8"/>
      </w:numPr>
      <w:tabs>
        <w:tab w:val="clear" w:pos="1152"/>
      </w:tabs>
      <w:ind w:left="1701" w:firstLine="0"/>
      <w:outlineLvl w:val="5"/>
    </w:pPr>
    <w:rPr>
      <w:b/>
      <w:bCs/>
      <w:sz w:val="22"/>
      <w:szCs w:val="22"/>
    </w:rPr>
  </w:style>
  <w:style w:type="paragraph" w:styleId="Titre7">
    <w:name w:val="heading 7"/>
    <w:basedOn w:val="Normal"/>
    <w:next w:val="Normal"/>
    <w:link w:val="Titre7Car"/>
    <w:rsid w:val="00C2678F"/>
    <w:pPr>
      <w:numPr>
        <w:ilvl w:val="6"/>
        <w:numId w:val="8"/>
      </w:numPr>
      <w:spacing w:before="240" w:after="60"/>
      <w:outlineLvl w:val="6"/>
    </w:pPr>
    <w:rPr>
      <w:szCs w:val="24"/>
    </w:rPr>
  </w:style>
  <w:style w:type="paragraph" w:styleId="Titre8">
    <w:name w:val="heading 8"/>
    <w:basedOn w:val="Normal"/>
    <w:next w:val="Normal"/>
    <w:link w:val="Titre8Car"/>
    <w:rsid w:val="00C2678F"/>
    <w:pPr>
      <w:numPr>
        <w:ilvl w:val="7"/>
        <w:numId w:val="8"/>
      </w:numPr>
      <w:spacing w:before="240" w:after="60"/>
      <w:outlineLvl w:val="7"/>
    </w:pPr>
    <w:rPr>
      <w:i/>
      <w:iCs/>
      <w:szCs w:val="24"/>
    </w:rPr>
  </w:style>
  <w:style w:type="paragraph" w:styleId="Titre9">
    <w:name w:val="heading 9"/>
    <w:basedOn w:val="Normal"/>
    <w:next w:val="Normal"/>
    <w:link w:val="Titre9Car"/>
    <w:rsid w:val="00C2678F"/>
    <w:pPr>
      <w:numPr>
        <w:ilvl w:val="8"/>
        <w:numId w:val="8"/>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C2678F"/>
    <w:rPr>
      <w:b/>
      <w:bCs/>
      <w:sz w:val="20"/>
    </w:rPr>
  </w:style>
  <w:style w:type="paragraph" w:customStyle="1" w:styleId="programlisting">
    <w:name w:val="programlisting"/>
    <w:basedOn w:val="Normal"/>
    <w:autoRedefine/>
    <w:rsid w:val="00DD0364"/>
    <w:pPr>
      <w:spacing w:line="360" w:lineRule="auto"/>
      <w:ind w:left="454"/>
    </w:pPr>
    <w:rPr>
      <w:rFonts w:ascii="Courier New" w:hAnsi="Courier New"/>
      <w:szCs w:val="24"/>
    </w:rPr>
  </w:style>
  <w:style w:type="character" w:customStyle="1" w:styleId="syntaxe">
    <w:name w:val="syntaxe"/>
    <w:rsid w:val="003C485E"/>
    <w:rPr>
      <w:rFonts w:ascii="Courier New" w:hAnsi="Courier New" w:cs="Courier New"/>
      <w:sz w:val="20"/>
      <w:szCs w:val="20"/>
    </w:rPr>
  </w:style>
  <w:style w:type="character" w:styleId="Mentionnonrsolue">
    <w:name w:val="Unresolved Mention"/>
    <w:basedOn w:val="Policepardfaut"/>
    <w:uiPriority w:val="99"/>
    <w:semiHidden/>
    <w:unhideWhenUsed/>
    <w:rsid w:val="00DE5A53"/>
    <w:rPr>
      <w:color w:val="605E5C"/>
      <w:shd w:val="clear" w:color="auto" w:fill="E1DFDD"/>
    </w:rPr>
  </w:style>
  <w:style w:type="character" w:styleId="Numrodepage">
    <w:name w:val="page number"/>
    <w:basedOn w:val="Policepardfaut1"/>
    <w:rsid w:val="00C2678F"/>
  </w:style>
  <w:style w:type="character" w:customStyle="1" w:styleId="commande">
    <w:name w:val="commande"/>
    <w:rsid w:val="003C485E"/>
    <w:rPr>
      <w:rFonts w:ascii="Arial Narrow" w:hAnsi="Arial Narrow" w:cs="Courier New"/>
      <w:b/>
      <w:sz w:val="20"/>
    </w:rPr>
  </w:style>
  <w:style w:type="paragraph" w:customStyle="1" w:styleId="Important">
    <w:name w:val="Important"/>
    <w:basedOn w:val="Normal"/>
    <w:rsid w:val="003C485E"/>
    <w:rPr>
      <w:u w:val="single"/>
    </w:rPr>
  </w:style>
  <w:style w:type="paragraph" w:styleId="Listepuces2">
    <w:name w:val="List Bullet 2"/>
    <w:basedOn w:val="Normal"/>
    <w:rsid w:val="001E35B9"/>
    <w:pPr>
      <w:numPr>
        <w:ilvl w:val="1"/>
        <w:numId w:val="2"/>
      </w:numPr>
    </w:pPr>
  </w:style>
  <w:style w:type="character" w:styleId="Lienhypertexte">
    <w:name w:val="Hyperlink"/>
    <w:uiPriority w:val="99"/>
    <w:rsid w:val="00C2678F"/>
    <w:rPr>
      <w:color w:val="0000FF"/>
      <w:u w:val="single"/>
    </w:rPr>
  </w:style>
  <w:style w:type="paragraph" w:styleId="Listenumros">
    <w:name w:val="List Number"/>
    <w:basedOn w:val="Listepuces"/>
    <w:rsid w:val="00047A0A"/>
    <w:pPr>
      <w:numPr>
        <w:numId w:val="1"/>
      </w:numPr>
    </w:pPr>
  </w:style>
  <w:style w:type="paragraph" w:styleId="Listepuces">
    <w:name w:val="List Bullet"/>
    <w:basedOn w:val="Normal"/>
    <w:rsid w:val="001E35B9"/>
    <w:pPr>
      <w:numPr>
        <w:numId w:val="2"/>
      </w:numPr>
    </w:pPr>
  </w:style>
  <w:style w:type="paragraph" w:styleId="NormalWeb">
    <w:name w:val="Normal (Web)"/>
    <w:basedOn w:val="Normal"/>
    <w:uiPriority w:val="99"/>
    <w:unhideWhenUsed/>
    <w:rsid w:val="00C2678F"/>
    <w:pPr>
      <w:suppressAutoHyphens w:val="0"/>
      <w:spacing w:before="100" w:beforeAutospacing="1" w:after="100" w:afterAutospacing="1"/>
    </w:pPr>
    <w:rPr>
      <w:szCs w:val="24"/>
      <w:lang w:eastAsia="fr-FR"/>
    </w:rPr>
  </w:style>
  <w:style w:type="paragraph" w:styleId="En-tte">
    <w:name w:val="header"/>
    <w:basedOn w:val="Normal"/>
    <w:link w:val="En-tteCar"/>
    <w:rsid w:val="00C2678F"/>
    <w:pPr>
      <w:tabs>
        <w:tab w:val="center" w:pos="4536"/>
        <w:tab w:val="right" w:pos="9072"/>
      </w:tabs>
    </w:pPr>
  </w:style>
  <w:style w:type="character" w:styleId="Lienhypertextesuivivisit">
    <w:name w:val="FollowedHyperlink"/>
    <w:rsid w:val="00C2678F"/>
    <w:rPr>
      <w:color w:val="800080"/>
      <w:u w:val="single"/>
    </w:rPr>
  </w:style>
  <w:style w:type="paragraph" w:customStyle="1" w:styleId="StyleTitre4GrasGauche19cmSuspendu114cmAprs">
    <w:name w:val="Style Titre 4 + Gras Gauche :  19 cm Suspendu : 114 cm Après :..."/>
    <w:basedOn w:val="Titre4"/>
    <w:rsid w:val="00FA34B5"/>
    <w:rPr>
      <w:b/>
      <w:bCs w:val="0"/>
    </w:rPr>
  </w:style>
  <w:style w:type="paragraph" w:styleId="Explorateurdedocuments">
    <w:name w:val="Document Map"/>
    <w:basedOn w:val="Normal"/>
    <w:semiHidden/>
    <w:rsid w:val="00B57646"/>
    <w:pPr>
      <w:shd w:val="clear" w:color="auto" w:fill="000080"/>
    </w:pPr>
    <w:rPr>
      <w:rFonts w:ascii="Tahoma" w:hAnsi="Tahoma" w:cs="Tahoma"/>
    </w:rPr>
  </w:style>
  <w:style w:type="character" w:customStyle="1" w:styleId="Titre8Car">
    <w:name w:val="Titre 8 Car"/>
    <w:link w:val="Titre8"/>
    <w:rsid w:val="00C2678F"/>
    <w:rPr>
      <w:i/>
      <w:iCs/>
      <w:sz w:val="24"/>
      <w:szCs w:val="24"/>
      <w:lang w:eastAsia="ar-SA"/>
    </w:rPr>
  </w:style>
  <w:style w:type="paragraph" w:customStyle="1" w:styleId="remarque">
    <w:name w:val="remarque"/>
    <w:basedOn w:val="Normal"/>
    <w:next w:val="Normal"/>
    <w:rsid w:val="00F76FCD"/>
    <w:rPr>
      <w:b/>
    </w:rPr>
  </w:style>
  <w:style w:type="paragraph" w:customStyle="1" w:styleId="titredocument">
    <w:name w:val="titre_document"/>
    <w:basedOn w:val="Normal"/>
    <w:next w:val="Normal"/>
    <w:qFormat/>
    <w:rsid w:val="008E521D"/>
    <w:pPr>
      <w:spacing w:after="240"/>
    </w:pPr>
    <w:rPr>
      <w:b/>
      <w:color w:val="7D9BFF"/>
      <w:sz w:val="28"/>
      <w:szCs w:val="28"/>
    </w:rPr>
  </w:style>
  <w:style w:type="paragraph" w:customStyle="1" w:styleId="titrepartie">
    <w:name w:val="titre_partie"/>
    <w:basedOn w:val="Normal"/>
    <w:next w:val="Normal"/>
    <w:qFormat/>
    <w:rsid w:val="008E521D"/>
    <w:pPr>
      <w:spacing w:before="120" w:after="240"/>
    </w:pPr>
    <w:rPr>
      <w:b/>
      <w:color w:val="B02200"/>
      <w:sz w:val="26"/>
      <w:szCs w:val="26"/>
    </w:rPr>
  </w:style>
  <w:style w:type="paragraph" w:styleId="TM2">
    <w:name w:val="toc 2"/>
    <w:basedOn w:val="Normal"/>
    <w:next w:val="Normal"/>
    <w:uiPriority w:val="39"/>
    <w:rsid w:val="00C2678F"/>
    <w:pPr>
      <w:ind w:left="240"/>
    </w:pPr>
  </w:style>
  <w:style w:type="paragraph" w:styleId="TM4">
    <w:name w:val="toc 4"/>
    <w:basedOn w:val="Normal"/>
    <w:next w:val="Normal"/>
    <w:uiPriority w:val="39"/>
    <w:rsid w:val="00C2678F"/>
    <w:pPr>
      <w:ind w:left="720"/>
    </w:pPr>
  </w:style>
  <w:style w:type="paragraph" w:styleId="TM5">
    <w:name w:val="toc 5"/>
    <w:basedOn w:val="Normal"/>
    <w:next w:val="Normal"/>
    <w:uiPriority w:val="39"/>
    <w:rsid w:val="00C2678F"/>
    <w:pPr>
      <w:ind w:left="960"/>
    </w:pPr>
  </w:style>
  <w:style w:type="paragraph" w:styleId="TM6">
    <w:name w:val="toc 6"/>
    <w:basedOn w:val="Normal"/>
    <w:next w:val="Normal"/>
    <w:uiPriority w:val="39"/>
    <w:rsid w:val="00C2678F"/>
    <w:pPr>
      <w:ind w:left="1200"/>
    </w:pPr>
  </w:style>
  <w:style w:type="paragraph" w:styleId="TM7">
    <w:name w:val="toc 7"/>
    <w:basedOn w:val="Normal"/>
    <w:next w:val="Normal"/>
    <w:uiPriority w:val="39"/>
    <w:rsid w:val="00C2678F"/>
    <w:pPr>
      <w:ind w:left="1440"/>
    </w:pPr>
  </w:style>
  <w:style w:type="paragraph" w:styleId="TM8">
    <w:name w:val="toc 8"/>
    <w:basedOn w:val="Normal"/>
    <w:next w:val="Normal"/>
    <w:uiPriority w:val="39"/>
    <w:rsid w:val="00C2678F"/>
    <w:pPr>
      <w:ind w:left="1680"/>
    </w:pPr>
  </w:style>
  <w:style w:type="paragraph" w:customStyle="1" w:styleId="western">
    <w:name w:val="western"/>
    <w:basedOn w:val="Normal"/>
    <w:rsid w:val="00C2678F"/>
    <w:pPr>
      <w:suppressAutoHyphens w:val="0"/>
      <w:spacing w:before="100" w:beforeAutospacing="1" w:after="62"/>
      <w:jc w:val="left"/>
    </w:pPr>
    <w:rPr>
      <w:sz w:val="18"/>
      <w:szCs w:val="18"/>
      <w:lang w:eastAsia="fr-FR"/>
    </w:rPr>
  </w:style>
  <w:style w:type="paragraph" w:customStyle="1" w:styleId="titresouspartie">
    <w:name w:val="titre_sous_partie"/>
    <w:basedOn w:val="Normal"/>
    <w:next w:val="Normal"/>
    <w:qFormat/>
    <w:rsid w:val="0052671C"/>
    <w:rPr>
      <w:b/>
    </w:rPr>
  </w:style>
  <w:style w:type="paragraph" w:styleId="Paragraphedeliste">
    <w:name w:val="List Paragraph"/>
    <w:basedOn w:val="Normal"/>
    <w:link w:val="ParagraphedelisteCar"/>
    <w:uiPriority w:val="34"/>
    <w:qFormat/>
    <w:rsid w:val="00C2678F"/>
    <w:pPr>
      <w:ind w:left="708"/>
    </w:pPr>
  </w:style>
  <w:style w:type="paragraph" w:styleId="Listepuces3">
    <w:name w:val="List Bullet 3"/>
    <w:basedOn w:val="Normal"/>
    <w:rsid w:val="001E35B9"/>
    <w:pPr>
      <w:numPr>
        <w:ilvl w:val="2"/>
        <w:numId w:val="2"/>
      </w:numPr>
    </w:pPr>
  </w:style>
  <w:style w:type="paragraph" w:styleId="Listepuces4">
    <w:name w:val="List Bullet 4"/>
    <w:basedOn w:val="Normal"/>
    <w:rsid w:val="001E35B9"/>
    <w:pPr>
      <w:numPr>
        <w:ilvl w:val="3"/>
        <w:numId w:val="2"/>
      </w:numPr>
    </w:pPr>
  </w:style>
  <w:style w:type="numbering" w:customStyle="1" w:styleId="ListeCerta">
    <w:name w:val="Liste Certa"/>
    <w:uiPriority w:val="99"/>
    <w:rsid w:val="0015038D"/>
    <w:pPr>
      <w:numPr>
        <w:numId w:val="3"/>
      </w:numPr>
    </w:pPr>
  </w:style>
  <w:style w:type="numbering" w:customStyle="1" w:styleId="ListeCertamanipulation">
    <w:name w:val="Liste Certa manipulation"/>
    <w:uiPriority w:val="99"/>
    <w:rsid w:val="0015038D"/>
    <w:pPr>
      <w:numPr>
        <w:numId w:val="4"/>
      </w:numPr>
    </w:pPr>
  </w:style>
  <w:style w:type="numbering" w:customStyle="1" w:styleId="ListeCertaTAF">
    <w:name w:val="Liste Certa TAF"/>
    <w:uiPriority w:val="99"/>
    <w:rsid w:val="0088730D"/>
    <w:pPr>
      <w:numPr>
        <w:numId w:val="5"/>
      </w:numPr>
    </w:pPr>
  </w:style>
  <w:style w:type="paragraph" w:styleId="Textedebulles">
    <w:name w:val="Balloon Text"/>
    <w:basedOn w:val="Normal"/>
    <w:link w:val="TextedebullesCar"/>
    <w:rsid w:val="00C2678F"/>
    <w:rPr>
      <w:rFonts w:ascii="Tahoma" w:hAnsi="Tahoma" w:cs="Tahoma"/>
      <w:sz w:val="16"/>
      <w:szCs w:val="16"/>
    </w:rPr>
  </w:style>
  <w:style w:type="character" w:customStyle="1" w:styleId="TextedebullesCar">
    <w:name w:val="Texte de bulles Car"/>
    <w:basedOn w:val="Policepardfaut"/>
    <w:link w:val="Textedebulles"/>
    <w:rsid w:val="00E43B3C"/>
    <w:rPr>
      <w:rFonts w:ascii="Tahoma" w:hAnsi="Tahoma" w:cs="Tahoma"/>
      <w:sz w:val="16"/>
      <w:szCs w:val="16"/>
      <w:lang w:eastAsia="ar-SA"/>
    </w:rPr>
  </w:style>
  <w:style w:type="table" w:styleId="Grilledutableau">
    <w:name w:val="Table Grid"/>
    <w:basedOn w:val="TableauNormal"/>
    <w:uiPriority w:val="59"/>
    <w:rsid w:val="00C26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C6159B"/>
  </w:style>
  <w:style w:type="character" w:styleId="lev">
    <w:name w:val="Strong"/>
    <w:uiPriority w:val="22"/>
    <w:qFormat/>
    <w:rsid w:val="00C2678F"/>
    <w:rPr>
      <w:b/>
      <w:bCs/>
    </w:rPr>
  </w:style>
  <w:style w:type="character" w:styleId="Marquedecommentaire">
    <w:name w:val="annotation reference"/>
    <w:uiPriority w:val="99"/>
    <w:unhideWhenUsed/>
    <w:rsid w:val="00C2678F"/>
    <w:rPr>
      <w:sz w:val="16"/>
      <w:szCs w:val="16"/>
    </w:rPr>
  </w:style>
  <w:style w:type="paragraph" w:styleId="Commentaire">
    <w:name w:val="annotation text"/>
    <w:basedOn w:val="Normal"/>
    <w:link w:val="CommentaireCar"/>
    <w:uiPriority w:val="99"/>
    <w:unhideWhenUsed/>
    <w:rsid w:val="00C2678F"/>
    <w:rPr>
      <w:sz w:val="20"/>
    </w:rPr>
  </w:style>
  <w:style w:type="character" w:customStyle="1" w:styleId="CommentaireCar">
    <w:name w:val="Commentaire Car"/>
    <w:link w:val="Commentaire"/>
    <w:uiPriority w:val="99"/>
    <w:rsid w:val="00C2678F"/>
    <w:rPr>
      <w:lang w:eastAsia="ar-SA"/>
    </w:rPr>
  </w:style>
  <w:style w:type="paragraph" w:styleId="Objetducommentaire">
    <w:name w:val="annotation subject"/>
    <w:basedOn w:val="Commentaire"/>
    <w:next w:val="Commentaire"/>
    <w:link w:val="ObjetducommentaireCar"/>
    <w:uiPriority w:val="99"/>
    <w:unhideWhenUsed/>
    <w:rsid w:val="00C2678F"/>
    <w:rPr>
      <w:b/>
      <w:bCs/>
    </w:rPr>
  </w:style>
  <w:style w:type="character" w:customStyle="1" w:styleId="ObjetducommentaireCar">
    <w:name w:val="Objet du commentaire Car"/>
    <w:link w:val="Objetducommentaire"/>
    <w:uiPriority w:val="99"/>
    <w:rsid w:val="00C2678F"/>
    <w:rPr>
      <w:b/>
      <w:bCs/>
      <w:lang w:eastAsia="ar-SA"/>
    </w:rPr>
  </w:style>
  <w:style w:type="character" w:customStyle="1" w:styleId="WW8Num2z0">
    <w:name w:val="WW8Num2z0"/>
    <w:rsid w:val="00C2678F"/>
    <w:rPr>
      <w:rFonts w:ascii="Wingdings" w:hAnsi="Wingdings"/>
    </w:rPr>
  </w:style>
  <w:style w:type="character" w:customStyle="1" w:styleId="WW8Num2z1">
    <w:name w:val="WW8Num2z1"/>
    <w:rsid w:val="00C2678F"/>
    <w:rPr>
      <w:rFonts w:ascii="Courier New" w:hAnsi="Courier New" w:cs="Courier New"/>
    </w:rPr>
  </w:style>
  <w:style w:type="character" w:customStyle="1" w:styleId="WW8Num2z2">
    <w:name w:val="WW8Num2z2"/>
    <w:rsid w:val="00C2678F"/>
    <w:rPr>
      <w:rFonts w:ascii="Wingdings" w:hAnsi="Wingdings"/>
      <w:sz w:val="20"/>
    </w:rPr>
  </w:style>
  <w:style w:type="character" w:customStyle="1" w:styleId="WW8Num3z0">
    <w:name w:val="WW8Num3z0"/>
    <w:rsid w:val="00C2678F"/>
    <w:rPr>
      <w:rFonts w:ascii="Symbol" w:eastAsia="Times New Roman" w:hAnsi="Symbol" w:cs="Times New Roman"/>
    </w:rPr>
  </w:style>
  <w:style w:type="character" w:customStyle="1" w:styleId="WW8Num4z0">
    <w:name w:val="WW8Num4z0"/>
    <w:rsid w:val="00C2678F"/>
    <w:rPr>
      <w:rFonts w:ascii="Symbol" w:hAnsi="Symbol"/>
    </w:rPr>
  </w:style>
  <w:style w:type="character" w:customStyle="1" w:styleId="WW8Num5z0">
    <w:name w:val="WW8Num5z0"/>
    <w:rsid w:val="00C2678F"/>
    <w:rPr>
      <w:rFonts w:ascii="Symbol" w:hAnsi="Symbol"/>
      <w:sz w:val="20"/>
    </w:rPr>
  </w:style>
  <w:style w:type="character" w:customStyle="1" w:styleId="WW8Num6z0">
    <w:name w:val="WW8Num6z0"/>
    <w:rsid w:val="00C2678F"/>
    <w:rPr>
      <w:rFonts w:ascii="Symbol" w:eastAsia="Times New Roman" w:hAnsi="Symbol" w:cs="Times New Roman"/>
    </w:rPr>
  </w:style>
  <w:style w:type="character" w:customStyle="1" w:styleId="WW8Num6z1">
    <w:name w:val="WW8Num6z1"/>
    <w:rsid w:val="00C2678F"/>
    <w:rPr>
      <w:rFonts w:ascii="Courier New" w:hAnsi="Courier New"/>
    </w:rPr>
  </w:style>
  <w:style w:type="character" w:customStyle="1" w:styleId="WW8Num6z2">
    <w:name w:val="WW8Num6z2"/>
    <w:rsid w:val="00C2678F"/>
    <w:rPr>
      <w:rFonts w:ascii="Wingdings" w:hAnsi="Wingdings"/>
    </w:rPr>
  </w:style>
  <w:style w:type="character" w:customStyle="1" w:styleId="WW8Num7z0">
    <w:name w:val="WW8Num7z0"/>
    <w:rsid w:val="00C2678F"/>
    <w:rPr>
      <w:rFonts w:ascii="Wingdings" w:hAnsi="Wingdings"/>
    </w:rPr>
  </w:style>
  <w:style w:type="character" w:customStyle="1" w:styleId="WW8Num8z0">
    <w:name w:val="WW8Num8z0"/>
    <w:rsid w:val="00C2678F"/>
    <w:rPr>
      <w:rFonts w:ascii="Wingdings" w:hAnsi="Wingdings"/>
    </w:rPr>
  </w:style>
  <w:style w:type="character" w:customStyle="1" w:styleId="WW8Num9z0">
    <w:name w:val="WW8Num9z0"/>
    <w:rsid w:val="00C2678F"/>
    <w:rPr>
      <w:rFonts w:ascii="Wingdings" w:hAnsi="Wingdings"/>
    </w:rPr>
  </w:style>
  <w:style w:type="character" w:customStyle="1" w:styleId="WW8Num11z0">
    <w:name w:val="WW8Num11z0"/>
    <w:rsid w:val="00C2678F"/>
    <w:rPr>
      <w:rFonts w:ascii="Symbol" w:hAnsi="Symbol"/>
      <w:sz w:val="20"/>
    </w:rPr>
  </w:style>
  <w:style w:type="character" w:customStyle="1" w:styleId="WW8Num12z0">
    <w:name w:val="WW8Num12z0"/>
    <w:rsid w:val="00C2678F"/>
    <w:rPr>
      <w:rFonts w:ascii="Symbol" w:hAnsi="Symbol"/>
      <w:sz w:val="20"/>
    </w:rPr>
  </w:style>
  <w:style w:type="character" w:customStyle="1" w:styleId="WW8Num12z1">
    <w:name w:val="WW8Num12z1"/>
    <w:rsid w:val="00C2678F"/>
    <w:rPr>
      <w:rFonts w:ascii="Courier New" w:hAnsi="Courier New"/>
      <w:sz w:val="20"/>
    </w:rPr>
  </w:style>
  <w:style w:type="character" w:customStyle="1" w:styleId="WW8Num12z2">
    <w:name w:val="WW8Num12z2"/>
    <w:rsid w:val="00C2678F"/>
    <w:rPr>
      <w:rFonts w:ascii="Wingdings" w:hAnsi="Wingdings"/>
      <w:sz w:val="20"/>
    </w:rPr>
  </w:style>
  <w:style w:type="character" w:customStyle="1" w:styleId="WW8Num13z0">
    <w:name w:val="WW8Num13z0"/>
    <w:rsid w:val="00C2678F"/>
    <w:rPr>
      <w:rFonts w:ascii="Symbol" w:hAnsi="Symbol"/>
      <w:sz w:val="20"/>
    </w:rPr>
  </w:style>
  <w:style w:type="character" w:customStyle="1" w:styleId="WW8Num13z1">
    <w:name w:val="WW8Num13z1"/>
    <w:rsid w:val="00C2678F"/>
    <w:rPr>
      <w:rFonts w:ascii="Courier New" w:hAnsi="Courier New"/>
      <w:sz w:val="20"/>
    </w:rPr>
  </w:style>
  <w:style w:type="character" w:customStyle="1" w:styleId="WW8Num13z2">
    <w:name w:val="WW8Num13z2"/>
    <w:rsid w:val="00C2678F"/>
    <w:rPr>
      <w:rFonts w:ascii="Wingdings" w:hAnsi="Wingdings"/>
      <w:sz w:val="20"/>
    </w:rPr>
  </w:style>
  <w:style w:type="character" w:customStyle="1" w:styleId="WW8Num14z0">
    <w:name w:val="WW8Num14z0"/>
    <w:rsid w:val="00C2678F"/>
    <w:rPr>
      <w:rFonts w:ascii="Symbol" w:hAnsi="Symbol"/>
    </w:rPr>
  </w:style>
  <w:style w:type="character" w:customStyle="1" w:styleId="WW8Num14z1">
    <w:name w:val="WW8Num14z1"/>
    <w:rsid w:val="00C2678F"/>
    <w:rPr>
      <w:rFonts w:ascii="Courier New" w:hAnsi="Courier New"/>
      <w:sz w:val="20"/>
    </w:rPr>
  </w:style>
  <w:style w:type="character" w:customStyle="1" w:styleId="WW8Num14z2">
    <w:name w:val="WW8Num14z2"/>
    <w:rsid w:val="00C2678F"/>
    <w:rPr>
      <w:rFonts w:ascii="Wingdings" w:hAnsi="Wingdings"/>
      <w:sz w:val="20"/>
    </w:rPr>
  </w:style>
  <w:style w:type="character" w:customStyle="1" w:styleId="WW8Num15z0">
    <w:name w:val="WW8Num15z0"/>
    <w:rsid w:val="00C2678F"/>
    <w:rPr>
      <w:rFonts w:ascii="Symbol" w:hAnsi="Symbol"/>
    </w:rPr>
  </w:style>
  <w:style w:type="character" w:customStyle="1" w:styleId="WW8Num16z0">
    <w:name w:val="WW8Num16z0"/>
    <w:rsid w:val="00C2678F"/>
    <w:rPr>
      <w:rFonts w:ascii="OpenSymbol" w:hAnsi="OpenSymbol"/>
    </w:rPr>
  </w:style>
  <w:style w:type="character" w:customStyle="1" w:styleId="WW8Num17z0">
    <w:name w:val="WW8Num17z0"/>
    <w:rsid w:val="00C2678F"/>
    <w:rPr>
      <w:rFonts w:ascii="Wingdings" w:hAnsi="Wingdings"/>
    </w:rPr>
  </w:style>
  <w:style w:type="character" w:customStyle="1" w:styleId="WW8Num18z0">
    <w:name w:val="WW8Num18z0"/>
    <w:rsid w:val="00C2678F"/>
    <w:rPr>
      <w:rFonts w:ascii="Symbol" w:hAnsi="Symbol"/>
      <w:sz w:val="20"/>
    </w:rPr>
  </w:style>
  <w:style w:type="character" w:customStyle="1" w:styleId="WW8Num19z0">
    <w:name w:val="WW8Num19z0"/>
    <w:rsid w:val="00C2678F"/>
    <w:rPr>
      <w:rFonts w:ascii="Symbol" w:hAnsi="Symbol"/>
      <w:sz w:val="20"/>
    </w:rPr>
  </w:style>
  <w:style w:type="character" w:customStyle="1" w:styleId="WW8Num19z1">
    <w:name w:val="WW8Num19z1"/>
    <w:rsid w:val="00C2678F"/>
    <w:rPr>
      <w:rFonts w:ascii="Courier New" w:hAnsi="Courier New"/>
      <w:sz w:val="20"/>
    </w:rPr>
  </w:style>
  <w:style w:type="character" w:customStyle="1" w:styleId="WW8Num19z2">
    <w:name w:val="WW8Num19z2"/>
    <w:rsid w:val="00C2678F"/>
    <w:rPr>
      <w:rFonts w:ascii="Wingdings" w:hAnsi="Wingdings"/>
      <w:sz w:val="20"/>
    </w:rPr>
  </w:style>
  <w:style w:type="character" w:customStyle="1" w:styleId="WW8Num20z0">
    <w:name w:val="WW8Num20z0"/>
    <w:rsid w:val="00C2678F"/>
    <w:rPr>
      <w:rFonts w:ascii="Times New Roman" w:eastAsia="Times New Roman" w:hAnsi="Times New Roman" w:cs="Times New Roman"/>
    </w:rPr>
  </w:style>
  <w:style w:type="character" w:customStyle="1" w:styleId="WW8Num21z0">
    <w:name w:val="WW8Num21z0"/>
    <w:rsid w:val="00C2678F"/>
    <w:rPr>
      <w:rFonts w:ascii="OpenSymbol" w:hAnsi="OpenSymbol"/>
    </w:rPr>
  </w:style>
  <w:style w:type="character" w:customStyle="1" w:styleId="WW8Num22z0">
    <w:name w:val="WW8Num22z0"/>
    <w:rsid w:val="00C2678F"/>
    <w:rPr>
      <w:rFonts w:ascii="Wingdings" w:hAnsi="Wingdings"/>
    </w:rPr>
  </w:style>
  <w:style w:type="character" w:customStyle="1" w:styleId="WW8Num23z0">
    <w:name w:val="WW8Num23z0"/>
    <w:rsid w:val="00C2678F"/>
    <w:rPr>
      <w:rFonts w:ascii="OpenSymbol" w:hAnsi="OpenSymbol"/>
    </w:rPr>
  </w:style>
  <w:style w:type="character" w:customStyle="1" w:styleId="WW8Num24z0">
    <w:name w:val="WW8Num24z0"/>
    <w:rsid w:val="00C2678F"/>
    <w:rPr>
      <w:rFonts w:ascii="Symbol" w:hAnsi="Symbol"/>
    </w:rPr>
  </w:style>
  <w:style w:type="character" w:customStyle="1" w:styleId="WW8Num25z0">
    <w:name w:val="WW8Num25z0"/>
    <w:rsid w:val="00C2678F"/>
    <w:rPr>
      <w:rFonts w:ascii="Symbol" w:eastAsia="Times New Roman" w:hAnsi="Symbol" w:cs="Times New Roman"/>
      <w:b/>
    </w:rPr>
  </w:style>
  <w:style w:type="character" w:customStyle="1" w:styleId="WW8Num26z0">
    <w:name w:val="WW8Num26z0"/>
    <w:rsid w:val="00C2678F"/>
    <w:rPr>
      <w:rFonts w:ascii="Symbol" w:hAnsi="Symbol"/>
    </w:rPr>
  </w:style>
  <w:style w:type="character" w:customStyle="1" w:styleId="WW8Num1z0">
    <w:name w:val="WW8Num1z0"/>
    <w:rsid w:val="00C2678F"/>
    <w:rPr>
      <w:rFonts w:ascii="Symbol" w:hAnsi="Symbol"/>
      <w:sz w:val="20"/>
    </w:rPr>
  </w:style>
  <w:style w:type="character" w:customStyle="1" w:styleId="WW8Num1z1">
    <w:name w:val="WW8Num1z1"/>
    <w:rsid w:val="00C2678F"/>
    <w:rPr>
      <w:rFonts w:ascii="Courier New" w:hAnsi="Courier New"/>
      <w:sz w:val="20"/>
    </w:rPr>
  </w:style>
  <w:style w:type="character" w:customStyle="1" w:styleId="WW8Num1z2">
    <w:name w:val="WW8Num1z2"/>
    <w:rsid w:val="00C2678F"/>
    <w:rPr>
      <w:rFonts w:ascii="Wingdings" w:hAnsi="Wingdings"/>
      <w:sz w:val="20"/>
    </w:rPr>
  </w:style>
  <w:style w:type="character" w:customStyle="1" w:styleId="WW8Num2z3">
    <w:name w:val="WW8Num2z3"/>
    <w:rsid w:val="00C2678F"/>
    <w:rPr>
      <w:rFonts w:ascii="Symbol" w:hAnsi="Symbol"/>
    </w:rPr>
  </w:style>
  <w:style w:type="character" w:customStyle="1" w:styleId="WW8Num3z1">
    <w:name w:val="WW8Num3z1"/>
    <w:rsid w:val="00C2678F"/>
    <w:rPr>
      <w:rFonts w:ascii="Courier New" w:hAnsi="Courier New"/>
    </w:rPr>
  </w:style>
  <w:style w:type="character" w:customStyle="1" w:styleId="WW8Num3z2">
    <w:name w:val="WW8Num3z2"/>
    <w:rsid w:val="00C2678F"/>
    <w:rPr>
      <w:rFonts w:ascii="Wingdings" w:hAnsi="Wingdings"/>
    </w:rPr>
  </w:style>
  <w:style w:type="character" w:customStyle="1" w:styleId="WW8Num3z3">
    <w:name w:val="WW8Num3z3"/>
    <w:rsid w:val="00C2678F"/>
    <w:rPr>
      <w:rFonts w:ascii="Symbol" w:hAnsi="Symbol"/>
    </w:rPr>
  </w:style>
  <w:style w:type="character" w:customStyle="1" w:styleId="WW8Num4z1">
    <w:name w:val="WW8Num4z1"/>
    <w:rsid w:val="00C2678F"/>
    <w:rPr>
      <w:rFonts w:ascii="Courier New" w:hAnsi="Courier New" w:cs="Courier New"/>
    </w:rPr>
  </w:style>
  <w:style w:type="character" w:customStyle="1" w:styleId="WW8Num4z2">
    <w:name w:val="WW8Num4z2"/>
    <w:rsid w:val="00C2678F"/>
    <w:rPr>
      <w:rFonts w:ascii="Wingdings" w:hAnsi="Wingdings"/>
    </w:rPr>
  </w:style>
  <w:style w:type="character" w:customStyle="1" w:styleId="WW8Num5z1">
    <w:name w:val="WW8Num5z1"/>
    <w:rsid w:val="00C2678F"/>
    <w:rPr>
      <w:rFonts w:ascii="Courier New" w:hAnsi="Courier New"/>
      <w:sz w:val="20"/>
    </w:rPr>
  </w:style>
  <w:style w:type="character" w:customStyle="1" w:styleId="WW8Num5z2">
    <w:name w:val="WW8Num5z2"/>
    <w:rsid w:val="00C2678F"/>
    <w:rPr>
      <w:rFonts w:ascii="Wingdings" w:hAnsi="Wingdings"/>
      <w:sz w:val="20"/>
    </w:rPr>
  </w:style>
  <w:style w:type="character" w:customStyle="1" w:styleId="WW8Num6z3">
    <w:name w:val="WW8Num6z3"/>
    <w:rsid w:val="00C2678F"/>
    <w:rPr>
      <w:rFonts w:ascii="Symbol" w:hAnsi="Symbol"/>
    </w:rPr>
  </w:style>
  <w:style w:type="character" w:customStyle="1" w:styleId="WW8Num7z1">
    <w:name w:val="WW8Num7z1"/>
    <w:rsid w:val="00C2678F"/>
    <w:rPr>
      <w:rFonts w:ascii="Courier New" w:hAnsi="Courier New" w:cs="Courier New"/>
    </w:rPr>
  </w:style>
  <w:style w:type="character" w:customStyle="1" w:styleId="WW8Num7z3">
    <w:name w:val="WW8Num7z3"/>
    <w:rsid w:val="00C2678F"/>
    <w:rPr>
      <w:rFonts w:ascii="Symbol" w:hAnsi="Symbol"/>
    </w:rPr>
  </w:style>
  <w:style w:type="character" w:customStyle="1" w:styleId="WW8Num10z0">
    <w:name w:val="WW8Num10z0"/>
    <w:rsid w:val="00C2678F"/>
    <w:rPr>
      <w:rFonts w:ascii="Wingdings" w:hAnsi="Wingdings"/>
    </w:rPr>
  </w:style>
  <w:style w:type="character" w:customStyle="1" w:styleId="WW8Num10z1">
    <w:name w:val="WW8Num10z1"/>
    <w:rsid w:val="00C2678F"/>
    <w:rPr>
      <w:rFonts w:ascii="Courier New" w:hAnsi="Courier New" w:cs="Courier New"/>
    </w:rPr>
  </w:style>
  <w:style w:type="character" w:customStyle="1" w:styleId="WW8Num10z3">
    <w:name w:val="WW8Num10z3"/>
    <w:rsid w:val="00C2678F"/>
    <w:rPr>
      <w:rFonts w:ascii="Symbol" w:hAnsi="Symbol"/>
    </w:rPr>
  </w:style>
  <w:style w:type="character" w:customStyle="1" w:styleId="WW8Num11z1">
    <w:name w:val="WW8Num11z1"/>
    <w:rsid w:val="00C2678F"/>
    <w:rPr>
      <w:rFonts w:ascii="Courier New" w:hAnsi="Courier New"/>
      <w:sz w:val="20"/>
    </w:rPr>
  </w:style>
  <w:style w:type="character" w:customStyle="1" w:styleId="WW8Num11z2">
    <w:name w:val="WW8Num11z2"/>
    <w:rsid w:val="00C2678F"/>
    <w:rPr>
      <w:rFonts w:ascii="Wingdings" w:hAnsi="Wingdings"/>
      <w:sz w:val="20"/>
    </w:rPr>
  </w:style>
  <w:style w:type="character" w:customStyle="1" w:styleId="WW8Num18z1">
    <w:name w:val="WW8Num18z1"/>
    <w:rsid w:val="00C2678F"/>
    <w:rPr>
      <w:rFonts w:ascii="Courier New" w:hAnsi="Courier New"/>
      <w:sz w:val="20"/>
    </w:rPr>
  </w:style>
  <w:style w:type="character" w:customStyle="1" w:styleId="WW8Num18z2">
    <w:name w:val="WW8Num18z2"/>
    <w:rsid w:val="00C2678F"/>
    <w:rPr>
      <w:rFonts w:ascii="Wingdings" w:hAnsi="Wingdings"/>
      <w:sz w:val="20"/>
    </w:rPr>
  </w:style>
  <w:style w:type="character" w:customStyle="1" w:styleId="WW8Num20z1">
    <w:name w:val="WW8Num20z1"/>
    <w:rsid w:val="00C2678F"/>
    <w:rPr>
      <w:rFonts w:ascii="Courier New" w:hAnsi="Courier New"/>
    </w:rPr>
  </w:style>
  <w:style w:type="character" w:customStyle="1" w:styleId="WW8Num20z2">
    <w:name w:val="WW8Num20z2"/>
    <w:rsid w:val="00C2678F"/>
    <w:rPr>
      <w:rFonts w:ascii="Wingdings" w:hAnsi="Wingdings"/>
    </w:rPr>
  </w:style>
  <w:style w:type="character" w:customStyle="1" w:styleId="WW8Num20z3">
    <w:name w:val="WW8Num20z3"/>
    <w:rsid w:val="00C2678F"/>
    <w:rPr>
      <w:rFonts w:ascii="Symbol" w:hAnsi="Symbol"/>
    </w:rPr>
  </w:style>
  <w:style w:type="character" w:customStyle="1" w:styleId="WW8Num25z1">
    <w:name w:val="WW8Num25z1"/>
    <w:rsid w:val="00C2678F"/>
    <w:rPr>
      <w:rFonts w:ascii="Courier New" w:hAnsi="Courier New"/>
    </w:rPr>
  </w:style>
  <w:style w:type="character" w:customStyle="1" w:styleId="WW8Num25z2">
    <w:name w:val="WW8Num25z2"/>
    <w:rsid w:val="00C2678F"/>
    <w:rPr>
      <w:rFonts w:ascii="Wingdings" w:hAnsi="Wingdings"/>
    </w:rPr>
  </w:style>
  <w:style w:type="character" w:customStyle="1" w:styleId="WW8Num25z3">
    <w:name w:val="WW8Num25z3"/>
    <w:rsid w:val="00C2678F"/>
    <w:rPr>
      <w:rFonts w:ascii="Symbol" w:hAnsi="Symbol"/>
    </w:rPr>
  </w:style>
  <w:style w:type="character" w:customStyle="1" w:styleId="WW8Num26z1">
    <w:name w:val="WW8Num26z1"/>
    <w:rsid w:val="00C2678F"/>
    <w:rPr>
      <w:rFonts w:ascii="Courier New" w:hAnsi="Courier New" w:cs="Courier New"/>
    </w:rPr>
  </w:style>
  <w:style w:type="character" w:customStyle="1" w:styleId="WW8Num26z2">
    <w:name w:val="WW8Num26z2"/>
    <w:rsid w:val="00C2678F"/>
    <w:rPr>
      <w:rFonts w:ascii="Wingdings" w:hAnsi="Wingdings"/>
    </w:rPr>
  </w:style>
  <w:style w:type="character" w:customStyle="1" w:styleId="Policepardfaut1">
    <w:name w:val="Police par défaut1"/>
    <w:rsid w:val="00C2678F"/>
  </w:style>
  <w:style w:type="paragraph" w:customStyle="1" w:styleId="Titre20">
    <w:name w:val="Titre2"/>
    <w:basedOn w:val="Normal"/>
    <w:next w:val="Corpsdetexte"/>
    <w:rsid w:val="00C2678F"/>
    <w:pPr>
      <w:keepNext/>
      <w:spacing w:before="240" w:after="120"/>
    </w:pPr>
    <w:rPr>
      <w:rFonts w:ascii="Arial" w:eastAsia="SimSun" w:hAnsi="Arial" w:cs="Tahoma"/>
      <w:sz w:val="28"/>
      <w:szCs w:val="28"/>
    </w:rPr>
  </w:style>
  <w:style w:type="paragraph" w:styleId="Corpsdetexte">
    <w:name w:val="Body Text"/>
    <w:basedOn w:val="Normal"/>
    <w:link w:val="CorpsdetexteCar"/>
    <w:rsid w:val="00C2678F"/>
    <w:pPr>
      <w:overflowPunct w:val="0"/>
      <w:autoSpaceDE w:val="0"/>
      <w:textAlignment w:val="baseline"/>
    </w:pPr>
    <w:rPr>
      <w:sz w:val="18"/>
    </w:rPr>
  </w:style>
  <w:style w:type="character" w:customStyle="1" w:styleId="CorpsdetexteCar">
    <w:name w:val="Corps de texte Car"/>
    <w:link w:val="Corpsdetexte"/>
    <w:rsid w:val="00C2678F"/>
    <w:rPr>
      <w:sz w:val="18"/>
      <w:lang w:eastAsia="ar-SA"/>
    </w:rPr>
  </w:style>
  <w:style w:type="paragraph" w:styleId="Liste">
    <w:name w:val="List"/>
    <w:basedOn w:val="Corpsdetexte"/>
    <w:rsid w:val="00C2678F"/>
    <w:rPr>
      <w:rFonts w:cs="Tahoma"/>
    </w:rPr>
  </w:style>
  <w:style w:type="paragraph" w:customStyle="1" w:styleId="Lgende2">
    <w:name w:val="Légende2"/>
    <w:basedOn w:val="Normal"/>
    <w:rsid w:val="00C2678F"/>
    <w:pPr>
      <w:suppressLineNumbers/>
      <w:spacing w:before="120" w:after="120"/>
    </w:pPr>
    <w:rPr>
      <w:rFonts w:cs="Tahoma"/>
      <w:i/>
      <w:iCs/>
      <w:szCs w:val="24"/>
    </w:rPr>
  </w:style>
  <w:style w:type="paragraph" w:customStyle="1" w:styleId="Index">
    <w:name w:val="Index"/>
    <w:basedOn w:val="Normal"/>
    <w:rsid w:val="00C2678F"/>
    <w:pPr>
      <w:suppressLineNumbers/>
    </w:pPr>
    <w:rPr>
      <w:rFonts w:cs="Tahoma"/>
    </w:rPr>
  </w:style>
  <w:style w:type="paragraph" w:customStyle="1" w:styleId="Titre10">
    <w:name w:val="Titre1"/>
    <w:basedOn w:val="Normal"/>
    <w:next w:val="Corpsdetexte"/>
    <w:rsid w:val="00C2678F"/>
    <w:pPr>
      <w:keepNext/>
      <w:spacing w:before="240" w:after="120"/>
    </w:pPr>
    <w:rPr>
      <w:rFonts w:ascii="Arial" w:eastAsia="MS Mincho" w:hAnsi="Arial" w:cs="Tahoma"/>
      <w:sz w:val="28"/>
      <w:szCs w:val="28"/>
    </w:rPr>
  </w:style>
  <w:style w:type="paragraph" w:customStyle="1" w:styleId="Lgende1">
    <w:name w:val="Légende1"/>
    <w:basedOn w:val="Normal"/>
    <w:rsid w:val="00C2678F"/>
    <w:pPr>
      <w:suppressLineNumbers/>
      <w:spacing w:before="120" w:after="120"/>
    </w:pPr>
    <w:rPr>
      <w:rFonts w:cs="Tahoma"/>
      <w:i/>
      <w:iCs/>
      <w:szCs w:val="24"/>
    </w:rPr>
  </w:style>
  <w:style w:type="paragraph" w:customStyle="1" w:styleId="Rpertoire">
    <w:name w:val="Répertoire"/>
    <w:basedOn w:val="Normal"/>
    <w:rsid w:val="00C2678F"/>
    <w:pPr>
      <w:suppressLineNumbers/>
    </w:pPr>
    <w:rPr>
      <w:rFonts w:cs="Tahoma"/>
    </w:rPr>
  </w:style>
  <w:style w:type="paragraph" w:customStyle="1" w:styleId="Retraitnormal1">
    <w:name w:val="Retrait normal1"/>
    <w:basedOn w:val="Normal"/>
    <w:rsid w:val="00C2678F"/>
    <w:pPr>
      <w:ind w:left="708"/>
    </w:pPr>
  </w:style>
  <w:style w:type="paragraph" w:styleId="Notedebasdepage">
    <w:name w:val="footnote text"/>
    <w:basedOn w:val="Normal"/>
    <w:link w:val="NotedebasdepageCar"/>
    <w:rsid w:val="00C2678F"/>
  </w:style>
  <w:style w:type="character" w:customStyle="1" w:styleId="NotedebasdepageCar">
    <w:name w:val="Note de bas de page Car"/>
    <w:link w:val="Notedebasdepage"/>
    <w:rsid w:val="00C2678F"/>
    <w:rPr>
      <w:sz w:val="24"/>
      <w:lang w:eastAsia="ar-SA"/>
    </w:rPr>
  </w:style>
  <w:style w:type="paragraph" w:styleId="Retraitcorpsdetexte">
    <w:name w:val="Body Text Indent"/>
    <w:basedOn w:val="Normal"/>
    <w:link w:val="RetraitcorpsdetexteCar"/>
    <w:rsid w:val="00C2678F"/>
    <w:pPr>
      <w:ind w:firstLine="2125"/>
    </w:pPr>
  </w:style>
  <w:style w:type="character" w:customStyle="1" w:styleId="RetraitcorpsdetexteCar">
    <w:name w:val="Retrait corps de texte Car"/>
    <w:link w:val="Retraitcorpsdetexte"/>
    <w:rsid w:val="00C2678F"/>
    <w:rPr>
      <w:sz w:val="24"/>
      <w:lang w:eastAsia="ar-SA"/>
    </w:rPr>
  </w:style>
  <w:style w:type="paragraph" w:customStyle="1" w:styleId="Retraitcorpsdetexte21">
    <w:name w:val="Retrait corps de texte 21"/>
    <w:basedOn w:val="Normal"/>
    <w:rsid w:val="00C2678F"/>
    <w:pPr>
      <w:widowControl w:val="0"/>
      <w:ind w:left="567" w:firstLine="567"/>
    </w:pPr>
  </w:style>
  <w:style w:type="paragraph" w:customStyle="1" w:styleId="Retraitcorpsdetexte31">
    <w:name w:val="Retrait corps de texte 31"/>
    <w:basedOn w:val="Normal"/>
    <w:rsid w:val="00C2678F"/>
    <w:pPr>
      <w:ind w:firstLine="2127"/>
    </w:pPr>
    <w:rPr>
      <w:bCs/>
      <w:iCs/>
    </w:rPr>
  </w:style>
  <w:style w:type="paragraph" w:styleId="Titre">
    <w:name w:val="Title"/>
    <w:basedOn w:val="Normal"/>
    <w:next w:val="Sous-titre"/>
    <w:link w:val="TitreCar"/>
    <w:autoRedefine/>
    <w:qFormat/>
    <w:rsid w:val="00C2678F"/>
    <w:pPr>
      <w:widowControl w:val="0"/>
      <w:pBdr>
        <w:top w:val="single" w:sz="4" w:space="1" w:color="000000" w:shadow="1"/>
        <w:left w:val="single" w:sz="4" w:space="4" w:color="000000" w:shadow="1"/>
        <w:bottom w:val="single" w:sz="4" w:space="1" w:color="000000" w:shadow="1"/>
        <w:right w:val="single" w:sz="4" w:space="4" w:color="000000" w:shadow="1"/>
      </w:pBdr>
      <w:jc w:val="center"/>
    </w:pPr>
    <w:rPr>
      <w:b/>
      <w:color w:val="00B050"/>
      <w:sz w:val="32"/>
    </w:rPr>
  </w:style>
  <w:style w:type="character" w:customStyle="1" w:styleId="TitreCar">
    <w:name w:val="Titre Car"/>
    <w:basedOn w:val="Policepardfaut"/>
    <w:link w:val="Titre"/>
    <w:rsid w:val="006B2A1A"/>
    <w:rPr>
      <w:b/>
      <w:color w:val="00B050"/>
      <w:sz w:val="32"/>
      <w:lang w:eastAsia="ar-SA"/>
    </w:rPr>
  </w:style>
  <w:style w:type="paragraph" w:styleId="Sous-titre">
    <w:name w:val="Subtitle"/>
    <w:basedOn w:val="Titre10"/>
    <w:next w:val="Corpsdetexte"/>
    <w:link w:val="Sous-titreCar"/>
    <w:qFormat/>
    <w:rsid w:val="00C2678F"/>
    <w:pPr>
      <w:jc w:val="center"/>
    </w:pPr>
    <w:rPr>
      <w:i/>
      <w:iCs/>
    </w:rPr>
  </w:style>
  <w:style w:type="character" w:customStyle="1" w:styleId="Sous-titreCar">
    <w:name w:val="Sous-titre Car"/>
    <w:basedOn w:val="Policepardfaut"/>
    <w:link w:val="Sous-titre"/>
    <w:rsid w:val="006B2A1A"/>
    <w:rPr>
      <w:rFonts w:ascii="Arial" w:eastAsia="MS Mincho" w:hAnsi="Arial" w:cs="Tahoma"/>
      <w:i/>
      <w:iCs/>
      <w:sz w:val="28"/>
      <w:szCs w:val="28"/>
      <w:lang w:eastAsia="ar-SA"/>
    </w:rPr>
  </w:style>
  <w:style w:type="paragraph" w:styleId="TM1">
    <w:name w:val="toc 1"/>
    <w:basedOn w:val="Normal"/>
    <w:next w:val="Normal"/>
    <w:uiPriority w:val="39"/>
    <w:rsid w:val="00C2678F"/>
  </w:style>
  <w:style w:type="paragraph" w:styleId="TM3">
    <w:name w:val="toc 3"/>
    <w:basedOn w:val="Normal"/>
    <w:next w:val="Normal"/>
    <w:uiPriority w:val="39"/>
    <w:rsid w:val="00C2678F"/>
    <w:pPr>
      <w:ind w:left="480"/>
    </w:pPr>
  </w:style>
  <w:style w:type="paragraph" w:styleId="TM9">
    <w:name w:val="toc 9"/>
    <w:basedOn w:val="Normal"/>
    <w:next w:val="Normal"/>
    <w:uiPriority w:val="39"/>
    <w:rsid w:val="00C2678F"/>
    <w:pPr>
      <w:ind w:left="1920"/>
    </w:pPr>
  </w:style>
  <w:style w:type="paragraph" w:customStyle="1" w:styleId="Tabledesmatiresniveau10">
    <w:name w:val="Table des matières niveau 10"/>
    <w:basedOn w:val="Rpertoire"/>
    <w:rsid w:val="00C2678F"/>
    <w:pPr>
      <w:tabs>
        <w:tab w:val="right" w:leader="dot" w:pos="9637"/>
      </w:tabs>
      <w:ind w:left="2547"/>
    </w:pPr>
  </w:style>
  <w:style w:type="paragraph" w:customStyle="1" w:styleId="Contenudetableau">
    <w:name w:val="Contenu de tableau"/>
    <w:basedOn w:val="Normal"/>
    <w:rsid w:val="00C2678F"/>
    <w:pPr>
      <w:suppressLineNumbers/>
    </w:pPr>
  </w:style>
  <w:style w:type="paragraph" w:customStyle="1" w:styleId="Titredetableau">
    <w:name w:val="Titre de tableau"/>
    <w:basedOn w:val="Contenudetableau"/>
    <w:rsid w:val="00C2678F"/>
    <w:pPr>
      <w:jc w:val="center"/>
    </w:pPr>
    <w:rPr>
      <w:b/>
      <w:bCs/>
    </w:rPr>
  </w:style>
  <w:style w:type="paragraph" w:customStyle="1" w:styleId="Contenuducadre">
    <w:name w:val="Contenu du cadre"/>
    <w:basedOn w:val="Corpsdetexte"/>
    <w:rsid w:val="00C2678F"/>
  </w:style>
  <w:style w:type="character" w:customStyle="1" w:styleId="toctoggle">
    <w:name w:val="toctoggle"/>
    <w:rsid w:val="00C2678F"/>
  </w:style>
  <w:style w:type="character" w:customStyle="1" w:styleId="toctext">
    <w:name w:val="toctext"/>
    <w:rsid w:val="00C2678F"/>
  </w:style>
  <w:style w:type="character" w:styleId="MachinecrireHTML">
    <w:name w:val="HTML Typewriter"/>
    <w:uiPriority w:val="99"/>
    <w:unhideWhenUsed/>
    <w:rsid w:val="00C2678F"/>
    <w:rPr>
      <w:rFonts w:ascii="Courier New" w:eastAsia="Times New Roman" w:hAnsi="Courier New" w:cs="Courier New"/>
      <w:sz w:val="20"/>
      <w:szCs w:val="20"/>
    </w:rPr>
  </w:style>
  <w:style w:type="character" w:customStyle="1" w:styleId="Titre2Car">
    <w:name w:val="Titre 2 Car"/>
    <w:link w:val="Titre2"/>
    <w:rsid w:val="00E56652"/>
    <w:rPr>
      <w:b/>
      <w:sz w:val="24"/>
      <w:szCs w:val="24"/>
      <w:u w:val="single"/>
      <w:lang w:val="x-none" w:eastAsia="ar-SA"/>
    </w:rPr>
  </w:style>
  <w:style w:type="character" w:customStyle="1" w:styleId="Titre3Car">
    <w:name w:val="Titre 3 Car"/>
    <w:link w:val="Titre3"/>
    <w:rsid w:val="00C2678F"/>
    <w:rPr>
      <w:b/>
      <w:bCs/>
      <w:sz w:val="24"/>
      <w:szCs w:val="26"/>
      <w:u w:val="single"/>
      <w:lang w:val="x-none" w:eastAsia="ar-SA"/>
    </w:rPr>
  </w:style>
  <w:style w:type="paragraph" w:customStyle="1" w:styleId="suggestions">
    <w:name w:val="suggestions"/>
    <w:basedOn w:val="Normal"/>
    <w:rsid w:val="00C2678F"/>
    <w:pPr>
      <w:suppressAutoHyphens w:val="0"/>
      <w:ind w:right="-15"/>
    </w:pPr>
    <w:rPr>
      <w:szCs w:val="24"/>
      <w:lang w:eastAsia="fr-FR"/>
    </w:rPr>
  </w:style>
  <w:style w:type="paragraph" w:customStyle="1" w:styleId="suggestions-special">
    <w:name w:val="suggestions-special"/>
    <w:basedOn w:val="Normal"/>
    <w:rsid w:val="00C2678F"/>
    <w:pPr>
      <w:pBdr>
        <w:top w:val="single" w:sz="6" w:space="3" w:color="AAAAAA"/>
        <w:left w:val="single" w:sz="6" w:space="3" w:color="AAAAAA"/>
        <w:bottom w:val="single" w:sz="6" w:space="3" w:color="AAAAAA"/>
        <w:right w:val="single" w:sz="6" w:space="3" w:color="AAAAAA"/>
      </w:pBdr>
      <w:shd w:val="clear" w:color="auto" w:fill="FFFFFF"/>
      <w:suppressAutoHyphens w:val="0"/>
      <w:spacing w:line="300" w:lineRule="atLeast"/>
    </w:pPr>
    <w:rPr>
      <w:vanish/>
      <w:sz w:val="19"/>
      <w:szCs w:val="19"/>
      <w:lang w:eastAsia="fr-FR"/>
    </w:rPr>
  </w:style>
  <w:style w:type="paragraph" w:customStyle="1" w:styleId="suggestions-results">
    <w:name w:val="suggestions-results"/>
    <w:basedOn w:val="Normal"/>
    <w:rsid w:val="00C2678F"/>
    <w:pPr>
      <w:pBdr>
        <w:top w:val="single" w:sz="6" w:space="0" w:color="AAAAAA"/>
        <w:left w:val="single" w:sz="6" w:space="0" w:color="AAAAAA"/>
        <w:bottom w:val="single" w:sz="6" w:space="0" w:color="AAAAAA"/>
        <w:right w:val="single" w:sz="6" w:space="0" w:color="AAAAAA"/>
      </w:pBdr>
      <w:shd w:val="clear" w:color="auto" w:fill="FFFFFF"/>
      <w:suppressAutoHyphens w:val="0"/>
    </w:pPr>
    <w:rPr>
      <w:sz w:val="19"/>
      <w:szCs w:val="19"/>
      <w:lang w:eastAsia="fr-FR"/>
    </w:rPr>
  </w:style>
  <w:style w:type="paragraph" w:customStyle="1" w:styleId="suggestions-result">
    <w:name w:val="suggestions-result"/>
    <w:basedOn w:val="Normal"/>
    <w:rsid w:val="00C2678F"/>
    <w:pPr>
      <w:suppressAutoHyphens w:val="0"/>
      <w:spacing w:line="360" w:lineRule="atLeast"/>
    </w:pPr>
    <w:rPr>
      <w:szCs w:val="24"/>
      <w:lang w:eastAsia="fr-FR"/>
    </w:rPr>
  </w:style>
  <w:style w:type="paragraph" w:customStyle="1" w:styleId="suggestions-result-current">
    <w:name w:val="suggestions-result-current"/>
    <w:basedOn w:val="Normal"/>
    <w:rsid w:val="00C2678F"/>
    <w:pPr>
      <w:shd w:val="clear" w:color="auto" w:fill="4C59A6"/>
      <w:suppressAutoHyphens w:val="0"/>
      <w:spacing w:before="100" w:beforeAutospacing="1" w:after="100" w:afterAutospacing="1"/>
    </w:pPr>
    <w:rPr>
      <w:color w:val="FFFFFF"/>
      <w:szCs w:val="24"/>
      <w:lang w:eastAsia="fr-FR"/>
    </w:rPr>
  </w:style>
  <w:style w:type="paragraph" w:customStyle="1" w:styleId="autoellipsis-matched">
    <w:name w:val="autoellipsis-matched"/>
    <w:basedOn w:val="Normal"/>
    <w:rsid w:val="00C2678F"/>
    <w:pPr>
      <w:suppressAutoHyphens w:val="0"/>
      <w:spacing w:before="100" w:beforeAutospacing="1" w:after="100" w:afterAutospacing="1"/>
    </w:pPr>
    <w:rPr>
      <w:b/>
      <w:bCs/>
      <w:szCs w:val="24"/>
      <w:lang w:eastAsia="fr-FR"/>
    </w:rPr>
  </w:style>
  <w:style w:type="paragraph" w:customStyle="1" w:styleId="highlight">
    <w:name w:val="highlight"/>
    <w:basedOn w:val="Normal"/>
    <w:rsid w:val="00C2678F"/>
    <w:pPr>
      <w:suppressAutoHyphens w:val="0"/>
      <w:spacing w:before="100" w:beforeAutospacing="1" w:after="100" w:afterAutospacing="1"/>
    </w:pPr>
    <w:rPr>
      <w:b/>
      <w:bCs/>
      <w:szCs w:val="24"/>
      <w:lang w:eastAsia="fr-FR"/>
    </w:rPr>
  </w:style>
  <w:style w:type="paragraph" w:customStyle="1" w:styleId="special-label">
    <w:name w:val="special-label"/>
    <w:basedOn w:val="Normal"/>
    <w:rsid w:val="00C2678F"/>
    <w:pPr>
      <w:suppressAutoHyphens w:val="0"/>
      <w:spacing w:before="100" w:beforeAutospacing="1" w:after="100" w:afterAutospacing="1"/>
    </w:pPr>
    <w:rPr>
      <w:szCs w:val="24"/>
      <w:lang w:eastAsia="fr-FR"/>
    </w:rPr>
  </w:style>
  <w:style w:type="paragraph" w:customStyle="1" w:styleId="special-query">
    <w:name w:val="special-query"/>
    <w:basedOn w:val="Normal"/>
    <w:rsid w:val="00C2678F"/>
    <w:pPr>
      <w:suppressAutoHyphens w:val="0"/>
      <w:spacing w:before="100" w:beforeAutospacing="1" w:after="100" w:afterAutospacing="1"/>
    </w:pPr>
    <w:rPr>
      <w:szCs w:val="24"/>
      <w:lang w:eastAsia="fr-FR"/>
    </w:rPr>
  </w:style>
  <w:style w:type="paragraph" w:customStyle="1" w:styleId="special-hover">
    <w:name w:val="special-hover"/>
    <w:basedOn w:val="Normal"/>
    <w:rsid w:val="00C2678F"/>
    <w:pPr>
      <w:suppressAutoHyphens w:val="0"/>
      <w:spacing w:before="100" w:beforeAutospacing="1" w:after="100" w:afterAutospacing="1"/>
    </w:pPr>
    <w:rPr>
      <w:szCs w:val="24"/>
      <w:lang w:eastAsia="fr-FR"/>
    </w:rPr>
  </w:style>
  <w:style w:type="paragraph" w:customStyle="1" w:styleId="special-query1">
    <w:name w:val="special-query1"/>
    <w:basedOn w:val="Normal"/>
    <w:rsid w:val="00C2678F"/>
    <w:pPr>
      <w:suppressAutoHyphens w:val="0"/>
      <w:spacing w:before="100" w:beforeAutospacing="1" w:after="100" w:afterAutospacing="1"/>
    </w:pPr>
    <w:rPr>
      <w:i/>
      <w:iCs/>
      <w:color w:val="000000"/>
      <w:szCs w:val="24"/>
      <w:lang w:eastAsia="fr-FR"/>
    </w:rPr>
  </w:style>
  <w:style w:type="paragraph" w:customStyle="1" w:styleId="special-hover1">
    <w:name w:val="special-hover1"/>
    <w:basedOn w:val="Normal"/>
    <w:rsid w:val="00C2678F"/>
    <w:pPr>
      <w:shd w:val="clear" w:color="auto" w:fill="C0C0C0"/>
      <w:suppressAutoHyphens w:val="0"/>
      <w:spacing w:before="100" w:beforeAutospacing="1" w:after="100" w:afterAutospacing="1"/>
    </w:pPr>
    <w:rPr>
      <w:szCs w:val="24"/>
      <w:lang w:eastAsia="fr-FR"/>
    </w:rPr>
  </w:style>
  <w:style w:type="paragraph" w:customStyle="1" w:styleId="special-label2">
    <w:name w:val="special-label2"/>
    <w:basedOn w:val="Normal"/>
    <w:rsid w:val="00C2678F"/>
    <w:pPr>
      <w:suppressAutoHyphens w:val="0"/>
      <w:spacing w:before="100" w:beforeAutospacing="1" w:after="100" w:afterAutospacing="1"/>
    </w:pPr>
    <w:rPr>
      <w:color w:val="FFFFFF"/>
      <w:szCs w:val="24"/>
      <w:lang w:eastAsia="fr-FR"/>
    </w:rPr>
  </w:style>
  <w:style w:type="paragraph" w:customStyle="1" w:styleId="special-query2">
    <w:name w:val="special-query2"/>
    <w:basedOn w:val="Normal"/>
    <w:rsid w:val="00C2678F"/>
    <w:pPr>
      <w:suppressAutoHyphens w:val="0"/>
      <w:spacing w:before="100" w:beforeAutospacing="1" w:after="100" w:afterAutospacing="1"/>
    </w:pPr>
    <w:rPr>
      <w:color w:val="FFFFFF"/>
      <w:szCs w:val="24"/>
      <w:lang w:eastAsia="fr-FR"/>
    </w:rPr>
  </w:style>
  <w:style w:type="character" w:customStyle="1" w:styleId="citecrochet">
    <w:name w:val="cite_crochet"/>
    <w:rsid w:val="00C2678F"/>
  </w:style>
  <w:style w:type="paragraph" w:styleId="Listecontinue5">
    <w:name w:val="List Continue 5"/>
    <w:basedOn w:val="Normal"/>
    <w:unhideWhenUsed/>
    <w:rsid w:val="00C65C54"/>
    <w:pPr>
      <w:spacing w:after="120"/>
      <w:ind w:left="1415"/>
      <w:contextualSpacing/>
    </w:pPr>
  </w:style>
  <w:style w:type="character" w:customStyle="1" w:styleId="editsection">
    <w:name w:val="editsection"/>
    <w:rsid w:val="00C2678F"/>
  </w:style>
  <w:style w:type="character" w:customStyle="1" w:styleId="citecrochet1">
    <w:name w:val="cite_crochet1"/>
    <w:rsid w:val="00C2678F"/>
    <w:rPr>
      <w:vanish/>
      <w:webHidden w:val="0"/>
      <w:specVanish w:val="0"/>
    </w:rPr>
  </w:style>
  <w:style w:type="paragraph" w:customStyle="1" w:styleId="para">
    <w:name w:val="para"/>
    <w:basedOn w:val="Normal"/>
    <w:rsid w:val="00C2678F"/>
    <w:pPr>
      <w:suppressAutoHyphens w:val="0"/>
      <w:spacing w:before="100" w:beforeAutospacing="1" w:after="100" w:afterAutospacing="1"/>
      <w:jc w:val="left"/>
    </w:pPr>
    <w:rPr>
      <w:szCs w:val="24"/>
      <w:lang w:eastAsia="fr-FR"/>
    </w:rPr>
  </w:style>
  <w:style w:type="paragraph" w:customStyle="1" w:styleId="paralistitem">
    <w:name w:val="paralistitem"/>
    <w:basedOn w:val="Normal"/>
    <w:rsid w:val="00C2678F"/>
    <w:pPr>
      <w:suppressAutoHyphens w:val="0"/>
      <w:spacing w:before="100" w:beforeAutospacing="1" w:after="100" w:afterAutospacing="1"/>
      <w:jc w:val="left"/>
    </w:pPr>
    <w:rPr>
      <w:szCs w:val="24"/>
      <w:lang w:eastAsia="fr-FR"/>
    </w:rPr>
  </w:style>
  <w:style w:type="paragraph" w:styleId="En-ttedetabledesmatires">
    <w:name w:val="TOC Heading"/>
    <w:basedOn w:val="Titre1"/>
    <w:next w:val="Normal"/>
    <w:autoRedefine/>
    <w:uiPriority w:val="39"/>
    <w:unhideWhenUsed/>
    <w:qFormat/>
    <w:rsid w:val="00C2678F"/>
    <w:pPr>
      <w:keepNext/>
      <w:keepLines/>
      <w:suppressAutoHyphens w:val="0"/>
      <w:spacing w:line="276" w:lineRule="auto"/>
      <w:outlineLvl w:val="9"/>
    </w:pPr>
    <w:rPr>
      <w:rFonts w:ascii="Cambria" w:hAnsi="Cambria"/>
      <w:color w:val="E36C0A" w:themeColor="accent6" w:themeShade="BF"/>
      <w:sz w:val="28"/>
      <w:szCs w:val="28"/>
      <w:u w:val="none"/>
      <w:lang w:eastAsia="fr-FR"/>
    </w:rPr>
  </w:style>
  <w:style w:type="character" w:customStyle="1" w:styleId="itl">
    <w:name w:val="itl"/>
    <w:rsid w:val="00C2678F"/>
  </w:style>
  <w:style w:type="paragraph" w:styleId="Tabledesillustrations">
    <w:name w:val="table of figures"/>
    <w:basedOn w:val="Normal"/>
    <w:next w:val="Normal"/>
    <w:uiPriority w:val="99"/>
    <w:unhideWhenUsed/>
    <w:rsid w:val="00C2678F"/>
  </w:style>
  <w:style w:type="character" w:customStyle="1" w:styleId="indicateur-langue">
    <w:name w:val="indicateur-langue"/>
    <w:rsid w:val="00C2678F"/>
  </w:style>
  <w:style w:type="numbering" w:customStyle="1" w:styleId="Outline">
    <w:name w:val="Outline"/>
    <w:basedOn w:val="Aucuneliste"/>
    <w:rsid w:val="00C2678F"/>
    <w:pPr>
      <w:numPr>
        <w:numId w:val="11"/>
      </w:numPr>
    </w:pPr>
  </w:style>
  <w:style w:type="paragraph" w:customStyle="1" w:styleId="Standard">
    <w:name w:val="Standard"/>
    <w:rsid w:val="00C2678F"/>
    <w:pPr>
      <w:widowControl w:val="0"/>
      <w:suppressAutoHyphens/>
      <w:autoSpaceDN w:val="0"/>
      <w:jc w:val="both"/>
      <w:textAlignment w:val="baseline"/>
    </w:pPr>
    <w:rPr>
      <w:rFonts w:eastAsia="DejaVu Sans" w:cs="DejaVu Sans"/>
      <w:kern w:val="3"/>
      <w:sz w:val="21"/>
      <w:szCs w:val="24"/>
    </w:rPr>
  </w:style>
  <w:style w:type="character" w:customStyle="1" w:styleId="WW8Num9z3">
    <w:name w:val="WW8Num9z3"/>
    <w:rsid w:val="00C2678F"/>
    <w:rPr>
      <w:rFonts w:ascii="Symbol" w:hAnsi="Symbol"/>
    </w:rPr>
  </w:style>
  <w:style w:type="character" w:customStyle="1" w:styleId="WW8Num10z2">
    <w:name w:val="WW8Num10z2"/>
    <w:rsid w:val="00C2678F"/>
    <w:rPr>
      <w:rFonts w:ascii="Wingdings" w:hAnsi="Wingdings"/>
    </w:rPr>
  </w:style>
  <w:style w:type="character" w:customStyle="1" w:styleId="WW8Num22z1">
    <w:name w:val="WW8Num22z1"/>
    <w:rsid w:val="00C2678F"/>
    <w:rPr>
      <w:rFonts w:ascii="Courier New" w:hAnsi="Courier New" w:cs="Courier New"/>
    </w:rPr>
  </w:style>
  <w:style w:type="character" w:customStyle="1" w:styleId="WW8Num22z2">
    <w:name w:val="WW8Num22z2"/>
    <w:rsid w:val="00C2678F"/>
    <w:rPr>
      <w:rFonts w:ascii="Wingdings" w:hAnsi="Wingdings"/>
    </w:rPr>
  </w:style>
  <w:style w:type="character" w:customStyle="1" w:styleId="WW8Num24z1">
    <w:name w:val="WW8Num24z1"/>
    <w:rsid w:val="00C2678F"/>
    <w:rPr>
      <w:rFonts w:ascii="Courier New" w:hAnsi="Courier New"/>
      <w:sz w:val="20"/>
    </w:rPr>
  </w:style>
  <w:style w:type="character" w:customStyle="1" w:styleId="WW8Num24z2">
    <w:name w:val="WW8Num24z2"/>
    <w:rsid w:val="00C2678F"/>
    <w:rPr>
      <w:rFonts w:ascii="Wingdings" w:hAnsi="Wingdings"/>
      <w:sz w:val="20"/>
    </w:rPr>
  </w:style>
  <w:style w:type="character" w:customStyle="1" w:styleId="WW8Num26z3">
    <w:name w:val="WW8Num26z3"/>
    <w:rsid w:val="00C2678F"/>
    <w:rPr>
      <w:rFonts w:ascii="Symbol" w:hAnsi="Symbol"/>
    </w:rPr>
  </w:style>
  <w:style w:type="character" w:customStyle="1" w:styleId="WW8Num27z0">
    <w:name w:val="WW8Num27z0"/>
    <w:rsid w:val="00C2678F"/>
    <w:rPr>
      <w:rFonts w:ascii="Symbol" w:hAnsi="Symbol"/>
      <w:sz w:val="20"/>
    </w:rPr>
  </w:style>
  <w:style w:type="character" w:customStyle="1" w:styleId="WW8Num28z0">
    <w:name w:val="WW8Num28z0"/>
    <w:rsid w:val="00C2678F"/>
    <w:rPr>
      <w:rFonts w:ascii="Symbol" w:hAnsi="Symbol"/>
      <w:sz w:val="20"/>
    </w:rPr>
  </w:style>
  <w:style w:type="character" w:customStyle="1" w:styleId="WW8Num28z1">
    <w:name w:val="WW8Num28z1"/>
    <w:rsid w:val="00C2678F"/>
    <w:rPr>
      <w:rFonts w:ascii="Courier New" w:hAnsi="Courier New"/>
      <w:sz w:val="20"/>
    </w:rPr>
  </w:style>
  <w:style w:type="character" w:customStyle="1" w:styleId="WW8Num28z2">
    <w:name w:val="WW8Num28z2"/>
    <w:rsid w:val="00C2678F"/>
    <w:rPr>
      <w:rFonts w:ascii="Wingdings" w:hAnsi="Wingdings"/>
      <w:sz w:val="20"/>
    </w:rPr>
  </w:style>
  <w:style w:type="character" w:customStyle="1" w:styleId="WW8Num30z0">
    <w:name w:val="WW8Num30z0"/>
    <w:rsid w:val="00C2678F"/>
    <w:rPr>
      <w:rFonts w:ascii="Symbol" w:hAnsi="Symbol"/>
      <w:sz w:val="20"/>
    </w:rPr>
  </w:style>
  <w:style w:type="character" w:customStyle="1" w:styleId="WW8Num30z1">
    <w:name w:val="WW8Num30z1"/>
    <w:rsid w:val="00C2678F"/>
    <w:rPr>
      <w:rFonts w:ascii="Courier New" w:hAnsi="Courier New"/>
      <w:sz w:val="20"/>
    </w:rPr>
  </w:style>
  <w:style w:type="character" w:customStyle="1" w:styleId="WW8Num30z2">
    <w:name w:val="WW8Num30z2"/>
    <w:rsid w:val="00C2678F"/>
    <w:rPr>
      <w:rFonts w:ascii="Wingdings" w:hAnsi="Wingdings"/>
      <w:sz w:val="20"/>
    </w:rPr>
  </w:style>
  <w:style w:type="character" w:customStyle="1" w:styleId="WW8Num31z0">
    <w:name w:val="WW8Num31z0"/>
    <w:rsid w:val="00C2678F"/>
    <w:rPr>
      <w:rFonts w:ascii="Symbol" w:hAnsi="Symbol"/>
    </w:rPr>
  </w:style>
  <w:style w:type="character" w:customStyle="1" w:styleId="WW8Num31z1">
    <w:name w:val="WW8Num31z1"/>
    <w:rsid w:val="00C2678F"/>
    <w:rPr>
      <w:rFonts w:ascii="Courier New" w:hAnsi="Courier New" w:cs="Courier New"/>
    </w:rPr>
  </w:style>
  <w:style w:type="character" w:customStyle="1" w:styleId="WW8Num31z2">
    <w:name w:val="WW8Num31z2"/>
    <w:rsid w:val="00C2678F"/>
    <w:rPr>
      <w:rFonts w:ascii="Wingdings" w:hAnsi="Wingdings"/>
    </w:rPr>
  </w:style>
  <w:style w:type="character" w:customStyle="1" w:styleId="WW8Num32z0">
    <w:name w:val="WW8Num32z0"/>
    <w:rsid w:val="00C2678F"/>
    <w:rPr>
      <w:rFonts w:ascii="Symbol" w:hAnsi="Symbol"/>
      <w:sz w:val="20"/>
    </w:rPr>
  </w:style>
  <w:style w:type="character" w:customStyle="1" w:styleId="WW8Num33z0">
    <w:name w:val="WW8Num33z0"/>
    <w:rsid w:val="00C2678F"/>
    <w:rPr>
      <w:rFonts w:ascii="Symbol" w:hAnsi="Symbol"/>
      <w:sz w:val="20"/>
    </w:rPr>
  </w:style>
  <w:style w:type="character" w:customStyle="1" w:styleId="WW8Num33z1">
    <w:name w:val="WW8Num33z1"/>
    <w:rsid w:val="00C2678F"/>
    <w:rPr>
      <w:rFonts w:ascii="Courier New" w:hAnsi="Courier New"/>
      <w:sz w:val="20"/>
    </w:rPr>
  </w:style>
  <w:style w:type="character" w:customStyle="1" w:styleId="WW8Num33z2">
    <w:name w:val="WW8Num33z2"/>
    <w:rsid w:val="00C2678F"/>
    <w:rPr>
      <w:rFonts w:ascii="Wingdings" w:hAnsi="Wingdings"/>
      <w:sz w:val="20"/>
    </w:rPr>
  </w:style>
  <w:style w:type="character" w:customStyle="1" w:styleId="WW8Num34z0">
    <w:name w:val="WW8Num34z0"/>
    <w:rsid w:val="00C2678F"/>
    <w:rPr>
      <w:rFonts w:ascii="Wingdings" w:hAnsi="Wingdings"/>
    </w:rPr>
  </w:style>
  <w:style w:type="character" w:customStyle="1" w:styleId="WW8Num34z1">
    <w:name w:val="WW8Num34z1"/>
    <w:rsid w:val="00C2678F"/>
    <w:rPr>
      <w:rFonts w:ascii="Courier New" w:hAnsi="Courier New"/>
      <w:sz w:val="20"/>
    </w:rPr>
  </w:style>
  <w:style w:type="character" w:customStyle="1" w:styleId="WW8Num34z2">
    <w:name w:val="WW8Num34z2"/>
    <w:rsid w:val="00C2678F"/>
    <w:rPr>
      <w:rFonts w:ascii="Wingdings" w:hAnsi="Wingdings"/>
      <w:sz w:val="20"/>
    </w:rPr>
  </w:style>
  <w:style w:type="character" w:customStyle="1" w:styleId="WW8Num35z0">
    <w:name w:val="WW8Num35z0"/>
    <w:rsid w:val="00C2678F"/>
    <w:rPr>
      <w:rFonts w:ascii="Symbol" w:hAnsi="Symbol"/>
      <w:sz w:val="20"/>
    </w:rPr>
  </w:style>
  <w:style w:type="character" w:customStyle="1" w:styleId="WW8Num35z3">
    <w:name w:val="WW8Num35z3"/>
    <w:rsid w:val="00C2678F"/>
    <w:rPr>
      <w:rFonts w:ascii="Symbol" w:hAnsi="Symbol"/>
    </w:rPr>
  </w:style>
  <w:style w:type="character" w:customStyle="1" w:styleId="WW8Num36z0">
    <w:name w:val="WW8Num36z0"/>
    <w:rsid w:val="00C2678F"/>
    <w:rPr>
      <w:rFonts w:ascii="Symbol" w:eastAsia="Times New Roman" w:hAnsi="Symbol" w:cs="Times New Roman"/>
    </w:rPr>
  </w:style>
  <w:style w:type="character" w:customStyle="1" w:styleId="WW8Num36z1">
    <w:name w:val="WW8Num36z1"/>
    <w:rsid w:val="00C2678F"/>
    <w:rPr>
      <w:rFonts w:ascii="Courier New" w:hAnsi="Courier New"/>
    </w:rPr>
  </w:style>
  <w:style w:type="character" w:customStyle="1" w:styleId="WW8Num36z2">
    <w:name w:val="WW8Num36z2"/>
    <w:rsid w:val="00C2678F"/>
    <w:rPr>
      <w:rFonts w:ascii="Wingdings" w:hAnsi="Wingdings"/>
    </w:rPr>
  </w:style>
  <w:style w:type="character" w:customStyle="1" w:styleId="WW8Num37z0">
    <w:name w:val="WW8Num37z0"/>
    <w:rsid w:val="00C2678F"/>
    <w:rPr>
      <w:rFonts w:ascii="Symbol" w:hAnsi="Symbol"/>
      <w:sz w:val="20"/>
    </w:rPr>
  </w:style>
  <w:style w:type="character" w:customStyle="1" w:styleId="WW8Num38z0">
    <w:name w:val="WW8Num38z0"/>
    <w:rsid w:val="00C2678F"/>
    <w:rPr>
      <w:rFonts w:ascii="Symbol" w:hAnsi="Symbol"/>
      <w:sz w:val="20"/>
    </w:rPr>
  </w:style>
  <w:style w:type="character" w:customStyle="1" w:styleId="WW8Num38z1">
    <w:name w:val="WW8Num38z1"/>
    <w:rsid w:val="00C2678F"/>
    <w:rPr>
      <w:rFonts w:ascii="Courier New" w:hAnsi="Courier New"/>
      <w:sz w:val="20"/>
    </w:rPr>
  </w:style>
  <w:style w:type="character" w:customStyle="1" w:styleId="WW8Num38z2">
    <w:name w:val="WW8Num38z2"/>
    <w:rsid w:val="00C2678F"/>
    <w:rPr>
      <w:rFonts w:ascii="Wingdings" w:hAnsi="Wingdings"/>
      <w:sz w:val="20"/>
    </w:rPr>
  </w:style>
  <w:style w:type="character" w:customStyle="1" w:styleId="WW8Num39z0">
    <w:name w:val="WW8Num39z0"/>
    <w:rsid w:val="00C2678F"/>
    <w:rPr>
      <w:rFonts w:ascii="OpenSymbol" w:hAnsi="OpenSymbol"/>
    </w:rPr>
  </w:style>
  <w:style w:type="character" w:customStyle="1" w:styleId="WW8Num40z0">
    <w:name w:val="WW8Num40z0"/>
    <w:rsid w:val="00C2678F"/>
    <w:rPr>
      <w:rFonts w:ascii="Symbol" w:hAnsi="Symbol"/>
    </w:rPr>
  </w:style>
  <w:style w:type="character" w:customStyle="1" w:styleId="WW8Num41z0">
    <w:name w:val="WW8Num41z0"/>
    <w:rsid w:val="00C2678F"/>
    <w:rPr>
      <w:rFonts w:ascii="Symbol" w:hAnsi="Symbol"/>
      <w:sz w:val="20"/>
    </w:rPr>
  </w:style>
  <w:style w:type="character" w:customStyle="1" w:styleId="WW8Num41z1">
    <w:name w:val="WW8Num41z1"/>
    <w:rsid w:val="00C2678F"/>
    <w:rPr>
      <w:rFonts w:ascii="Courier New" w:hAnsi="Courier New"/>
      <w:sz w:val="20"/>
    </w:rPr>
  </w:style>
  <w:style w:type="character" w:customStyle="1" w:styleId="WW8Num41z2">
    <w:name w:val="WW8Num41z2"/>
    <w:rsid w:val="00C2678F"/>
    <w:rPr>
      <w:rFonts w:ascii="Wingdings" w:hAnsi="Wingdings"/>
      <w:sz w:val="20"/>
    </w:rPr>
  </w:style>
  <w:style w:type="character" w:customStyle="1" w:styleId="WW8Num42z0">
    <w:name w:val="WW8Num42z0"/>
    <w:rsid w:val="00C2678F"/>
    <w:rPr>
      <w:rFonts w:ascii="Symbol" w:hAnsi="Symbol"/>
    </w:rPr>
  </w:style>
  <w:style w:type="character" w:customStyle="1" w:styleId="WW8Num43z0">
    <w:name w:val="WW8Num43z0"/>
    <w:rsid w:val="00C2678F"/>
    <w:rPr>
      <w:rFonts w:ascii="OpenSymbol" w:hAnsi="OpenSymbol"/>
    </w:rPr>
  </w:style>
  <w:style w:type="character" w:customStyle="1" w:styleId="WW8Num44z0">
    <w:name w:val="WW8Num44z0"/>
    <w:rsid w:val="00C2678F"/>
    <w:rPr>
      <w:rFonts w:ascii="Wingdings" w:hAnsi="Wingdings"/>
    </w:rPr>
  </w:style>
  <w:style w:type="character" w:customStyle="1" w:styleId="WW8Num44z3">
    <w:name w:val="WW8Num44z3"/>
    <w:rsid w:val="00C2678F"/>
    <w:rPr>
      <w:rFonts w:ascii="Symbol" w:hAnsi="Symbol"/>
    </w:rPr>
  </w:style>
  <w:style w:type="character" w:customStyle="1" w:styleId="WW8Num45z0">
    <w:name w:val="WW8Num45z0"/>
    <w:rsid w:val="00C2678F"/>
    <w:rPr>
      <w:rFonts w:ascii="Symbol" w:hAnsi="Symbol"/>
    </w:rPr>
  </w:style>
  <w:style w:type="character" w:customStyle="1" w:styleId="WW8Num46z0">
    <w:name w:val="WW8Num46z0"/>
    <w:rsid w:val="00C2678F"/>
    <w:rPr>
      <w:rFonts w:ascii="Symbol" w:hAnsi="Symbol"/>
      <w:sz w:val="20"/>
    </w:rPr>
  </w:style>
  <w:style w:type="character" w:customStyle="1" w:styleId="WW8Num46z1">
    <w:name w:val="WW8Num46z1"/>
    <w:rsid w:val="00C2678F"/>
    <w:rPr>
      <w:rFonts w:ascii="Courier New" w:hAnsi="Courier New"/>
      <w:sz w:val="20"/>
    </w:rPr>
  </w:style>
  <w:style w:type="character" w:customStyle="1" w:styleId="WW8Num46z2">
    <w:name w:val="WW8Num46z2"/>
    <w:rsid w:val="00C2678F"/>
    <w:rPr>
      <w:rFonts w:ascii="Wingdings" w:hAnsi="Wingdings"/>
      <w:sz w:val="20"/>
    </w:rPr>
  </w:style>
  <w:style w:type="character" w:customStyle="1" w:styleId="WW8Num48z0">
    <w:name w:val="WW8Num48z0"/>
    <w:rsid w:val="00C2678F"/>
    <w:rPr>
      <w:rFonts w:ascii="Symbol" w:hAnsi="Symbol"/>
    </w:rPr>
  </w:style>
  <w:style w:type="character" w:customStyle="1" w:styleId="WW8Num49z0">
    <w:name w:val="WW8Num49z0"/>
    <w:rsid w:val="00C2678F"/>
    <w:rPr>
      <w:rFonts w:ascii="Symbol" w:hAnsi="Symbol"/>
      <w:sz w:val="20"/>
    </w:rPr>
  </w:style>
  <w:style w:type="character" w:customStyle="1" w:styleId="WW8Num49z1">
    <w:name w:val="WW8Num49z1"/>
    <w:rsid w:val="00C2678F"/>
    <w:rPr>
      <w:rFonts w:ascii="Courier New" w:hAnsi="Courier New"/>
      <w:sz w:val="20"/>
    </w:rPr>
  </w:style>
  <w:style w:type="character" w:customStyle="1" w:styleId="WW8Num49z2">
    <w:name w:val="WW8Num49z2"/>
    <w:rsid w:val="00C2678F"/>
    <w:rPr>
      <w:rFonts w:ascii="Wingdings" w:hAnsi="Wingdings"/>
      <w:sz w:val="20"/>
    </w:rPr>
  </w:style>
  <w:style w:type="character" w:customStyle="1" w:styleId="WW8Num50z0">
    <w:name w:val="WW8Num50z0"/>
    <w:rsid w:val="00C2678F"/>
    <w:rPr>
      <w:rFonts w:ascii="Symbol" w:hAnsi="Symbol"/>
    </w:rPr>
  </w:style>
  <w:style w:type="character" w:customStyle="1" w:styleId="WW8Num51z0">
    <w:name w:val="WW8Num51z0"/>
    <w:rsid w:val="00C2678F"/>
    <w:rPr>
      <w:rFonts w:ascii="Symbol" w:hAnsi="Symbol"/>
    </w:rPr>
  </w:style>
  <w:style w:type="character" w:customStyle="1" w:styleId="WW8Num52z0">
    <w:name w:val="WW8Num52z0"/>
    <w:rsid w:val="00C2678F"/>
    <w:rPr>
      <w:rFonts w:ascii="Symbol" w:hAnsi="Symbol"/>
      <w:sz w:val="20"/>
    </w:rPr>
  </w:style>
  <w:style w:type="character" w:customStyle="1" w:styleId="WW8Num52z1">
    <w:name w:val="WW8Num52z1"/>
    <w:rsid w:val="00C2678F"/>
    <w:rPr>
      <w:rFonts w:ascii="Courier New" w:hAnsi="Courier New"/>
      <w:sz w:val="20"/>
    </w:rPr>
  </w:style>
  <w:style w:type="character" w:customStyle="1" w:styleId="WW8Num52z2">
    <w:name w:val="WW8Num52z2"/>
    <w:rsid w:val="00C2678F"/>
    <w:rPr>
      <w:rFonts w:ascii="Wingdings" w:hAnsi="Wingdings"/>
      <w:sz w:val="20"/>
    </w:rPr>
  </w:style>
  <w:style w:type="character" w:customStyle="1" w:styleId="WW8Num53z0">
    <w:name w:val="WW8Num53z0"/>
    <w:rsid w:val="00C2678F"/>
    <w:rPr>
      <w:rFonts w:ascii="Symbol" w:hAnsi="Symbol"/>
      <w:sz w:val="20"/>
    </w:rPr>
  </w:style>
  <w:style w:type="character" w:customStyle="1" w:styleId="WW8Num53z1">
    <w:name w:val="WW8Num53z1"/>
    <w:rsid w:val="00C2678F"/>
    <w:rPr>
      <w:rFonts w:ascii="Courier New" w:hAnsi="Courier New"/>
      <w:sz w:val="20"/>
    </w:rPr>
  </w:style>
  <w:style w:type="character" w:customStyle="1" w:styleId="WW8Num53z2">
    <w:name w:val="WW8Num53z2"/>
    <w:rsid w:val="00C2678F"/>
    <w:rPr>
      <w:rFonts w:ascii="Wingdings" w:hAnsi="Wingdings"/>
      <w:sz w:val="20"/>
    </w:rPr>
  </w:style>
  <w:style w:type="character" w:customStyle="1" w:styleId="WW8Num54z0">
    <w:name w:val="WW8Num54z0"/>
    <w:rsid w:val="00C2678F"/>
    <w:rPr>
      <w:rFonts w:ascii="Wingdings" w:hAnsi="Wingdings"/>
    </w:rPr>
  </w:style>
  <w:style w:type="character" w:customStyle="1" w:styleId="WW8Num55z0">
    <w:name w:val="WW8Num55z0"/>
    <w:rsid w:val="00C2678F"/>
    <w:rPr>
      <w:rFonts w:ascii="Times New Roman" w:eastAsia="Times New Roman" w:hAnsi="Times New Roman" w:cs="Times New Roman"/>
    </w:rPr>
  </w:style>
  <w:style w:type="character" w:customStyle="1" w:styleId="WW8Num55z1">
    <w:name w:val="WW8Num55z1"/>
    <w:rsid w:val="00C2678F"/>
    <w:rPr>
      <w:rFonts w:ascii="Courier New" w:hAnsi="Courier New" w:cs="Courier New"/>
    </w:rPr>
  </w:style>
  <w:style w:type="character" w:customStyle="1" w:styleId="WW8Num55z2">
    <w:name w:val="WW8Num55z2"/>
    <w:rsid w:val="00C2678F"/>
    <w:rPr>
      <w:rFonts w:ascii="Wingdings" w:hAnsi="Wingdings"/>
    </w:rPr>
  </w:style>
  <w:style w:type="character" w:customStyle="1" w:styleId="WW8Num55z3">
    <w:name w:val="WW8Num55z3"/>
    <w:rsid w:val="00C2678F"/>
    <w:rPr>
      <w:rFonts w:ascii="Symbol" w:hAnsi="Symbol"/>
    </w:rPr>
  </w:style>
  <w:style w:type="character" w:customStyle="1" w:styleId="WW8Num58z0">
    <w:name w:val="WW8Num58z0"/>
    <w:rsid w:val="00C2678F"/>
    <w:rPr>
      <w:rFonts w:ascii="Symbol" w:hAnsi="Symbol"/>
    </w:rPr>
  </w:style>
  <w:style w:type="character" w:customStyle="1" w:styleId="WW8Num60z0">
    <w:name w:val="WW8Num60z0"/>
    <w:rsid w:val="00C2678F"/>
    <w:rPr>
      <w:rFonts w:ascii="Wingdings" w:hAnsi="Wingdings"/>
    </w:rPr>
  </w:style>
  <w:style w:type="character" w:customStyle="1" w:styleId="WW8Num60z1">
    <w:name w:val="WW8Num60z1"/>
    <w:rsid w:val="00C2678F"/>
    <w:rPr>
      <w:rFonts w:ascii="Courier New" w:hAnsi="Courier New" w:cs="Courier New"/>
    </w:rPr>
  </w:style>
  <w:style w:type="character" w:customStyle="1" w:styleId="WW8Num60z3">
    <w:name w:val="WW8Num60z3"/>
    <w:rsid w:val="00C2678F"/>
    <w:rPr>
      <w:rFonts w:ascii="Symbol" w:hAnsi="Symbol"/>
    </w:rPr>
  </w:style>
  <w:style w:type="character" w:customStyle="1" w:styleId="WW8Num5z3">
    <w:name w:val="WW8Num5z3"/>
    <w:rsid w:val="00C2678F"/>
    <w:rPr>
      <w:rFonts w:ascii="Symbol" w:hAnsi="Symbol"/>
    </w:rPr>
  </w:style>
  <w:style w:type="character" w:customStyle="1" w:styleId="WW8Num7z4">
    <w:name w:val="WW8Num7z4"/>
    <w:rsid w:val="00C2678F"/>
    <w:rPr>
      <w:rFonts w:ascii="Courier New" w:hAnsi="Courier New"/>
    </w:rPr>
  </w:style>
  <w:style w:type="character" w:customStyle="1" w:styleId="WW8Num8z3">
    <w:name w:val="WW8Num8z3"/>
    <w:rsid w:val="00C2678F"/>
    <w:rPr>
      <w:rFonts w:ascii="Symbol" w:hAnsi="Symbol"/>
    </w:rPr>
  </w:style>
  <w:style w:type="character" w:customStyle="1" w:styleId="WW8Num9z1">
    <w:name w:val="WW8Num9z1"/>
    <w:rsid w:val="00C2678F"/>
    <w:rPr>
      <w:rFonts w:ascii="Courier New" w:hAnsi="Courier New"/>
      <w:sz w:val="20"/>
    </w:rPr>
  </w:style>
  <w:style w:type="character" w:customStyle="1" w:styleId="WW8Num9z2">
    <w:name w:val="WW8Num9z2"/>
    <w:rsid w:val="00C2678F"/>
    <w:rPr>
      <w:rFonts w:ascii="Wingdings" w:hAnsi="Wingdings"/>
      <w:sz w:val="20"/>
    </w:rPr>
  </w:style>
  <w:style w:type="character" w:customStyle="1" w:styleId="WW8Num11z3">
    <w:name w:val="WW8Num11z3"/>
    <w:rsid w:val="00C2678F"/>
    <w:rPr>
      <w:rFonts w:ascii="Symbol" w:hAnsi="Symbol"/>
    </w:rPr>
  </w:style>
  <w:style w:type="character" w:customStyle="1" w:styleId="WW8Num15z1">
    <w:name w:val="WW8Num15z1"/>
    <w:rsid w:val="00C2678F"/>
    <w:rPr>
      <w:rFonts w:ascii="Courier New" w:hAnsi="Courier New" w:cs="Courier New"/>
    </w:rPr>
  </w:style>
  <w:style w:type="character" w:customStyle="1" w:styleId="WW8Num15z2">
    <w:name w:val="WW8Num15z2"/>
    <w:rsid w:val="00C2678F"/>
    <w:rPr>
      <w:rFonts w:ascii="Wingdings" w:hAnsi="Wingdings"/>
    </w:rPr>
  </w:style>
  <w:style w:type="character" w:customStyle="1" w:styleId="WW8Num17z1">
    <w:name w:val="WW8Num17z1"/>
    <w:rsid w:val="00C2678F"/>
    <w:rPr>
      <w:rFonts w:ascii="Courier New" w:hAnsi="Courier New" w:cs="Courier New"/>
    </w:rPr>
  </w:style>
  <w:style w:type="character" w:customStyle="1" w:styleId="WW8Num17z2">
    <w:name w:val="WW8Num17z2"/>
    <w:rsid w:val="00C2678F"/>
    <w:rPr>
      <w:rFonts w:ascii="Wingdings" w:hAnsi="Wingdings"/>
    </w:rPr>
  </w:style>
  <w:style w:type="character" w:customStyle="1" w:styleId="WW8Num19z3">
    <w:name w:val="WW8Num19z3"/>
    <w:rsid w:val="00C2678F"/>
    <w:rPr>
      <w:rFonts w:ascii="Symbol" w:hAnsi="Symbol"/>
    </w:rPr>
  </w:style>
  <w:style w:type="character" w:customStyle="1" w:styleId="WW8Num21z1">
    <w:name w:val="WW8Num21z1"/>
    <w:rsid w:val="00C2678F"/>
    <w:rPr>
      <w:rFonts w:ascii="Courier New" w:hAnsi="Courier New"/>
      <w:sz w:val="20"/>
    </w:rPr>
  </w:style>
  <w:style w:type="character" w:customStyle="1" w:styleId="WW8Num21z2">
    <w:name w:val="WW8Num21z2"/>
    <w:rsid w:val="00C2678F"/>
    <w:rPr>
      <w:rFonts w:ascii="Wingdings" w:hAnsi="Wingdings"/>
      <w:sz w:val="20"/>
    </w:rPr>
  </w:style>
  <w:style w:type="character" w:customStyle="1" w:styleId="WW8Num23z1">
    <w:name w:val="WW8Num23z1"/>
    <w:rsid w:val="00C2678F"/>
    <w:rPr>
      <w:rFonts w:ascii="Courier New" w:hAnsi="Courier New"/>
      <w:sz w:val="20"/>
    </w:rPr>
  </w:style>
  <w:style w:type="character" w:customStyle="1" w:styleId="WW8Num23z2">
    <w:name w:val="WW8Num23z2"/>
    <w:rsid w:val="00C2678F"/>
    <w:rPr>
      <w:rFonts w:ascii="Wingdings" w:hAnsi="Wingdings"/>
      <w:sz w:val="20"/>
    </w:rPr>
  </w:style>
  <w:style w:type="character" w:customStyle="1" w:styleId="WW8Num27z1">
    <w:name w:val="WW8Num27z1"/>
    <w:rsid w:val="00C2678F"/>
    <w:rPr>
      <w:rFonts w:ascii="Courier New" w:hAnsi="Courier New"/>
      <w:sz w:val="20"/>
    </w:rPr>
  </w:style>
  <w:style w:type="character" w:customStyle="1" w:styleId="WW8Num27z2">
    <w:name w:val="WW8Num27z2"/>
    <w:rsid w:val="00C2678F"/>
    <w:rPr>
      <w:rFonts w:ascii="Wingdings" w:hAnsi="Wingdings"/>
      <w:sz w:val="20"/>
    </w:rPr>
  </w:style>
  <w:style w:type="character" w:customStyle="1" w:styleId="WW8Num29z0">
    <w:name w:val="WW8Num29z0"/>
    <w:rsid w:val="00C2678F"/>
    <w:rPr>
      <w:rFonts w:ascii="Symbol" w:hAnsi="Symbol"/>
      <w:sz w:val="20"/>
    </w:rPr>
  </w:style>
  <w:style w:type="character" w:customStyle="1" w:styleId="WW8Num29z1">
    <w:name w:val="WW8Num29z1"/>
    <w:rsid w:val="00C2678F"/>
    <w:rPr>
      <w:rFonts w:ascii="Courier New" w:hAnsi="Courier New"/>
      <w:sz w:val="20"/>
    </w:rPr>
  </w:style>
  <w:style w:type="character" w:customStyle="1" w:styleId="WW8Num29z2">
    <w:name w:val="WW8Num29z2"/>
    <w:rsid w:val="00C2678F"/>
    <w:rPr>
      <w:rFonts w:ascii="Wingdings" w:hAnsi="Wingdings"/>
      <w:sz w:val="20"/>
    </w:rPr>
  </w:style>
  <w:style w:type="character" w:customStyle="1" w:styleId="WW8Num32z1">
    <w:name w:val="WW8Num32z1"/>
    <w:rsid w:val="00C2678F"/>
    <w:rPr>
      <w:rFonts w:ascii="Courier New" w:hAnsi="Courier New"/>
      <w:sz w:val="20"/>
    </w:rPr>
  </w:style>
  <w:style w:type="character" w:customStyle="1" w:styleId="WW8Num32z2">
    <w:name w:val="WW8Num32z2"/>
    <w:rsid w:val="00C2678F"/>
    <w:rPr>
      <w:rFonts w:ascii="Wingdings" w:hAnsi="Wingdings"/>
      <w:sz w:val="20"/>
    </w:rPr>
  </w:style>
  <w:style w:type="character" w:customStyle="1" w:styleId="WW8Num34z3">
    <w:name w:val="WW8Num34z3"/>
    <w:rsid w:val="00C2678F"/>
    <w:rPr>
      <w:rFonts w:ascii="Symbol" w:hAnsi="Symbol"/>
    </w:rPr>
  </w:style>
  <w:style w:type="character" w:customStyle="1" w:styleId="WW8Num35z1">
    <w:name w:val="WW8Num35z1"/>
    <w:rsid w:val="00C2678F"/>
    <w:rPr>
      <w:rFonts w:ascii="Courier New" w:hAnsi="Courier New"/>
      <w:sz w:val="20"/>
    </w:rPr>
  </w:style>
  <w:style w:type="character" w:customStyle="1" w:styleId="WW8Num35z2">
    <w:name w:val="WW8Num35z2"/>
    <w:rsid w:val="00C2678F"/>
    <w:rPr>
      <w:rFonts w:ascii="Wingdings" w:hAnsi="Wingdings"/>
      <w:sz w:val="20"/>
    </w:rPr>
  </w:style>
  <w:style w:type="character" w:customStyle="1" w:styleId="WW8Num36z3">
    <w:name w:val="WW8Num36z3"/>
    <w:rsid w:val="00C2678F"/>
    <w:rPr>
      <w:rFonts w:ascii="Symbol" w:hAnsi="Symbol"/>
    </w:rPr>
  </w:style>
  <w:style w:type="character" w:customStyle="1" w:styleId="WW8Num37z1">
    <w:name w:val="WW8Num37z1"/>
    <w:rsid w:val="00C2678F"/>
    <w:rPr>
      <w:rFonts w:ascii="Courier New" w:hAnsi="Courier New"/>
      <w:sz w:val="20"/>
    </w:rPr>
  </w:style>
  <w:style w:type="character" w:customStyle="1" w:styleId="WW8Num37z2">
    <w:name w:val="WW8Num37z2"/>
    <w:rsid w:val="00C2678F"/>
    <w:rPr>
      <w:rFonts w:ascii="Wingdings" w:hAnsi="Wingdings"/>
      <w:sz w:val="20"/>
    </w:rPr>
  </w:style>
  <w:style w:type="character" w:customStyle="1" w:styleId="WW8Num45z1">
    <w:name w:val="WW8Num45z1"/>
    <w:rsid w:val="00C2678F"/>
    <w:rPr>
      <w:rFonts w:ascii="Monotype Sorts" w:eastAsia="Times New Roman" w:hAnsi="Monotype Sorts" w:cs="Times New Roman"/>
    </w:rPr>
  </w:style>
  <w:style w:type="character" w:customStyle="1" w:styleId="WW8Num45z2">
    <w:name w:val="WW8Num45z2"/>
    <w:rsid w:val="00C2678F"/>
    <w:rPr>
      <w:rFonts w:ascii="Wingdings" w:hAnsi="Wingdings"/>
    </w:rPr>
  </w:style>
  <w:style w:type="character" w:customStyle="1" w:styleId="WW8Num45z4">
    <w:name w:val="WW8Num45z4"/>
    <w:rsid w:val="00C2678F"/>
    <w:rPr>
      <w:rFonts w:ascii="Courier New" w:hAnsi="Courier New" w:cs="Courier New"/>
    </w:rPr>
  </w:style>
  <w:style w:type="character" w:customStyle="1" w:styleId="WW8Num48z1">
    <w:name w:val="WW8Num48z1"/>
    <w:rsid w:val="00C2678F"/>
    <w:rPr>
      <w:rFonts w:ascii="Courier New" w:hAnsi="Courier New" w:cs="Courier New"/>
    </w:rPr>
  </w:style>
  <w:style w:type="character" w:customStyle="1" w:styleId="WW8Num48z2">
    <w:name w:val="WW8Num48z2"/>
    <w:rsid w:val="00C2678F"/>
    <w:rPr>
      <w:rFonts w:ascii="Wingdings" w:hAnsi="Wingdings"/>
    </w:rPr>
  </w:style>
  <w:style w:type="character" w:customStyle="1" w:styleId="WW8Num50z1">
    <w:name w:val="WW8Num50z1"/>
    <w:rsid w:val="00C2678F"/>
    <w:rPr>
      <w:rFonts w:ascii="Courier New" w:hAnsi="Courier New" w:cs="Courier New"/>
    </w:rPr>
  </w:style>
  <w:style w:type="character" w:customStyle="1" w:styleId="WW8Num50z2">
    <w:name w:val="WW8Num50z2"/>
    <w:rsid w:val="00C2678F"/>
    <w:rPr>
      <w:rFonts w:ascii="Wingdings" w:hAnsi="Wingdings"/>
    </w:rPr>
  </w:style>
  <w:style w:type="character" w:customStyle="1" w:styleId="WW8Num54z1">
    <w:name w:val="WW8Num54z1"/>
    <w:rsid w:val="00C2678F"/>
    <w:rPr>
      <w:rFonts w:ascii="Courier New" w:hAnsi="Courier New" w:cs="Courier New"/>
    </w:rPr>
  </w:style>
  <w:style w:type="character" w:customStyle="1" w:styleId="WW8Num54z3">
    <w:name w:val="WW8Num54z3"/>
    <w:rsid w:val="00C2678F"/>
    <w:rPr>
      <w:rFonts w:ascii="Symbol" w:hAnsi="Symbol"/>
    </w:rPr>
  </w:style>
  <w:style w:type="character" w:customStyle="1" w:styleId="titre11">
    <w:name w:val="titre1"/>
    <w:rsid w:val="00C2678F"/>
    <w:rPr>
      <w:rFonts w:ascii="Verdana" w:hAnsi="Verdana"/>
      <w:b/>
      <w:bCs/>
      <w:color w:val="485E9E"/>
      <w:sz w:val="24"/>
      <w:szCs w:val="24"/>
    </w:rPr>
  </w:style>
  <w:style w:type="character" w:customStyle="1" w:styleId="CarCar1">
    <w:name w:val="Car Car1"/>
    <w:rsid w:val="00C2678F"/>
    <w:rPr>
      <w:b/>
      <w:bCs/>
      <w:sz w:val="24"/>
      <w:szCs w:val="26"/>
      <w:u w:val="single"/>
      <w:lang w:val="fr-FR" w:eastAsia="ar-SA" w:bidi="ar-SA"/>
    </w:rPr>
  </w:style>
  <w:style w:type="character" w:customStyle="1" w:styleId="important1">
    <w:name w:val="important1"/>
    <w:rsid w:val="00C2678F"/>
    <w:rPr>
      <w:b/>
      <w:bCs/>
      <w:sz w:val="27"/>
      <w:szCs w:val="27"/>
    </w:rPr>
  </w:style>
  <w:style w:type="character" w:customStyle="1" w:styleId="legende1">
    <w:name w:val="legende1"/>
    <w:rsid w:val="00C2678F"/>
    <w:rPr>
      <w:i/>
      <w:iCs/>
      <w:sz w:val="27"/>
      <w:szCs w:val="27"/>
    </w:rPr>
  </w:style>
  <w:style w:type="character" w:customStyle="1" w:styleId="GrasDansTexte">
    <w:name w:val="GrasDansTexte"/>
    <w:rsid w:val="00C2678F"/>
    <w:rPr>
      <w:b/>
      <w:bCs/>
    </w:rPr>
  </w:style>
  <w:style w:type="character" w:customStyle="1" w:styleId="CarCar">
    <w:name w:val="Car Car"/>
    <w:rsid w:val="00C2678F"/>
    <w:rPr>
      <w:bCs/>
      <w:sz w:val="24"/>
      <w:lang w:val="fr-FR" w:eastAsia="ar-SA" w:bidi="ar-SA"/>
    </w:rPr>
  </w:style>
  <w:style w:type="character" w:customStyle="1" w:styleId="highlightedsearchterm">
    <w:name w:val="highlightedsearchterm"/>
    <w:rsid w:val="00C2678F"/>
  </w:style>
  <w:style w:type="paragraph" w:customStyle="1" w:styleId="Listepuces1">
    <w:name w:val="Liste à puces1"/>
    <w:basedOn w:val="Normal"/>
    <w:rsid w:val="00C2678F"/>
    <w:pPr>
      <w:tabs>
        <w:tab w:val="left" w:pos="643"/>
      </w:tabs>
      <w:ind w:left="645" w:hanging="288"/>
    </w:pPr>
  </w:style>
  <w:style w:type="paragraph" w:customStyle="1" w:styleId="Listepuces21">
    <w:name w:val="Liste à puces 21"/>
    <w:basedOn w:val="Listepuces1"/>
    <w:rsid w:val="00C2678F"/>
    <w:pPr>
      <w:numPr>
        <w:numId w:val="9"/>
      </w:numPr>
      <w:spacing w:after="160"/>
      <w:ind w:left="1080" w:hanging="288"/>
    </w:pPr>
    <w:rPr>
      <w:rFonts w:ascii="Arial" w:hAnsi="Arial"/>
      <w:sz w:val="22"/>
    </w:rPr>
  </w:style>
  <w:style w:type="paragraph" w:customStyle="1" w:styleId="Listepuces31">
    <w:name w:val="Liste à puces 31"/>
    <w:basedOn w:val="Listepuces1"/>
    <w:rsid w:val="00C2678F"/>
    <w:pPr>
      <w:numPr>
        <w:numId w:val="10"/>
      </w:numPr>
      <w:spacing w:after="160"/>
      <w:ind w:left="1440" w:hanging="288"/>
    </w:pPr>
    <w:rPr>
      <w:rFonts w:ascii="Arial" w:hAnsi="Arial"/>
    </w:rPr>
  </w:style>
  <w:style w:type="paragraph" w:customStyle="1" w:styleId="Textebrut1">
    <w:name w:val="Texte brut1"/>
    <w:basedOn w:val="Normal"/>
    <w:rsid w:val="00C2678F"/>
    <w:rPr>
      <w:rFonts w:ascii="Courier New" w:hAnsi="Courier New"/>
    </w:rPr>
  </w:style>
  <w:style w:type="paragraph" w:customStyle="1" w:styleId="r2">
    <w:name w:val="r2"/>
    <w:basedOn w:val="Normal"/>
    <w:rsid w:val="00C2678F"/>
    <w:pPr>
      <w:spacing w:before="100" w:after="100"/>
    </w:pPr>
    <w:rPr>
      <w:rFonts w:ascii="Verdana" w:hAnsi="Verdana"/>
      <w:b/>
      <w:bCs/>
      <w:color w:val="CC2200"/>
      <w:sz w:val="22"/>
      <w:szCs w:val="22"/>
    </w:rPr>
  </w:style>
  <w:style w:type="paragraph" w:customStyle="1" w:styleId="b1">
    <w:name w:val="b1"/>
    <w:basedOn w:val="Normal"/>
    <w:rsid w:val="00C2678F"/>
    <w:pPr>
      <w:spacing w:before="100" w:after="100"/>
    </w:pPr>
    <w:rPr>
      <w:rFonts w:ascii="Verdana" w:hAnsi="Verdana"/>
      <w:b/>
      <w:bCs/>
      <w:color w:val="3333FF"/>
      <w:sz w:val="16"/>
      <w:szCs w:val="16"/>
    </w:rPr>
  </w:style>
  <w:style w:type="paragraph" w:customStyle="1" w:styleId="v1">
    <w:name w:val="v1"/>
    <w:basedOn w:val="Normal"/>
    <w:rsid w:val="00C2678F"/>
    <w:pPr>
      <w:spacing w:before="100" w:after="100"/>
    </w:pPr>
    <w:rPr>
      <w:rFonts w:ascii="Verdana" w:hAnsi="Verdana"/>
      <w:b/>
      <w:bCs/>
      <w:color w:val="33BB33"/>
      <w:sz w:val="16"/>
      <w:szCs w:val="16"/>
    </w:rPr>
  </w:style>
  <w:style w:type="paragraph" w:customStyle="1" w:styleId="NormalWeb4">
    <w:name w:val="Normal (Web)4"/>
    <w:basedOn w:val="Normal"/>
    <w:rsid w:val="00C2678F"/>
    <w:rPr>
      <w:rFonts w:ascii="Verdana" w:hAnsi="Verdana"/>
      <w:szCs w:val="24"/>
    </w:rPr>
  </w:style>
  <w:style w:type="paragraph" w:customStyle="1" w:styleId="imagecentree">
    <w:name w:val="imagecentree"/>
    <w:basedOn w:val="Normal"/>
    <w:rsid w:val="00C2678F"/>
    <w:pPr>
      <w:spacing w:before="150" w:after="150"/>
      <w:ind w:left="375" w:right="375"/>
      <w:jc w:val="center"/>
    </w:pPr>
    <w:rPr>
      <w:rFonts w:ascii="Trebuchet MS" w:hAnsi="Trebuchet MS"/>
      <w:i/>
      <w:iCs/>
      <w:sz w:val="18"/>
      <w:szCs w:val="18"/>
    </w:rPr>
  </w:style>
  <w:style w:type="paragraph" w:customStyle="1" w:styleId="Textecourant">
    <w:name w:val="Texte courant"/>
    <w:basedOn w:val="Normal"/>
    <w:rsid w:val="00C2678F"/>
    <w:pPr>
      <w:overflowPunct w:val="0"/>
      <w:autoSpaceDE w:val="0"/>
      <w:spacing w:after="20" w:line="300" w:lineRule="exact"/>
      <w:ind w:firstLine="227"/>
      <w:textAlignment w:val="baseline"/>
    </w:pPr>
    <w:rPr>
      <w:rFonts w:ascii="New York" w:hAnsi="New York"/>
    </w:rPr>
  </w:style>
  <w:style w:type="paragraph" w:customStyle="1" w:styleId="Formule">
    <w:name w:val="Formule"/>
    <w:basedOn w:val="Normal"/>
    <w:rsid w:val="00C2678F"/>
    <w:pPr>
      <w:overflowPunct w:val="0"/>
      <w:autoSpaceDE w:val="0"/>
      <w:spacing w:before="60" w:after="80" w:line="320" w:lineRule="exact"/>
      <w:jc w:val="center"/>
      <w:textAlignment w:val="baseline"/>
    </w:pPr>
    <w:rPr>
      <w:rFonts w:ascii="New York" w:hAnsi="New York"/>
      <w:sz w:val="28"/>
    </w:rPr>
  </w:style>
  <w:style w:type="paragraph" w:customStyle="1" w:styleId="Textecourant1er">
    <w:name w:val="Texte courant 1er §"/>
    <w:basedOn w:val="Normal"/>
    <w:rsid w:val="00C2678F"/>
    <w:pPr>
      <w:overflowPunct w:val="0"/>
      <w:autoSpaceDE w:val="0"/>
      <w:spacing w:after="20" w:line="300" w:lineRule="exact"/>
      <w:textAlignment w:val="baseline"/>
    </w:pPr>
    <w:rPr>
      <w:rFonts w:ascii="New York" w:hAnsi="New York"/>
    </w:rPr>
  </w:style>
  <w:style w:type="paragraph" w:customStyle="1" w:styleId="Exemple">
    <w:name w:val="Exemple"/>
    <w:basedOn w:val="Normal"/>
    <w:rsid w:val="00C2678F"/>
    <w:pPr>
      <w:pBdr>
        <w:left w:val="single" w:sz="4" w:space="12" w:color="000000"/>
      </w:pBdr>
      <w:overflowPunct w:val="0"/>
      <w:autoSpaceDE w:val="0"/>
      <w:spacing w:before="160" w:after="160" w:line="300" w:lineRule="exact"/>
      <w:textAlignment w:val="baseline"/>
    </w:pPr>
    <w:rPr>
      <w:rFonts w:ascii="New York" w:hAnsi="New York"/>
    </w:rPr>
  </w:style>
  <w:style w:type="paragraph" w:customStyle="1" w:styleId="Numrochapitre">
    <w:name w:val="Numéro chapitre"/>
    <w:basedOn w:val="Normal"/>
    <w:rsid w:val="00C2678F"/>
    <w:pPr>
      <w:keepNext/>
      <w:pBdr>
        <w:bottom w:val="single" w:sz="4" w:space="0" w:color="000000"/>
      </w:pBdr>
      <w:overflowPunct w:val="0"/>
      <w:autoSpaceDE w:val="0"/>
      <w:spacing w:before="1039" w:line="340" w:lineRule="exact"/>
      <w:jc w:val="center"/>
      <w:textAlignment w:val="baseline"/>
    </w:pPr>
    <w:rPr>
      <w:rFonts w:ascii="Times" w:hAnsi="Times"/>
      <w:sz w:val="28"/>
    </w:rPr>
  </w:style>
  <w:style w:type="paragraph" w:customStyle="1" w:styleId="Enumration1">
    <w:name w:val="Enumération 1"/>
    <w:basedOn w:val="Normal"/>
    <w:rsid w:val="00C2678F"/>
    <w:pPr>
      <w:tabs>
        <w:tab w:val="left" w:pos="226"/>
        <w:tab w:val="left" w:pos="3969"/>
      </w:tabs>
      <w:overflowPunct w:val="0"/>
      <w:autoSpaceDE w:val="0"/>
      <w:spacing w:before="60" w:after="20" w:line="300" w:lineRule="exact"/>
      <w:ind w:left="397" w:hanging="397"/>
      <w:textAlignment w:val="baseline"/>
    </w:pPr>
    <w:rPr>
      <w:rFonts w:ascii="New York" w:hAnsi="New York"/>
    </w:rPr>
  </w:style>
  <w:style w:type="paragraph" w:customStyle="1" w:styleId="Titretableau">
    <w:name w:val="Titre tableau"/>
    <w:basedOn w:val="Normal"/>
    <w:rsid w:val="00C2678F"/>
    <w:pPr>
      <w:overflowPunct w:val="0"/>
      <w:autoSpaceDE w:val="0"/>
      <w:spacing w:before="240" w:after="120" w:line="300" w:lineRule="exact"/>
      <w:jc w:val="center"/>
      <w:textAlignment w:val="baseline"/>
    </w:pPr>
    <w:rPr>
      <w:rFonts w:ascii="New York" w:hAnsi="New York"/>
      <w:smallCaps/>
    </w:rPr>
  </w:style>
  <w:style w:type="paragraph" w:customStyle="1" w:styleId="CelluleCourant">
    <w:name w:val="CelluleCourant"/>
    <w:basedOn w:val="Normal"/>
    <w:rsid w:val="00C2678F"/>
    <w:pPr>
      <w:overflowPunct w:val="0"/>
      <w:autoSpaceDE w:val="0"/>
      <w:spacing w:line="280" w:lineRule="exact"/>
      <w:jc w:val="center"/>
      <w:textAlignment w:val="baseline"/>
    </w:pPr>
    <w:rPr>
      <w:rFonts w:ascii="Helvetica" w:hAnsi="Helvetica"/>
    </w:rPr>
  </w:style>
  <w:style w:type="paragraph" w:customStyle="1" w:styleId="documentdescription">
    <w:name w:val="documentdescription"/>
    <w:basedOn w:val="Normal"/>
    <w:rsid w:val="00C2678F"/>
    <w:pPr>
      <w:spacing w:before="100" w:after="100"/>
    </w:pPr>
    <w:rPr>
      <w:szCs w:val="24"/>
    </w:rPr>
  </w:style>
  <w:style w:type="paragraph" w:customStyle="1" w:styleId="Style">
    <w:name w:val="Style"/>
    <w:rsid w:val="00C2678F"/>
    <w:pPr>
      <w:widowControl w:val="0"/>
      <w:suppressAutoHyphens/>
      <w:autoSpaceDE w:val="0"/>
    </w:pPr>
    <w:rPr>
      <w:rFonts w:eastAsia="Arial"/>
      <w:sz w:val="24"/>
      <w:szCs w:val="24"/>
      <w:lang w:eastAsia="ar-SA"/>
    </w:rPr>
  </w:style>
  <w:style w:type="paragraph" w:customStyle="1" w:styleId="Tabledesillustrations1">
    <w:name w:val="Table des illustrations1"/>
    <w:basedOn w:val="Normal"/>
    <w:next w:val="Normal"/>
    <w:rsid w:val="00C2678F"/>
    <w:pPr>
      <w:ind w:left="480" w:hanging="480"/>
    </w:pPr>
  </w:style>
  <w:style w:type="paragraph" w:customStyle="1" w:styleId="Pa6">
    <w:name w:val="Pa6"/>
    <w:basedOn w:val="Normal"/>
    <w:next w:val="Normal"/>
    <w:rsid w:val="00C2678F"/>
    <w:pPr>
      <w:autoSpaceDE w:val="0"/>
      <w:spacing w:line="160" w:lineRule="atLeast"/>
    </w:pPr>
    <w:rPr>
      <w:rFonts w:ascii="Arial" w:hAnsi="Arial"/>
      <w:szCs w:val="24"/>
    </w:rPr>
  </w:style>
  <w:style w:type="paragraph" w:customStyle="1" w:styleId="Default">
    <w:name w:val="Default"/>
    <w:rsid w:val="00C2678F"/>
    <w:pPr>
      <w:suppressAutoHyphens/>
      <w:autoSpaceDE w:val="0"/>
    </w:pPr>
    <w:rPr>
      <w:rFonts w:eastAsia="Arial"/>
      <w:color w:val="000000"/>
      <w:sz w:val="24"/>
      <w:szCs w:val="24"/>
      <w:lang w:eastAsia="ar-SA"/>
    </w:rPr>
  </w:style>
  <w:style w:type="paragraph" w:customStyle="1" w:styleId="Pa15">
    <w:name w:val="Pa15"/>
    <w:basedOn w:val="Default"/>
    <w:next w:val="Default"/>
    <w:rsid w:val="00C2678F"/>
    <w:pPr>
      <w:spacing w:line="160" w:lineRule="atLeast"/>
    </w:pPr>
    <w:rPr>
      <w:rFonts w:ascii="Arial" w:hAnsi="Arial"/>
      <w:color w:val="auto"/>
    </w:rPr>
  </w:style>
  <w:style w:type="paragraph" w:customStyle="1" w:styleId="Titrechapitre">
    <w:name w:val="Titre chapitre"/>
    <w:basedOn w:val="Normal"/>
    <w:rsid w:val="00C2678F"/>
    <w:pPr>
      <w:keepNext/>
      <w:suppressAutoHyphens w:val="0"/>
      <w:overflowPunct w:val="0"/>
      <w:autoSpaceDE w:val="0"/>
      <w:spacing w:before="140" w:after="1939" w:line="440" w:lineRule="exact"/>
      <w:jc w:val="center"/>
      <w:textAlignment w:val="baseline"/>
    </w:pPr>
    <w:rPr>
      <w:rFonts w:ascii="Times" w:hAnsi="Times"/>
      <w:sz w:val="36"/>
    </w:rPr>
  </w:style>
  <w:style w:type="paragraph" w:customStyle="1" w:styleId="Titrefigure">
    <w:name w:val="Titre figure"/>
    <w:basedOn w:val="Normal"/>
    <w:rsid w:val="00C2678F"/>
    <w:pPr>
      <w:suppressAutoHyphens w:val="0"/>
      <w:overflowPunct w:val="0"/>
      <w:autoSpaceDE w:val="0"/>
      <w:spacing w:after="40" w:line="210" w:lineRule="exact"/>
      <w:jc w:val="center"/>
      <w:textAlignment w:val="baseline"/>
    </w:pPr>
    <w:rPr>
      <w:rFonts w:ascii="Times" w:hAnsi="Times"/>
      <w:sz w:val="20"/>
    </w:rPr>
  </w:style>
  <w:style w:type="paragraph" w:customStyle="1" w:styleId="StyleTitre1Arial11pt">
    <w:name w:val="Style Titre 1 + Arial 11 pt"/>
    <w:basedOn w:val="Titre1"/>
    <w:rsid w:val="00C2678F"/>
    <w:pPr>
      <w:tabs>
        <w:tab w:val="left" w:pos="623"/>
      </w:tabs>
      <w:suppressAutoHyphens w:val="0"/>
      <w:overflowPunct w:val="0"/>
      <w:autoSpaceDE w:val="0"/>
      <w:spacing w:before="120" w:after="120" w:line="360" w:lineRule="exact"/>
      <w:textAlignment w:val="baseline"/>
    </w:pPr>
    <w:rPr>
      <w:rFonts w:ascii="Arial" w:hAnsi="Arial"/>
      <w:caps/>
      <w:sz w:val="22"/>
      <w:u w:val="none"/>
    </w:rPr>
  </w:style>
  <w:style w:type="paragraph" w:customStyle="1" w:styleId="StyleTitre2Arial11pt">
    <w:name w:val="Style Titre 2 + Arial 11 pt"/>
    <w:basedOn w:val="Titre2"/>
    <w:rsid w:val="00C2678F"/>
    <w:pPr>
      <w:keepNext/>
      <w:tabs>
        <w:tab w:val="left" w:pos="680"/>
        <w:tab w:val="left" w:pos="1134"/>
      </w:tabs>
      <w:suppressAutoHyphens w:val="0"/>
      <w:overflowPunct w:val="0"/>
      <w:autoSpaceDE w:val="0"/>
      <w:spacing w:before="120" w:after="120" w:line="360" w:lineRule="exact"/>
      <w:ind w:left="1134" w:hanging="1134"/>
      <w:jc w:val="left"/>
      <w:textAlignment w:val="baseline"/>
    </w:pPr>
    <w:rPr>
      <w:rFonts w:ascii="Arial" w:hAnsi="Arial"/>
      <w:bCs/>
      <w:sz w:val="22"/>
      <w:szCs w:val="20"/>
      <w:u w:val="none"/>
      <w:lang w:val="fr-FR"/>
    </w:rPr>
  </w:style>
  <w:style w:type="character" w:customStyle="1" w:styleId="En-tteCar">
    <w:name w:val="En-tête Car"/>
    <w:link w:val="En-tte"/>
    <w:rsid w:val="00C2678F"/>
    <w:rPr>
      <w:sz w:val="24"/>
      <w:lang w:eastAsia="ar-SA"/>
    </w:rPr>
  </w:style>
  <w:style w:type="character" w:customStyle="1" w:styleId="bridgehead">
    <w:name w:val="bridgehead"/>
    <w:rsid w:val="00C2678F"/>
  </w:style>
  <w:style w:type="character" w:customStyle="1" w:styleId="lang-en">
    <w:name w:val="lang-en"/>
    <w:rsid w:val="00C2678F"/>
  </w:style>
  <w:style w:type="paragraph" w:customStyle="1" w:styleId="para9">
    <w:name w:val="para9"/>
    <w:basedOn w:val="Normal"/>
    <w:rsid w:val="00C2678F"/>
    <w:pPr>
      <w:suppressAutoHyphens w:val="0"/>
      <w:spacing w:before="150" w:after="150"/>
      <w:ind w:left="150"/>
      <w:jc w:val="left"/>
    </w:pPr>
    <w:rPr>
      <w:color w:val="000000"/>
      <w:sz w:val="18"/>
      <w:szCs w:val="18"/>
      <w:lang w:eastAsia="fr-FR"/>
    </w:rPr>
  </w:style>
  <w:style w:type="character" w:customStyle="1" w:styleId="bold">
    <w:name w:val="bold"/>
    <w:rsid w:val="00C2678F"/>
  </w:style>
  <w:style w:type="character" w:customStyle="1" w:styleId="bridgeheadb1">
    <w:name w:val="bridgeheadb1"/>
    <w:rsid w:val="00C2678F"/>
  </w:style>
  <w:style w:type="paragraph" w:styleId="Corpsdetexte2">
    <w:name w:val="Body Text 2"/>
    <w:basedOn w:val="Normal"/>
    <w:link w:val="Corpsdetexte2Car"/>
    <w:uiPriority w:val="99"/>
    <w:semiHidden/>
    <w:unhideWhenUsed/>
    <w:rsid w:val="00C2678F"/>
    <w:pPr>
      <w:spacing w:after="120" w:line="480" w:lineRule="auto"/>
    </w:pPr>
  </w:style>
  <w:style w:type="character" w:customStyle="1" w:styleId="Corpsdetexte2Car">
    <w:name w:val="Corps de texte 2 Car"/>
    <w:link w:val="Corpsdetexte2"/>
    <w:uiPriority w:val="99"/>
    <w:semiHidden/>
    <w:rsid w:val="00C2678F"/>
    <w:rPr>
      <w:sz w:val="24"/>
      <w:lang w:eastAsia="ar-SA"/>
    </w:rPr>
  </w:style>
  <w:style w:type="paragraph" w:customStyle="1" w:styleId="r">
    <w:name w:val="r"/>
    <w:basedOn w:val="a"/>
    <w:rsid w:val="00C2678F"/>
    <w:pPr>
      <w:numPr>
        <w:numId w:val="12"/>
      </w:numPr>
      <w:tabs>
        <w:tab w:val="clear" w:pos="360"/>
        <w:tab w:val="num" w:pos="851"/>
      </w:tabs>
      <w:spacing w:before="60"/>
      <w:ind w:left="851" w:hanging="284"/>
    </w:pPr>
    <w:rPr>
      <w:b/>
    </w:rPr>
  </w:style>
  <w:style w:type="numbering" w:customStyle="1" w:styleId="Aucuneliste1">
    <w:name w:val="Aucune liste1"/>
    <w:next w:val="Aucuneliste"/>
    <w:uiPriority w:val="99"/>
    <w:semiHidden/>
    <w:rsid w:val="00C2678F"/>
  </w:style>
  <w:style w:type="character" w:customStyle="1" w:styleId="WW8Num3z4">
    <w:name w:val="WW8Num3z4"/>
    <w:rsid w:val="00C2678F"/>
    <w:rPr>
      <w:rFonts w:ascii="Courier New" w:hAnsi="Courier New" w:cs="Courier New"/>
    </w:rPr>
  </w:style>
  <w:style w:type="character" w:customStyle="1" w:styleId="WW8Num37z4">
    <w:name w:val="WW8Num37z4"/>
    <w:rsid w:val="00C2678F"/>
    <w:rPr>
      <w:rFonts w:ascii="Courier New" w:hAnsi="Courier New"/>
    </w:rPr>
  </w:style>
  <w:style w:type="character" w:customStyle="1" w:styleId="WW8Num43z1">
    <w:name w:val="WW8Num43z1"/>
    <w:rsid w:val="00C2678F"/>
    <w:rPr>
      <w:rFonts w:ascii="Courier New" w:hAnsi="Courier New" w:cs="Courier New"/>
    </w:rPr>
  </w:style>
  <w:style w:type="character" w:customStyle="1" w:styleId="WW8Num43z2">
    <w:name w:val="WW8Num43z2"/>
    <w:rsid w:val="00C2678F"/>
    <w:rPr>
      <w:rFonts w:ascii="Wingdings" w:hAnsi="Wingdings"/>
    </w:rPr>
  </w:style>
  <w:style w:type="character" w:customStyle="1" w:styleId="WW8Num43z3">
    <w:name w:val="WW8Num43z3"/>
    <w:rsid w:val="00C2678F"/>
    <w:rPr>
      <w:rFonts w:ascii="Symbol" w:hAnsi="Symbol"/>
    </w:rPr>
  </w:style>
  <w:style w:type="character" w:customStyle="1" w:styleId="WW8Num47z0">
    <w:name w:val="WW8Num47z0"/>
    <w:rsid w:val="00C2678F"/>
    <w:rPr>
      <w:rFonts w:ascii="Symbol" w:hAnsi="Symbol"/>
    </w:rPr>
  </w:style>
  <w:style w:type="character" w:customStyle="1" w:styleId="WW8Num47z1">
    <w:name w:val="WW8Num47z1"/>
    <w:rsid w:val="00C2678F"/>
    <w:rPr>
      <w:rFonts w:ascii="Courier New" w:hAnsi="Courier New" w:cs="Courier New"/>
    </w:rPr>
  </w:style>
  <w:style w:type="character" w:customStyle="1" w:styleId="WW8Num47z5">
    <w:name w:val="WW8Num47z5"/>
    <w:rsid w:val="00C2678F"/>
    <w:rPr>
      <w:rFonts w:ascii="Wingdings" w:hAnsi="Wingdings"/>
    </w:rPr>
  </w:style>
  <w:style w:type="character" w:customStyle="1" w:styleId="WW8Num49z4">
    <w:name w:val="WW8Num49z4"/>
    <w:rsid w:val="00C2678F"/>
    <w:rPr>
      <w:rFonts w:ascii="Courier New" w:hAnsi="Courier New" w:cs="Courier New"/>
    </w:rPr>
  </w:style>
  <w:style w:type="character" w:customStyle="1" w:styleId="WW8Num7z2">
    <w:name w:val="WW8Num7z2"/>
    <w:rsid w:val="00C2678F"/>
    <w:rPr>
      <w:rFonts w:ascii="Wingdings" w:hAnsi="Wingdings"/>
      <w:sz w:val="20"/>
    </w:rPr>
  </w:style>
  <w:style w:type="character" w:customStyle="1" w:styleId="WW8Num8z1">
    <w:name w:val="WW8Num8z1"/>
    <w:rsid w:val="00C2678F"/>
    <w:rPr>
      <w:rFonts w:ascii="Courier New" w:hAnsi="Courier New"/>
    </w:rPr>
  </w:style>
  <w:style w:type="character" w:customStyle="1" w:styleId="WW8Num8z2">
    <w:name w:val="WW8Num8z2"/>
    <w:rsid w:val="00C2678F"/>
    <w:rPr>
      <w:rFonts w:ascii="Wingdings" w:hAnsi="Wingdings"/>
    </w:rPr>
  </w:style>
  <w:style w:type="character" w:customStyle="1" w:styleId="WW8Num13z3">
    <w:name w:val="WW8Num13z3"/>
    <w:rsid w:val="00C2678F"/>
    <w:rPr>
      <w:rFonts w:ascii="Symbol" w:hAnsi="Symbol"/>
    </w:rPr>
  </w:style>
  <w:style w:type="character" w:customStyle="1" w:styleId="WW8Num14z3">
    <w:name w:val="WW8Num14z3"/>
    <w:rsid w:val="00C2678F"/>
    <w:rPr>
      <w:rFonts w:ascii="Symbol" w:hAnsi="Symbol"/>
    </w:rPr>
  </w:style>
  <w:style w:type="character" w:customStyle="1" w:styleId="WW8Num15z3">
    <w:name w:val="WW8Num15z3"/>
    <w:rsid w:val="00C2678F"/>
    <w:rPr>
      <w:rFonts w:ascii="Symbol" w:hAnsi="Symbol"/>
    </w:rPr>
  </w:style>
  <w:style w:type="character" w:customStyle="1" w:styleId="WW8Num17z3">
    <w:name w:val="WW8Num17z3"/>
    <w:rsid w:val="00C2678F"/>
    <w:rPr>
      <w:rFonts w:ascii="Symbol" w:hAnsi="Symbol"/>
    </w:rPr>
  </w:style>
  <w:style w:type="character" w:customStyle="1" w:styleId="WW8Num21z3">
    <w:name w:val="WW8Num21z3"/>
    <w:rsid w:val="00C2678F"/>
    <w:rPr>
      <w:rFonts w:ascii="Symbol" w:hAnsi="Symbol"/>
    </w:rPr>
  </w:style>
  <w:style w:type="character" w:customStyle="1" w:styleId="WW8Num23z3">
    <w:name w:val="WW8Num23z3"/>
    <w:rsid w:val="00C2678F"/>
    <w:rPr>
      <w:rFonts w:ascii="Symbol" w:hAnsi="Symbol"/>
    </w:rPr>
  </w:style>
  <w:style w:type="character" w:customStyle="1" w:styleId="WW8Num27z3">
    <w:name w:val="WW8Num27z3"/>
    <w:rsid w:val="00C2678F"/>
    <w:rPr>
      <w:rFonts w:ascii="Symbol" w:hAnsi="Symbol"/>
    </w:rPr>
  </w:style>
  <w:style w:type="character" w:customStyle="1" w:styleId="WW8Num30z4">
    <w:name w:val="WW8Num30z4"/>
    <w:rsid w:val="00C2678F"/>
    <w:rPr>
      <w:rFonts w:ascii="Courier New" w:hAnsi="Courier New"/>
    </w:rPr>
  </w:style>
  <w:style w:type="character" w:customStyle="1" w:styleId="WW8Num38z4">
    <w:name w:val="WW8Num38z4"/>
    <w:rsid w:val="00C2678F"/>
    <w:rPr>
      <w:rFonts w:ascii="Courier New" w:hAnsi="Courier New"/>
    </w:rPr>
  </w:style>
  <w:style w:type="character" w:customStyle="1" w:styleId="WW8Num39z1">
    <w:name w:val="WW8Num39z1"/>
    <w:rsid w:val="00C2678F"/>
    <w:rPr>
      <w:rFonts w:ascii="Courier New" w:hAnsi="Courier New" w:cs="Courier New"/>
    </w:rPr>
  </w:style>
  <w:style w:type="character" w:customStyle="1" w:styleId="WW8Num39z3">
    <w:name w:val="WW8Num39z3"/>
    <w:rsid w:val="00C2678F"/>
    <w:rPr>
      <w:rFonts w:ascii="Symbol" w:hAnsi="Symbol"/>
    </w:rPr>
  </w:style>
  <w:style w:type="character" w:customStyle="1" w:styleId="WW8Num42z1">
    <w:name w:val="WW8Num42z1"/>
    <w:rsid w:val="00C2678F"/>
    <w:rPr>
      <w:rFonts w:ascii="Courier New" w:hAnsi="Courier New" w:cs="Courier New"/>
    </w:rPr>
  </w:style>
  <w:style w:type="character" w:customStyle="1" w:styleId="WW8Num42z2">
    <w:name w:val="WW8Num42z2"/>
    <w:rsid w:val="00C2678F"/>
    <w:rPr>
      <w:rFonts w:ascii="Wingdings" w:hAnsi="Wingdings"/>
    </w:rPr>
  </w:style>
  <w:style w:type="character" w:customStyle="1" w:styleId="WW8Num44z1">
    <w:name w:val="WW8Num44z1"/>
    <w:rsid w:val="00C2678F"/>
    <w:rPr>
      <w:rFonts w:ascii="Courier New" w:hAnsi="Courier New" w:cs="Courier New"/>
    </w:rPr>
  </w:style>
  <w:style w:type="character" w:customStyle="1" w:styleId="WW8Num44z2">
    <w:name w:val="WW8Num44z2"/>
    <w:rsid w:val="00C2678F"/>
    <w:rPr>
      <w:rFonts w:ascii="Wingdings" w:hAnsi="Wingdings"/>
    </w:rPr>
  </w:style>
  <w:style w:type="character" w:customStyle="1" w:styleId="WW8Num46z3">
    <w:name w:val="WW8Num46z3"/>
    <w:rsid w:val="00C2678F"/>
    <w:rPr>
      <w:rFonts w:ascii="Symbol" w:hAnsi="Symbol"/>
    </w:rPr>
  </w:style>
  <w:style w:type="character" w:customStyle="1" w:styleId="WW8Num47z2">
    <w:name w:val="WW8Num47z2"/>
    <w:rsid w:val="00C2678F"/>
    <w:rPr>
      <w:rFonts w:ascii="Wingdings" w:hAnsi="Wingdings"/>
    </w:rPr>
  </w:style>
  <w:style w:type="character" w:customStyle="1" w:styleId="WW8Num49z5">
    <w:name w:val="WW8Num49z5"/>
    <w:rsid w:val="00C2678F"/>
    <w:rPr>
      <w:rFonts w:ascii="Wingdings" w:hAnsi="Wingdings"/>
    </w:rPr>
  </w:style>
  <w:style w:type="character" w:customStyle="1" w:styleId="WW8Num51z1">
    <w:name w:val="WW8Num51z1"/>
    <w:rsid w:val="00C2678F"/>
    <w:rPr>
      <w:rFonts w:ascii="Symbol" w:hAnsi="Symbol"/>
    </w:rPr>
  </w:style>
  <w:style w:type="character" w:customStyle="1" w:styleId="WW8Num51z4">
    <w:name w:val="WW8Num51z4"/>
    <w:rsid w:val="00C2678F"/>
    <w:rPr>
      <w:rFonts w:ascii="Courier New" w:hAnsi="Courier New" w:cs="Courier New"/>
    </w:rPr>
  </w:style>
  <w:style w:type="character" w:customStyle="1" w:styleId="WW8Num54z2">
    <w:name w:val="WW8Num54z2"/>
    <w:rsid w:val="00C2678F"/>
    <w:rPr>
      <w:rFonts w:ascii="Wingdings" w:hAnsi="Wingdings"/>
    </w:rPr>
  </w:style>
  <w:style w:type="character" w:customStyle="1" w:styleId="WW8Num57z0">
    <w:name w:val="WW8Num57z0"/>
    <w:rsid w:val="00C2678F"/>
    <w:rPr>
      <w:rFonts w:ascii="Symbol" w:hAnsi="Symbol"/>
    </w:rPr>
  </w:style>
  <w:style w:type="character" w:customStyle="1" w:styleId="WW8Num57z1">
    <w:name w:val="WW8Num57z1"/>
    <w:rsid w:val="00C2678F"/>
    <w:rPr>
      <w:rFonts w:ascii="Courier New" w:hAnsi="Courier New" w:cs="Courier New"/>
    </w:rPr>
  </w:style>
  <w:style w:type="character" w:customStyle="1" w:styleId="WW8Num57z2">
    <w:name w:val="WW8Num57z2"/>
    <w:rsid w:val="00C2678F"/>
    <w:rPr>
      <w:rFonts w:ascii="Wingdings" w:hAnsi="Wingdings"/>
    </w:rPr>
  </w:style>
  <w:style w:type="character" w:customStyle="1" w:styleId="WW8Num58z1">
    <w:name w:val="WW8Num58z1"/>
    <w:rsid w:val="00C2678F"/>
    <w:rPr>
      <w:rFonts w:ascii="Courier New" w:hAnsi="Courier New" w:cs="Courier New"/>
    </w:rPr>
  </w:style>
  <w:style w:type="character" w:customStyle="1" w:styleId="WW8Num58z2">
    <w:name w:val="WW8Num58z2"/>
    <w:rsid w:val="00C2678F"/>
    <w:rPr>
      <w:rFonts w:ascii="Wingdings" w:hAnsi="Wingdings"/>
    </w:rPr>
  </w:style>
  <w:style w:type="character" w:customStyle="1" w:styleId="WW8NumSt3z0">
    <w:name w:val="WW8NumSt3z0"/>
    <w:rsid w:val="00C2678F"/>
    <w:rPr>
      <w:rFonts w:ascii="Symbol" w:hAnsi="Symbol"/>
    </w:rPr>
  </w:style>
  <w:style w:type="character" w:customStyle="1" w:styleId="t2">
    <w:name w:val="t2"/>
    <w:rsid w:val="00C2678F"/>
  </w:style>
  <w:style w:type="character" w:customStyle="1" w:styleId="corpstexte">
    <w:name w:val="corpstexte"/>
    <w:rsid w:val="00C2678F"/>
  </w:style>
  <w:style w:type="character" w:customStyle="1" w:styleId="corpstextegrasrouge">
    <w:name w:val="corpstextegrasrouge"/>
    <w:rsid w:val="00C2678F"/>
  </w:style>
  <w:style w:type="character" w:styleId="CodeHTML">
    <w:name w:val="HTML Code"/>
    <w:rsid w:val="00C2678F"/>
    <w:rPr>
      <w:rFonts w:ascii="Courier New" w:eastAsia="Courier New" w:hAnsi="Courier New" w:cs="Courier New"/>
      <w:sz w:val="20"/>
      <w:szCs w:val="20"/>
    </w:rPr>
  </w:style>
  <w:style w:type="character" w:customStyle="1" w:styleId="TextecourantCarCar">
    <w:name w:val="Texte courant Car Car"/>
    <w:rsid w:val="00C2678F"/>
    <w:rPr>
      <w:rFonts w:ascii="New York" w:hAnsi="New York"/>
      <w:sz w:val="24"/>
      <w:lang w:val="fr-FR" w:eastAsia="ar-SA" w:bidi="ar-SA"/>
    </w:rPr>
  </w:style>
  <w:style w:type="character" w:customStyle="1" w:styleId="StyleTextecourantVerdana9ptCarCar">
    <w:name w:val="Style Texte courant + Verdana 9 pt Car Car"/>
    <w:rsid w:val="00C2678F"/>
    <w:rPr>
      <w:rFonts w:ascii="Verdana" w:hAnsi="Verdana"/>
      <w:sz w:val="18"/>
      <w:lang w:val="fr-FR" w:eastAsia="ar-SA" w:bidi="ar-SA"/>
    </w:rPr>
  </w:style>
  <w:style w:type="character" w:customStyle="1" w:styleId="Textecourant1erCarCar">
    <w:name w:val="Texte courant 1er § Car Car"/>
    <w:rsid w:val="00C2678F"/>
    <w:rPr>
      <w:rFonts w:ascii="New York" w:hAnsi="New York"/>
      <w:sz w:val="24"/>
      <w:lang w:val="fr-FR" w:eastAsia="ar-SA" w:bidi="ar-SA"/>
    </w:rPr>
  </w:style>
  <w:style w:type="character" w:customStyle="1" w:styleId="StyleTextecourant1erVerdana9ptCarCar">
    <w:name w:val="Style Texte courant 1er § + Verdana 9 pt Car Car"/>
    <w:rsid w:val="00C2678F"/>
    <w:rPr>
      <w:rFonts w:ascii="Verdana" w:hAnsi="Verdana"/>
      <w:sz w:val="18"/>
      <w:lang w:val="fr-FR" w:eastAsia="ar-SA" w:bidi="ar-SA"/>
    </w:rPr>
  </w:style>
  <w:style w:type="character" w:customStyle="1" w:styleId="t4">
    <w:name w:val="t4"/>
    <w:rsid w:val="00C2678F"/>
    <w:rPr>
      <w:rFonts w:ascii="Verdana" w:hAnsi="Verdana"/>
      <w:sz w:val="20"/>
      <w:szCs w:val="20"/>
    </w:rPr>
  </w:style>
  <w:style w:type="paragraph" w:customStyle="1" w:styleId="Corpsdetexte21">
    <w:name w:val="Corps de texte 21"/>
    <w:basedOn w:val="Normal"/>
    <w:rsid w:val="00C2678F"/>
    <w:rPr>
      <w:color w:val="382C24"/>
    </w:rPr>
  </w:style>
  <w:style w:type="paragraph" w:customStyle="1" w:styleId="OmniPage10">
    <w:name w:val="OmniPage #10"/>
    <w:basedOn w:val="Normal"/>
    <w:rsid w:val="00C2678F"/>
    <w:pPr>
      <w:overflowPunct w:val="0"/>
      <w:autoSpaceDE w:val="0"/>
      <w:ind w:left="8775" w:right="45" w:firstLine="165"/>
      <w:textAlignment w:val="baseline"/>
    </w:pPr>
    <w:rPr>
      <w:sz w:val="20"/>
    </w:rPr>
  </w:style>
  <w:style w:type="paragraph" w:customStyle="1" w:styleId="OmniPage11">
    <w:name w:val="OmniPage #11"/>
    <w:basedOn w:val="Normal"/>
    <w:rsid w:val="00C2678F"/>
    <w:pPr>
      <w:tabs>
        <w:tab w:val="left" w:pos="1020"/>
        <w:tab w:val="right" w:pos="4715"/>
      </w:tabs>
      <w:overflowPunct w:val="0"/>
      <w:autoSpaceDE w:val="0"/>
      <w:ind w:left="795" w:right="6675"/>
      <w:jc w:val="left"/>
      <w:textAlignment w:val="baseline"/>
    </w:pPr>
    <w:rPr>
      <w:sz w:val="20"/>
    </w:rPr>
  </w:style>
  <w:style w:type="paragraph" w:customStyle="1" w:styleId="OmniPage264">
    <w:name w:val="OmniPage #264"/>
    <w:basedOn w:val="Normal"/>
    <w:rsid w:val="00C2678F"/>
    <w:pPr>
      <w:tabs>
        <w:tab w:val="right" w:pos="8788"/>
      </w:tabs>
      <w:overflowPunct w:val="0"/>
      <w:autoSpaceDE w:val="0"/>
      <w:ind w:left="3504" w:right="5561"/>
      <w:jc w:val="left"/>
      <w:textAlignment w:val="baseline"/>
    </w:pPr>
    <w:rPr>
      <w:sz w:val="20"/>
    </w:rPr>
  </w:style>
  <w:style w:type="paragraph" w:customStyle="1" w:styleId="OmniPage265">
    <w:name w:val="OmniPage #265"/>
    <w:basedOn w:val="Normal"/>
    <w:rsid w:val="00C2678F"/>
    <w:pPr>
      <w:tabs>
        <w:tab w:val="right" w:pos="8670"/>
        <w:tab w:val="right" w:pos="8998"/>
      </w:tabs>
      <w:overflowPunct w:val="0"/>
      <w:autoSpaceDE w:val="0"/>
      <w:ind w:left="3504" w:right="5351"/>
      <w:jc w:val="left"/>
      <w:textAlignment w:val="baseline"/>
    </w:pPr>
    <w:rPr>
      <w:sz w:val="20"/>
    </w:rPr>
  </w:style>
  <w:style w:type="paragraph" w:customStyle="1" w:styleId="OmniPage267">
    <w:name w:val="OmniPage #267"/>
    <w:basedOn w:val="Normal"/>
    <w:rsid w:val="00C2678F"/>
    <w:pPr>
      <w:overflowPunct w:val="0"/>
      <w:autoSpaceDE w:val="0"/>
      <w:ind w:left="6159" w:right="2726" w:firstLine="165"/>
      <w:textAlignment w:val="baseline"/>
    </w:pPr>
    <w:rPr>
      <w:sz w:val="20"/>
    </w:rPr>
  </w:style>
  <w:style w:type="paragraph" w:customStyle="1" w:styleId="indent2">
    <w:name w:val="indent2"/>
    <w:basedOn w:val="Normal"/>
    <w:rsid w:val="00C2678F"/>
    <w:pPr>
      <w:spacing w:before="100" w:after="100"/>
      <w:jc w:val="left"/>
    </w:pPr>
    <w:rPr>
      <w:szCs w:val="24"/>
    </w:rPr>
  </w:style>
  <w:style w:type="paragraph" w:customStyle="1" w:styleId="Textecourant1erCar">
    <w:name w:val="Texte courant 1er § Car"/>
    <w:basedOn w:val="Normal"/>
    <w:rsid w:val="00C2678F"/>
    <w:pPr>
      <w:overflowPunct w:val="0"/>
      <w:autoSpaceDE w:val="0"/>
      <w:spacing w:after="20" w:line="300" w:lineRule="exact"/>
      <w:textAlignment w:val="baseline"/>
    </w:pPr>
    <w:rPr>
      <w:rFonts w:ascii="New York" w:hAnsi="New York"/>
    </w:rPr>
  </w:style>
  <w:style w:type="paragraph" w:customStyle="1" w:styleId="TextecourantCar">
    <w:name w:val="Texte courant Car"/>
    <w:basedOn w:val="Normal"/>
    <w:rsid w:val="00C2678F"/>
    <w:pPr>
      <w:overflowPunct w:val="0"/>
      <w:autoSpaceDE w:val="0"/>
      <w:spacing w:after="20" w:line="300" w:lineRule="exact"/>
      <w:ind w:firstLine="227"/>
      <w:textAlignment w:val="baseline"/>
    </w:pPr>
    <w:rPr>
      <w:rFonts w:ascii="New York" w:hAnsi="New York"/>
    </w:rPr>
  </w:style>
  <w:style w:type="paragraph" w:customStyle="1" w:styleId="StyleExempleVerdana9ptPremireligne04cmAvant6p">
    <w:name w:val="Style Exemple + Verdana 9 pt Première ligne : 04 cm Avant : 6 p..."/>
    <w:basedOn w:val="Exemple"/>
    <w:rsid w:val="00C2678F"/>
    <w:pPr>
      <w:pBdr>
        <w:left w:val="none" w:sz="0" w:space="0" w:color="auto"/>
      </w:pBdr>
      <w:spacing w:before="120" w:after="0" w:line="240" w:lineRule="auto"/>
    </w:pPr>
    <w:rPr>
      <w:rFonts w:ascii="Verdana" w:hAnsi="Verdana"/>
      <w:sz w:val="18"/>
    </w:rPr>
  </w:style>
  <w:style w:type="paragraph" w:customStyle="1" w:styleId="StyleTextecourantVerdana9ptCar">
    <w:name w:val="Style Texte courant + Verdana 9 pt Car"/>
    <w:basedOn w:val="TextecourantCar"/>
    <w:rsid w:val="00C2678F"/>
    <w:pPr>
      <w:spacing w:before="120" w:line="240" w:lineRule="auto"/>
      <w:ind w:firstLine="0"/>
    </w:pPr>
    <w:rPr>
      <w:rFonts w:ascii="Verdana" w:hAnsi="Verdana"/>
      <w:sz w:val="18"/>
    </w:rPr>
  </w:style>
  <w:style w:type="paragraph" w:customStyle="1" w:styleId="StyleTextecourant1erVerdana9ptCar">
    <w:name w:val="Style Texte courant 1er § + Verdana 9 pt Car"/>
    <w:basedOn w:val="Textecourant1erCar"/>
    <w:rsid w:val="00C2678F"/>
    <w:pPr>
      <w:spacing w:before="120" w:line="240" w:lineRule="auto"/>
    </w:pPr>
    <w:rPr>
      <w:rFonts w:ascii="Verdana" w:hAnsi="Verdana"/>
      <w:sz w:val="18"/>
    </w:rPr>
  </w:style>
  <w:style w:type="paragraph" w:customStyle="1" w:styleId="StyleTextecourantVerdana9pt">
    <w:name w:val="Style Texte courant + Verdana 9 pt"/>
    <w:basedOn w:val="TextecourantCar"/>
    <w:rsid w:val="00C2678F"/>
    <w:pPr>
      <w:spacing w:before="120" w:line="240" w:lineRule="auto"/>
      <w:ind w:firstLine="0"/>
    </w:pPr>
    <w:rPr>
      <w:rFonts w:ascii="Verdana" w:hAnsi="Verdana"/>
      <w:sz w:val="18"/>
    </w:rPr>
  </w:style>
  <w:style w:type="paragraph" w:customStyle="1" w:styleId="StyleTextecourant1erVerdana9pt">
    <w:name w:val="Style Texte courant 1er § + Verdana 9 pt"/>
    <w:basedOn w:val="Textecourant1er"/>
    <w:rsid w:val="00C2678F"/>
    <w:pPr>
      <w:spacing w:before="120" w:line="240" w:lineRule="auto"/>
    </w:pPr>
    <w:rPr>
      <w:rFonts w:ascii="Verdana" w:hAnsi="Verdana"/>
      <w:sz w:val="18"/>
    </w:rPr>
  </w:style>
  <w:style w:type="paragraph" w:customStyle="1" w:styleId="lgende0">
    <w:name w:val="légende"/>
    <w:basedOn w:val="Normal"/>
    <w:rsid w:val="00C2678F"/>
    <w:pPr>
      <w:spacing w:before="200" w:after="160"/>
      <w:jc w:val="center"/>
    </w:pPr>
    <w:rPr>
      <w:rFonts w:ascii="Arial" w:hAnsi="Arial"/>
      <w:b/>
      <w:sz w:val="20"/>
    </w:rPr>
  </w:style>
  <w:style w:type="paragraph" w:customStyle="1" w:styleId="spip1">
    <w:name w:val="spip1"/>
    <w:basedOn w:val="Normal"/>
    <w:rsid w:val="00C2678F"/>
    <w:pPr>
      <w:spacing w:before="100" w:after="100"/>
    </w:pPr>
    <w:rPr>
      <w:rFonts w:ascii="Verdana" w:hAnsi="Verdana"/>
      <w:sz w:val="22"/>
      <w:szCs w:val="22"/>
    </w:rPr>
  </w:style>
  <w:style w:type="paragraph" w:customStyle="1" w:styleId="s">
    <w:name w:val="s"/>
    <w:basedOn w:val="Normal"/>
    <w:rsid w:val="00C2678F"/>
    <w:pPr>
      <w:spacing w:before="100" w:after="100"/>
      <w:jc w:val="left"/>
    </w:pPr>
    <w:rPr>
      <w:rFonts w:ascii="Verdana" w:eastAsia="SimSun" w:hAnsi="Verdana"/>
      <w:sz w:val="14"/>
      <w:szCs w:val="14"/>
    </w:rPr>
  </w:style>
  <w:style w:type="paragraph" w:customStyle="1" w:styleId="t">
    <w:name w:val="t"/>
    <w:basedOn w:val="Normal"/>
    <w:rsid w:val="00C2678F"/>
    <w:pPr>
      <w:spacing w:before="100" w:after="100"/>
      <w:jc w:val="left"/>
    </w:pPr>
    <w:rPr>
      <w:rFonts w:ascii="Verdana" w:eastAsia="SimSun" w:hAnsi="Verdana"/>
      <w:sz w:val="20"/>
    </w:rPr>
  </w:style>
  <w:style w:type="paragraph" w:customStyle="1" w:styleId="spip">
    <w:name w:val="spip"/>
    <w:basedOn w:val="Normal"/>
    <w:rsid w:val="00C2678F"/>
    <w:pPr>
      <w:spacing w:before="100" w:after="100"/>
      <w:jc w:val="left"/>
    </w:pPr>
    <w:rPr>
      <w:szCs w:val="24"/>
    </w:rPr>
  </w:style>
  <w:style w:type="paragraph" w:customStyle="1" w:styleId="para8">
    <w:name w:val="para8"/>
    <w:basedOn w:val="Normal"/>
    <w:rsid w:val="00C2678F"/>
    <w:pPr>
      <w:suppressAutoHyphens w:val="0"/>
      <w:spacing w:before="150" w:after="150"/>
      <w:ind w:left="150"/>
      <w:jc w:val="left"/>
    </w:pPr>
    <w:rPr>
      <w:color w:val="000000"/>
      <w:sz w:val="18"/>
      <w:szCs w:val="18"/>
      <w:lang w:eastAsia="fr-FR"/>
    </w:rPr>
  </w:style>
  <w:style w:type="paragraph" w:styleId="Retraitcorpsdetexte2">
    <w:name w:val="Body Text Indent 2"/>
    <w:basedOn w:val="Normal"/>
    <w:link w:val="Retraitcorpsdetexte2Car"/>
    <w:unhideWhenUsed/>
    <w:rsid w:val="00C2678F"/>
    <w:pPr>
      <w:spacing w:after="120" w:line="480" w:lineRule="auto"/>
      <w:ind w:left="283"/>
    </w:pPr>
  </w:style>
  <w:style w:type="character" w:customStyle="1" w:styleId="Retraitcorpsdetexte2Car">
    <w:name w:val="Retrait corps de texte 2 Car"/>
    <w:link w:val="Retraitcorpsdetexte2"/>
    <w:rsid w:val="00C2678F"/>
    <w:rPr>
      <w:sz w:val="24"/>
      <w:lang w:eastAsia="ar-SA"/>
    </w:rPr>
  </w:style>
  <w:style w:type="paragraph" w:styleId="Retraitcorpsdetexte3">
    <w:name w:val="Body Text Indent 3"/>
    <w:basedOn w:val="Normal"/>
    <w:link w:val="Retraitcorpsdetexte3Car"/>
    <w:unhideWhenUsed/>
    <w:rsid w:val="00C2678F"/>
    <w:pPr>
      <w:spacing w:after="120"/>
      <w:ind w:left="283"/>
    </w:pPr>
    <w:rPr>
      <w:sz w:val="16"/>
      <w:szCs w:val="16"/>
    </w:rPr>
  </w:style>
  <w:style w:type="character" w:customStyle="1" w:styleId="Retraitcorpsdetexte3Car">
    <w:name w:val="Retrait corps de texte 3 Car"/>
    <w:link w:val="Retraitcorpsdetexte3"/>
    <w:rsid w:val="00C2678F"/>
    <w:rPr>
      <w:sz w:val="16"/>
      <w:szCs w:val="16"/>
      <w:lang w:eastAsia="ar-SA"/>
    </w:rPr>
  </w:style>
  <w:style w:type="paragraph" w:customStyle="1" w:styleId="paralistitem2">
    <w:name w:val="paralistitem2"/>
    <w:basedOn w:val="Normal"/>
    <w:rsid w:val="00C2678F"/>
    <w:pPr>
      <w:suppressAutoHyphens w:val="0"/>
      <w:spacing w:before="100" w:beforeAutospacing="1" w:after="100" w:afterAutospacing="1"/>
      <w:ind w:left="150"/>
    </w:pPr>
    <w:rPr>
      <w:color w:val="000000"/>
      <w:sz w:val="18"/>
      <w:szCs w:val="18"/>
      <w:lang w:eastAsia="fr-FR"/>
    </w:rPr>
  </w:style>
  <w:style w:type="numbering" w:customStyle="1" w:styleId="Aucuneliste2">
    <w:name w:val="Aucune liste2"/>
    <w:next w:val="Aucuneliste"/>
    <w:semiHidden/>
    <w:unhideWhenUsed/>
    <w:rsid w:val="00C2678F"/>
  </w:style>
  <w:style w:type="character" w:customStyle="1" w:styleId="Titre1Car">
    <w:name w:val="Titre 1 Car"/>
    <w:link w:val="Titre1"/>
    <w:rsid w:val="00E81240"/>
    <w:rPr>
      <w:b/>
      <w:bCs/>
      <w:sz w:val="24"/>
      <w:u w:val="single"/>
      <w:lang w:eastAsia="ar-SA"/>
    </w:rPr>
  </w:style>
  <w:style w:type="character" w:customStyle="1" w:styleId="Titre4Car">
    <w:name w:val="Titre 4 Car"/>
    <w:link w:val="Titre4"/>
    <w:rsid w:val="00C2678F"/>
    <w:rPr>
      <w:bCs/>
      <w:sz w:val="24"/>
      <w:lang w:eastAsia="ar-SA"/>
    </w:rPr>
  </w:style>
  <w:style w:type="character" w:customStyle="1" w:styleId="Titre5Car">
    <w:name w:val="Titre 5 Car"/>
    <w:link w:val="Titre5"/>
    <w:rsid w:val="00C2678F"/>
    <w:rPr>
      <w:b/>
      <w:bCs/>
      <w:i/>
      <w:iCs/>
      <w:sz w:val="24"/>
      <w:szCs w:val="26"/>
    </w:rPr>
  </w:style>
  <w:style w:type="character" w:customStyle="1" w:styleId="Titre6Car">
    <w:name w:val="Titre 6 Car"/>
    <w:link w:val="Titre6"/>
    <w:rsid w:val="00C2678F"/>
    <w:rPr>
      <w:b/>
      <w:bCs/>
      <w:sz w:val="22"/>
      <w:szCs w:val="22"/>
      <w:lang w:eastAsia="ar-SA"/>
    </w:rPr>
  </w:style>
  <w:style w:type="character" w:customStyle="1" w:styleId="Titre7Car">
    <w:name w:val="Titre 7 Car"/>
    <w:link w:val="Titre7"/>
    <w:rsid w:val="00C2678F"/>
    <w:rPr>
      <w:sz w:val="24"/>
      <w:szCs w:val="24"/>
      <w:lang w:eastAsia="ar-SA"/>
    </w:rPr>
  </w:style>
  <w:style w:type="character" w:customStyle="1" w:styleId="Titre9Car">
    <w:name w:val="Titre 9 Car"/>
    <w:link w:val="Titre9"/>
    <w:rsid w:val="00C2678F"/>
    <w:rPr>
      <w:rFonts w:ascii="Arial" w:hAnsi="Arial"/>
      <w:sz w:val="22"/>
      <w:szCs w:val="22"/>
      <w:lang w:eastAsia="ar-SA"/>
    </w:rPr>
  </w:style>
  <w:style w:type="paragraph" w:customStyle="1" w:styleId="chapitren">
    <w:name w:val="chapitre n°"/>
    <w:basedOn w:val="Normal"/>
    <w:rsid w:val="00C2678F"/>
    <w:pPr>
      <w:suppressAutoHyphens w:val="0"/>
      <w:spacing w:before="1200" w:after="600"/>
      <w:jc w:val="center"/>
    </w:pPr>
    <w:rPr>
      <w:rFonts w:ascii="Arial" w:hAnsi="Arial"/>
      <w:b/>
      <w:smallCaps/>
      <w:sz w:val="44"/>
      <w:lang w:eastAsia="fr-FR"/>
    </w:rPr>
  </w:style>
  <w:style w:type="paragraph" w:customStyle="1" w:styleId="nonc">
    <w:name w:val="énoncé"/>
    <w:basedOn w:val="Normal"/>
    <w:rsid w:val="00C2678F"/>
    <w:pPr>
      <w:suppressAutoHyphens w:val="0"/>
      <w:spacing w:before="360" w:after="240"/>
      <w:jc w:val="left"/>
    </w:pPr>
    <w:rPr>
      <w:rFonts w:ascii="Arial" w:hAnsi="Arial"/>
      <w:b/>
      <w:sz w:val="28"/>
      <w:lang w:eastAsia="fr-FR"/>
    </w:rPr>
  </w:style>
  <w:style w:type="paragraph" w:styleId="Textebrut">
    <w:name w:val="Plain Text"/>
    <w:basedOn w:val="Normal"/>
    <w:link w:val="TextebrutCar"/>
    <w:rsid w:val="00C2678F"/>
    <w:pPr>
      <w:suppressAutoHyphens w:val="0"/>
      <w:jc w:val="left"/>
    </w:pPr>
    <w:rPr>
      <w:rFonts w:ascii="Courier New" w:hAnsi="Courier New" w:cs="Courier New"/>
      <w:sz w:val="20"/>
      <w:lang w:eastAsia="fr-FR"/>
    </w:rPr>
  </w:style>
  <w:style w:type="character" w:customStyle="1" w:styleId="TextebrutCar">
    <w:name w:val="Texte brut Car"/>
    <w:link w:val="Textebrut"/>
    <w:rsid w:val="00C2678F"/>
    <w:rPr>
      <w:rFonts w:ascii="Courier New" w:hAnsi="Courier New" w:cs="Courier New"/>
    </w:rPr>
  </w:style>
  <w:style w:type="paragraph" w:customStyle="1" w:styleId="TitreAnnexes">
    <w:name w:val="Titre Annexes"/>
    <w:basedOn w:val="Normal"/>
    <w:rsid w:val="00C2678F"/>
    <w:pPr>
      <w:keepNext/>
      <w:tabs>
        <w:tab w:val="left" w:pos="623"/>
      </w:tabs>
      <w:suppressAutoHyphens w:val="0"/>
      <w:overflowPunct w:val="0"/>
      <w:autoSpaceDE w:val="0"/>
      <w:autoSpaceDN w:val="0"/>
      <w:adjustRightInd w:val="0"/>
      <w:spacing w:before="439" w:after="160" w:line="319" w:lineRule="exact"/>
      <w:ind w:left="623" w:hanging="624"/>
      <w:jc w:val="center"/>
      <w:textAlignment w:val="baseline"/>
    </w:pPr>
    <w:rPr>
      <w:rFonts w:ascii="Helvetica" w:hAnsi="Helvetica"/>
      <w:b/>
      <w:caps/>
      <w:sz w:val="28"/>
      <w:lang w:eastAsia="fr-FR"/>
    </w:rPr>
  </w:style>
  <w:style w:type="paragraph" w:customStyle="1" w:styleId="Enoncexos1er">
    <w:name w:val="Enoncé exos 1er§"/>
    <w:basedOn w:val="Normal"/>
    <w:rsid w:val="00C2678F"/>
    <w:pPr>
      <w:pBdr>
        <w:top w:val="single" w:sz="6" w:space="10" w:color="auto"/>
      </w:pBdr>
      <w:tabs>
        <w:tab w:val="left" w:pos="566"/>
      </w:tabs>
      <w:suppressAutoHyphens w:val="0"/>
      <w:overflowPunct w:val="0"/>
      <w:autoSpaceDE w:val="0"/>
      <w:autoSpaceDN w:val="0"/>
      <w:adjustRightInd w:val="0"/>
      <w:spacing w:before="320" w:after="40" w:line="280" w:lineRule="exact"/>
      <w:textAlignment w:val="baseline"/>
    </w:pPr>
    <w:rPr>
      <w:rFonts w:ascii="New York" w:hAnsi="New York"/>
      <w:lang w:eastAsia="fr-FR"/>
    </w:rPr>
  </w:style>
  <w:style w:type="character" w:customStyle="1" w:styleId="texte1">
    <w:name w:val="texte1"/>
    <w:rsid w:val="00C2678F"/>
    <w:rPr>
      <w:rFonts w:ascii="Verdana" w:hAnsi="Verdana" w:hint="default"/>
      <w:color w:val="000000"/>
      <w:sz w:val="17"/>
      <w:szCs w:val="17"/>
    </w:rPr>
  </w:style>
  <w:style w:type="paragraph" w:customStyle="1" w:styleId="TableContents">
    <w:name w:val="Table Contents"/>
    <w:basedOn w:val="Standard"/>
    <w:rsid w:val="00C2678F"/>
    <w:pPr>
      <w:widowControl/>
      <w:suppressLineNumbers/>
    </w:pPr>
    <w:rPr>
      <w:rFonts w:ascii="Arial" w:eastAsia="Times New Roman" w:hAnsi="Arial" w:cs="Arial"/>
      <w:color w:val="000080"/>
      <w:sz w:val="20"/>
      <w:szCs w:val="20"/>
      <w:lang w:eastAsia="zh-CN"/>
    </w:rPr>
  </w:style>
  <w:style w:type="paragraph" w:customStyle="1" w:styleId="Footnote">
    <w:name w:val="Footnote"/>
    <w:basedOn w:val="Standard"/>
    <w:rsid w:val="00C2678F"/>
    <w:pPr>
      <w:widowControl/>
      <w:suppressLineNumbers/>
      <w:ind w:left="339" w:hanging="339"/>
    </w:pPr>
    <w:rPr>
      <w:rFonts w:ascii="Arial" w:eastAsia="Times New Roman" w:hAnsi="Arial" w:cs="Arial"/>
      <w:color w:val="000080"/>
      <w:sz w:val="20"/>
      <w:szCs w:val="20"/>
      <w:lang w:eastAsia="zh-CN"/>
    </w:rPr>
  </w:style>
  <w:style w:type="character" w:styleId="Appelnotedebasdep">
    <w:name w:val="footnote reference"/>
    <w:uiPriority w:val="99"/>
    <w:semiHidden/>
    <w:unhideWhenUsed/>
    <w:rsid w:val="00C2678F"/>
    <w:rPr>
      <w:vertAlign w:val="superscript"/>
    </w:rPr>
  </w:style>
  <w:style w:type="character" w:styleId="Accentuation">
    <w:name w:val="Emphasis"/>
    <w:uiPriority w:val="20"/>
    <w:qFormat/>
    <w:rsid w:val="00C2678F"/>
    <w:rPr>
      <w:i/>
      <w:iCs/>
    </w:rPr>
  </w:style>
  <w:style w:type="table" w:styleId="Grilledetableauclaire">
    <w:name w:val="Grid Table Light"/>
    <w:basedOn w:val="TableauNormal"/>
    <w:uiPriority w:val="40"/>
    <w:rsid w:val="00C2678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justify">
    <w:name w:val="justify"/>
    <w:basedOn w:val="Normal"/>
    <w:rsid w:val="00C2678F"/>
    <w:pPr>
      <w:suppressAutoHyphens w:val="0"/>
      <w:spacing w:before="100" w:beforeAutospacing="1" w:after="100" w:afterAutospacing="1"/>
      <w:jc w:val="left"/>
    </w:pPr>
    <w:rPr>
      <w:szCs w:val="24"/>
      <w:lang w:eastAsia="fr-FR"/>
    </w:rPr>
  </w:style>
  <w:style w:type="numbering" w:customStyle="1" w:styleId="ListeCerta1">
    <w:name w:val="Liste Certa1"/>
    <w:uiPriority w:val="99"/>
    <w:rsid w:val="00C32849"/>
    <w:pPr>
      <w:numPr>
        <w:numId w:val="7"/>
      </w:numPr>
    </w:pPr>
  </w:style>
  <w:style w:type="paragraph" w:customStyle="1" w:styleId="Pucedeniveau222">
    <w:name w:val="Puce de niveau 222"/>
    <w:basedOn w:val="Normal"/>
    <w:qFormat/>
    <w:rsid w:val="00C32849"/>
    <w:pPr>
      <w:numPr>
        <w:ilvl w:val="1"/>
        <w:numId w:val="13"/>
      </w:numPr>
      <w:suppressAutoHyphens w:val="0"/>
      <w:jc w:val="left"/>
    </w:pPr>
    <w:rPr>
      <w:rFonts w:ascii="Arial" w:hAnsi="Arial" w:cs="Arial"/>
      <w:color w:val="000080"/>
      <w:sz w:val="20"/>
      <w:szCs w:val="22"/>
      <w:lang w:eastAsia="fr-FR"/>
    </w:rPr>
  </w:style>
  <w:style w:type="paragraph" w:styleId="Sansinterligne">
    <w:name w:val="No Spacing"/>
    <w:link w:val="SansinterligneCar"/>
    <w:uiPriority w:val="1"/>
    <w:qFormat/>
    <w:rsid w:val="00E43B3C"/>
    <w:rPr>
      <w:rFonts w:asciiTheme="minorHAnsi" w:eastAsiaTheme="minorEastAsia" w:hAnsiTheme="minorHAnsi" w:cstheme="minorBidi"/>
      <w:sz w:val="22"/>
      <w:szCs w:val="22"/>
      <w:lang w:val="en-US" w:eastAsia="ja-JP"/>
    </w:rPr>
  </w:style>
  <w:style w:type="character" w:customStyle="1" w:styleId="SansinterligneCar">
    <w:name w:val="Sans interligne Car"/>
    <w:basedOn w:val="Policepardfaut"/>
    <w:link w:val="Sansinterligne"/>
    <w:uiPriority w:val="1"/>
    <w:rsid w:val="00E43B3C"/>
    <w:rPr>
      <w:rFonts w:asciiTheme="minorHAnsi" w:eastAsiaTheme="minorEastAsia" w:hAnsiTheme="minorHAnsi" w:cstheme="minorBidi"/>
      <w:sz w:val="22"/>
      <w:szCs w:val="22"/>
      <w:lang w:val="en-US" w:eastAsia="ja-JP"/>
    </w:rPr>
  </w:style>
  <w:style w:type="character" w:customStyle="1" w:styleId="ParagraphedelisteCar">
    <w:name w:val="Paragraphe de liste Car"/>
    <w:basedOn w:val="Policepardfaut"/>
    <w:link w:val="Paragraphedeliste"/>
    <w:uiPriority w:val="34"/>
    <w:rsid w:val="00E43B3C"/>
    <w:rPr>
      <w:sz w:val="24"/>
      <w:lang w:eastAsia="ar-SA"/>
    </w:rPr>
  </w:style>
  <w:style w:type="table" w:customStyle="1" w:styleId="tableauListe4-accentuation11">
    <w:name w:val="tableau Liste 4 - accentuation 11"/>
    <w:basedOn w:val="TableauNormal"/>
    <w:uiPriority w:val="49"/>
    <w:rsid w:val="00E43B3C"/>
    <w:rPr>
      <w:rFonts w:asciiTheme="minorHAnsi" w:eastAsia="MS Mincho" w:hAnsiTheme="minorHAnsi" w:cstheme="minorBidi"/>
      <w:lang w:val="en-U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29" w:type="dxa"/>
        <w:bottom w:w="29"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nstructions">
    <w:name w:val="Instructions"/>
    <w:basedOn w:val="Normal"/>
    <w:link w:val="InstructionsChar"/>
    <w:qFormat/>
    <w:rsid w:val="00E43B3C"/>
    <w:rPr>
      <w:lang w:eastAsia="ja-JP"/>
    </w:rPr>
  </w:style>
  <w:style w:type="character" w:customStyle="1" w:styleId="InstructionsChar">
    <w:name w:val="Instructions Char"/>
    <w:basedOn w:val="Policepardfaut"/>
    <w:link w:val="Instructions"/>
    <w:rsid w:val="00E43B3C"/>
    <w:rPr>
      <w:rFonts w:asciiTheme="minorHAnsi" w:eastAsiaTheme="minorHAnsi" w:hAnsiTheme="minorHAnsi" w:cstheme="minorBidi"/>
      <w:color w:val="595959" w:themeColor="text1" w:themeTint="A6"/>
      <w:sz w:val="22"/>
      <w:szCs w:val="22"/>
      <w:lang w:val="en-US" w:eastAsia="ja-JP"/>
    </w:rPr>
  </w:style>
  <w:style w:type="character" w:customStyle="1" w:styleId="InterfaceutilisateurCar">
    <w:name w:val="Interface utilisateur Car"/>
    <w:basedOn w:val="Policepardfaut"/>
    <w:link w:val="Interfaceutilisateur"/>
    <w:locked/>
    <w:rsid w:val="00E43B3C"/>
    <w:rPr>
      <w:b/>
    </w:rPr>
  </w:style>
  <w:style w:type="paragraph" w:customStyle="1" w:styleId="Interfaceutilisateur">
    <w:name w:val="Interface utilisateur"/>
    <w:basedOn w:val="Normal"/>
    <w:link w:val="InterfaceutilisateurCar"/>
    <w:qFormat/>
    <w:rsid w:val="00E43B3C"/>
    <w:rPr>
      <w:b/>
      <w:sz w:val="20"/>
      <w:lang w:eastAsia="fr-FR"/>
    </w:rPr>
  </w:style>
  <w:style w:type="paragraph" w:styleId="Rvision">
    <w:name w:val="Revision"/>
    <w:hidden/>
    <w:uiPriority w:val="99"/>
    <w:semiHidden/>
    <w:rsid w:val="00E43B3C"/>
    <w:rPr>
      <w:rFonts w:asciiTheme="minorHAnsi" w:eastAsiaTheme="minorHAnsi" w:hAnsiTheme="minorHAnsi" w:cstheme="minorBidi"/>
      <w:color w:val="595959" w:themeColor="text1" w:themeTint="A6"/>
      <w:sz w:val="22"/>
      <w:szCs w:val="22"/>
      <w:lang w:val="en-US" w:eastAsia="en-US"/>
    </w:rPr>
  </w:style>
  <w:style w:type="paragraph" w:customStyle="1" w:styleId="TableText">
    <w:name w:val="Table Text"/>
    <w:basedOn w:val="Normal"/>
    <w:link w:val="TableTextChar"/>
    <w:qFormat/>
    <w:rsid w:val="00EC209E"/>
    <w:pPr>
      <w:suppressAutoHyphens w:val="0"/>
      <w:spacing w:before="60" w:after="60"/>
      <w:jc w:val="left"/>
    </w:pPr>
    <w:rPr>
      <w:rFonts w:ascii="Arial" w:eastAsia="Calibri" w:hAnsi="Arial"/>
      <w:sz w:val="20"/>
      <w:lang w:eastAsia="en-US"/>
    </w:rPr>
  </w:style>
  <w:style w:type="character" w:customStyle="1" w:styleId="TableTextChar">
    <w:name w:val="Table Text Char"/>
    <w:link w:val="TableText"/>
    <w:rsid w:val="00EC209E"/>
    <w:rPr>
      <w:rFonts w:ascii="Arial" w:eastAsia="Calibri" w:hAnsi="Arial"/>
      <w:lang w:eastAsia="en-US"/>
    </w:rPr>
  </w:style>
  <w:style w:type="paragraph" w:customStyle="1" w:styleId="TableHeading">
    <w:name w:val="Table Heading"/>
    <w:basedOn w:val="Normal"/>
    <w:qFormat/>
    <w:rsid w:val="00EC209E"/>
    <w:pPr>
      <w:keepNext/>
      <w:suppressAutoHyphens w:val="0"/>
      <w:spacing w:before="120" w:after="120" w:line="276" w:lineRule="auto"/>
      <w:jc w:val="center"/>
    </w:pPr>
    <w:rPr>
      <w:rFonts w:ascii="Arial" w:eastAsia="Calibri" w:hAnsi="Arial"/>
      <w:b/>
      <w:sz w:val="20"/>
      <w:szCs w:val="22"/>
      <w:lang w:eastAsia="en-US"/>
    </w:rPr>
  </w:style>
  <w:style w:type="paragraph" w:customStyle="1" w:styleId="ConfigWindow">
    <w:name w:val="Config Window"/>
    <w:basedOn w:val="Corpsdetexte"/>
    <w:next w:val="BodyTextL25"/>
    <w:qFormat/>
    <w:rsid w:val="00EC209E"/>
    <w:pPr>
      <w:suppressAutoHyphens w:val="0"/>
      <w:overflowPunct/>
      <w:autoSpaceDE/>
      <w:jc w:val="left"/>
      <w:textAlignment w:val="auto"/>
    </w:pPr>
    <w:rPr>
      <w:rFonts w:ascii="Arial" w:hAnsi="Arial"/>
      <w:i/>
      <w:color w:val="FFFFFF" w:themeColor="background1"/>
      <w:sz w:val="6"/>
      <w:szCs w:val="24"/>
      <w:lang w:eastAsia="en-US"/>
    </w:rPr>
  </w:style>
  <w:style w:type="paragraph" w:customStyle="1" w:styleId="SubStepAlpha">
    <w:name w:val="SubStep Alpha"/>
    <w:basedOn w:val="BodyTextL25"/>
    <w:qFormat/>
    <w:rsid w:val="00EC209E"/>
    <w:pPr>
      <w:tabs>
        <w:tab w:val="num" w:pos="720"/>
      </w:tabs>
      <w:ind w:left="720" w:hanging="360"/>
    </w:pPr>
  </w:style>
  <w:style w:type="paragraph" w:customStyle="1" w:styleId="BodyTextL25">
    <w:name w:val="Body Text L25"/>
    <w:basedOn w:val="Normal"/>
    <w:link w:val="BodyTextL25Char"/>
    <w:qFormat/>
    <w:rsid w:val="00EC209E"/>
    <w:pPr>
      <w:suppressAutoHyphens w:val="0"/>
      <w:spacing w:before="120" w:after="120"/>
      <w:ind w:left="360"/>
      <w:jc w:val="left"/>
    </w:pPr>
    <w:rPr>
      <w:rFonts w:ascii="Arial" w:eastAsia="Calibri" w:hAnsi="Arial"/>
      <w:sz w:val="20"/>
      <w:szCs w:val="22"/>
      <w:lang w:eastAsia="en-US"/>
    </w:rPr>
  </w:style>
  <w:style w:type="character" w:customStyle="1" w:styleId="LabTitleInstVersred">
    <w:name w:val="Lab Title Inst Vers (red)"/>
    <w:uiPriority w:val="1"/>
    <w:qFormat/>
    <w:rsid w:val="00EC209E"/>
    <w:rPr>
      <w:rFonts w:ascii="Arial" w:hAnsi="Arial"/>
      <w:b/>
      <w:color w:val="EE0000"/>
      <w:sz w:val="32"/>
    </w:rPr>
  </w:style>
  <w:style w:type="character" w:customStyle="1" w:styleId="AnswerGray">
    <w:name w:val="Answer Gray"/>
    <w:uiPriority w:val="1"/>
    <w:qFormat/>
    <w:rsid w:val="00EC209E"/>
    <w:rPr>
      <w:rFonts w:ascii="Arial" w:hAnsi="Arial"/>
      <w:b/>
      <w:sz w:val="20"/>
      <w:bdr w:val="none" w:sz="0" w:space="0" w:color="auto"/>
      <w:shd w:val="clear" w:color="auto" w:fill="BFBFBF"/>
    </w:rPr>
  </w:style>
  <w:style w:type="paragraph" w:customStyle="1" w:styleId="SubStepNum">
    <w:name w:val="SubStep Num"/>
    <w:basedOn w:val="BodyTextL25"/>
    <w:qFormat/>
    <w:rsid w:val="00EC209E"/>
    <w:pPr>
      <w:tabs>
        <w:tab w:val="num" w:pos="1080"/>
      </w:tabs>
      <w:ind w:left="1080" w:hanging="360"/>
    </w:pPr>
  </w:style>
  <w:style w:type="table" w:customStyle="1" w:styleId="LabTableStyle">
    <w:name w:val="Lab_Table_Style"/>
    <w:basedOn w:val="TableauNormal"/>
    <w:uiPriority w:val="99"/>
    <w:qFormat/>
    <w:rsid w:val="00EC209E"/>
    <w:rPr>
      <w:rFonts w:ascii="Arial" w:eastAsia="Calibri" w:hAnsi="Arial"/>
      <w:lang w:eastAsia="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numbering" w:customStyle="1" w:styleId="LabList">
    <w:name w:val="Lab List"/>
    <w:basedOn w:val="Aucuneliste"/>
    <w:uiPriority w:val="99"/>
    <w:rsid w:val="00EC209E"/>
    <w:pPr>
      <w:numPr>
        <w:numId w:val="14"/>
      </w:numPr>
    </w:pPr>
  </w:style>
  <w:style w:type="paragraph" w:customStyle="1" w:styleId="BodyTextL25Bold">
    <w:name w:val="Body Text L25 Bold"/>
    <w:basedOn w:val="BodyTextL25"/>
    <w:rsid w:val="00EC209E"/>
    <w:rPr>
      <w:b/>
    </w:rPr>
  </w:style>
  <w:style w:type="paragraph" w:customStyle="1" w:styleId="AnswerLineL25">
    <w:name w:val="Answer Line L25"/>
    <w:basedOn w:val="BodyTextL25"/>
    <w:next w:val="BodyTextL25"/>
    <w:qFormat/>
    <w:rsid w:val="00EC209E"/>
    <w:rPr>
      <w:b/>
      <w:i/>
      <w:color w:val="FFFFFF" w:themeColor="background1"/>
    </w:rPr>
  </w:style>
  <w:style w:type="paragraph" w:customStyle="1" w:styleId="AnswerLineL50">
    <w:name w:val="Answer Line L50"/>
    <w:basedOn w:val="AnswerLineL25"/>
    <w:next w:val="BodyTextL50"/>
    <w:qFormat/>
    <w:rsid w:val="00EC209E"/>
    <w:pPr>
      <w:ind w:left="720"/>
    </w:pPr>
  </w:style>
  <w:style w:type="paragraph" w:customStyle="1" w:styleId="BodyTextL50">
    <w:name w:val="Body Text L50"/>
    <w:basedOn w:val="Normal"/>
    <w:link w:val="BodyTextL50Char"/>
    <w:qFormat/>
    <w:rsid w:val="00EC209E"/>
    <w:pPr>
      <w:suppressAutoHyphens w:val="0"/>
      <w:spacing w:before="120" w:after="120"/>
      <w:ind w:left="720"/>
      <w:jc w:val="left"/>
    </w:pPr>
    <w:rPr>
      <w:rFonts w:ascii="Arial" w:eastAsia="Calibri" w:hAnsi="Arial"/>
      <w:sz w:val="20"/>
      <w:szCs w:val="22"/>
      <w:lang w:eastAsia="en-US"/>
    </w:rPr>
  </w:style>
  <w:style w:type="paragraph" w:customStyle="1" w:styleId="Visual">
    <w:name w:val="Visual"/>
    <w:basedOn w:val="Normal"/>
    <w:qFormat/>
    <w:rsid w:val="00EC209E"/>
    <w:pPr>
      <w:suppressAutoHyphens w:val="0"/>
      <w:spacing w:before="240" w:after="240" w:line="276" w:lineRule="auto"/>
      <w:jc w:val="center"/>
    </w:pPr>
    <w:rPr>
      <w:rFonts w:ascii="Arial" w:eastAsia="Calibri" w:hAnsi="Arial"/>
      <w:sz w:val="22"/>
      <w:szCs w:val="22"/>
      <w:lang w:eastAsia="en-US"/>
    </w:rPr>
  </w:style>
  <w:style w:type="paragraph" w:customStyle="1" w:styleId="ReflectionQ">
    <w:name w:val="Reflection Q"/>
    <w:basedOn w:val="BodyTextL25"/>
    <w:qFormat/>
    <w:rsid w:val="00EC209E"/>
    <w:pPr>
      <w:keepNext/>
      <w:numPr>
        <w:ilvl w:val="1"/>
        <w:numId w:val="15"/>
      </w:numPr>
    </w:pPr>
  </w:style>
  <w:style w:type="numbering" w:customStyle="1" w:styleId="SectionList">
    <w:name w:val="Section_List"/>
    <w:basedOn w:val="Aucuneliste"/>
    <w:uiPriority w:val="99"/>
    <w:rsid w:val="00EC209E"/>
    <w:pPr>
      <w:numPr>
        <w:numId w:val="15"/>
      </w:numPr>
    </w:pPr>
  </w:style>
  <w:style w:type="paragraph" w:customStyle="1" w:styleId="CMDRed">
    <w:name w:val="CMD Red"/>
    <w:basedOn w:val="Normal"/>
    <w:link w:val="CMDRedChar"/>
    <w:qFormat/>
    <w:rsid w:val="00EC209E"/>
    <w:pPr>
      <w:suppressAutoHyphens w:val="0"/>
      <w:spacing w:before="60" w:after="60"/>
      <w:ind w:left="720"/>
      <w:jc w:val="left"/>
    </w:pPr>
    <w:rPr>
      <w:rFonts w:ascii="Courier New" w:eastAsia="Calibri" w:hAnsi="Courier New"/>
      <w:color w:val="EE0000"/>
      <w:sz w:val="20"/>
      <w:szCs w:val="22"/>
      <w:lang w:eastAsia="en-US"/>
    </w:rPr>
  </w:style>
  <w:style w:type="character" w:customStyle="1" w:styleId="CMDRedChar">
    <w:name w:val="CMD Red Char"/>
    <w:basedOn w:val="Policepardfaut"/>
    <w:link w:val="CMDRed"/>
    <w:rsid w:val="00EC209E"/>
    <w:rPr>
      <w:rFonts w:ascii="Courier New" w:eastAsia="Calibri" w:hAnsi="Courier New"/>
      <w:color w:val="EE0000"/>
      <w:szCs w:val="22"/>
      <w:lang w:eastAsia="en-US"/>
    </w:rPr>
  </w:style>
  <w:style w:type="character" w:customStyle="1" w:styleId="BodyTextL25Char">
    <w:name w:val="Body Text L25 Char"/>
    <w:basedOn w:val="Policepardfaut"/>
    <w:link w:val="BodyTextL25"/>
    <w:rsid w:val="00EC209E"/>
    <w:rPr>
      <w:rFonts w:ascii="Arial" w:eastAsia="Calibri" w:hAnsi="Arial"/>
      <w:szCs w:val="22"/>
      <w:lang w:eastAsia="en-US"/>
    </w:rPr>
  </w:style>
  <w:style w:type="character" w:customStyle="1" w:styleId="BodyTextL50Char">
    <w:name w:val="Body Text L50 Char"/>
    <w:basedOn w:val="Policepardfaut"/>
    <w:link w:val="BodyTextL50"/>
    <w:rsid w:val="00EC209E"/>
    <w:rPr>
      <w:rFonts w:ascii="Arial" w:eastAsia="Calibri" w:hAnsi="Arial"/>
      <w:szCs w:val="22"/>
      <w:lang w:eastAsia="en-US"/>
    </w:rPr>
  </w:style>
  <w:style w:type="character" w:customStyle="1" w:styleId="DnT">
    <w:name w:val="DnT"/>
    <w:basedOn w:val="Policepardfaut"/>
    <w:uiPriority w:val="1"/>
    <w:qFormat/>
    <w:rsid w:val="00EC209E"/>
    <w:rPr>
      <w:rFonts w:ascii="Arial" w:hAnsi="Arial"/>
      <w:b/>
      <w:sz w:val="20"/>
    </w:rPr>
  </w:style>
  <w:style w:type="character" w:customStyle="1" w:styleId="Policepardfaut2">
    <w:name w:val="Police par défaut2"/>
    <w:rsid w:val="00C2678F"/>
  </w:style>
  <w:style w:type="paragraph" w:styleId="Pieddepage">
    <w:name w:val="footer"/>
    <w:basedOn w:val="Normal"/>
    <w:link w:val="PieddepageCar"/>
    <w:rsid w:val="00C2678F"/>
    <w:pPr>
      <w:tabs>
        <w:tab w:val="center" w:pos="4536"/>
        <w:tab w:val="right" w:pos="9072"/>
      </w:tabs>
    </w:pPr>
    <w:rPr>
      <w:lang w:val="x-none"/>
    </w:rPr>
  </w:style>
  <w:style w:type="character" w:customStyle="1" w:styleId="PieddepageCar">
    <w:name w:val="Pied de page Car"/>
    <w:link w:val="Pieddepage"/>
    <w:rsid w:val="00C2678F"/>
    <w:rPr>
      <w:sz w:val="24"/>
      <w:lang w:val="x-none" w:eastAsia="ar-SA"/>
    </w:rPr>
  </w:style>
  <w:style w:type="character" w:customStyle="1" w:styleId="tocnumber">
    <w:name w:val="tocnumber"/>
    <w:rsid w:val="00C2678F"/>
  </w:style>
  <w:style w:type="paragraph" w:customStyle="1" w:styleId="special-label1">
    <w:name w:val="special-label1"/>
    <w:basedOn w:val="Normal"/>
    <w:rsid w:val="00C2678F"/>
    <w:pPr>
      <w:suppressAutoHyphens w:val="0"/>
      <w:spacing w:before="100" w:beforeAutospacing="1" w:after="100" w:afterAutospacing="1"/>
    </w:pPr>
    <w:rPr>
      <w:color w:val="808080"/>
      <w:sz w:val="19"/>
      <w:szCs w:val="19"/>
      <w:lang w:eastAsia="fr-FR"/>
    </w:rPr>
  </w:style>
  <w:style w:type="character" w:customStyle="1" w:styleId="mw-headline">
    <w:name w:val="mw-headline"/>
    <w:rsid w:val="00C2678F"/>
  </w:style>
  <w:style w:type="character" w:customStyle="1" w:styleId="noprint">
    <w:name w:val="noprint"/>
    <w:rsid w:val="00C2678F"/>
  </w:style>
  <w:style w:type="character" w:customStyle="1" w:styleId="a41">
    <w:name w:val="a41"/>
    <w:rsid w:val="00C2678F"/>
    <w:rPr>
      <w:rFonts w:ascii="Arial" w:hAnsi="Arial" w:cs="Arial"/>
      <w:sz w:val="27"/>
      <w:szCs w:val="27"/>
    </w:rPr>
  </w:style>
  <w:style w:type="character" w:customStyle="1" w:styleId="A6">
    <w:name w:val="A6"/>
    <w:rsid w:val="00C2678F"/>
    <w:rPr>
      <w:rFonts w:cs="Arial"/>
      <w:color w:val="000000"/>
      <w:sz w:val="14"/>
      <w:szCs w:val="14"/>
    </w:rPr>
  </w:style>
  <w:style w:type="paragraph" w:styleId="PrformatHTML">
    <w:name w:val="HTML Preformatted"/>
    <w:basedOn w:val="Normal"/>
    <w:link w:val="PrformatHTMLCar"/>
    <w:rsid w:val="00C26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PrformatHTMLCar">
    <w:name w:val="Préformaté HTML Car"/>
    <w:link w:val="PrformatHTML"/>
    <w:rsid w:val="00C2678F"/>
    <w:rPr>
      <w:rFonts w:ascii="Courier New" w:hAnsi="Courier New" w:cs="Courier New"/>
      <w:lang w:eastAsia="ar-SA"/>
    </w:rPr>
  </w:style>
  <w:style w:type="character" w:customStyle="1" w:styleId="nowrap1">
    <w:name w:val="nowrap1"/>
    <w:rsid w:val="00C2678F"/>
  </w:style>
  <w:style w:type="character" w:customStyle="1" w:styleId="lib">
    <w:name w:val="lib"/>
    <w:rsid w:val="00C2678F"/>
  </w:style>
  <w:style w:type="paragraph" w:customStyle="1" w:styleId="a">
    <w:name w:val="a"/>
    <w:basedOn w:val="Normal"/>
    <w:rsid w:val="00C2678F"/>
    <w:pPr>
      <w:suppressAutoHyphens w:val="0"/>
      <w:ind w:firstLine="284"/>
    </w:pPr>
    <w:rPr>
      <w:sz w:val="22"/>
      <w:lang w:eastAsia="fr-FR"/>
    </w:rPr>
  </w:style>
  <w:style w:type="character" w:customStyle="1" w:styleId="Absatz-Standardschriftart">
    <w:name w:val="Absatz-Standardschriftart"/>
    <w:rsid w:val="00C2678F"/>
  </w:style>
  <w:style w:type="paragraph" w:customStyle="1" w:styleId="Liste1cours">
    <w:name w:val="Liste1cours"/>
    <w:basedOn w:val="Normal"/>
    <w:rsid w:val="00C2678F"/>
    <w:pPr>
      <w:widowControl w:val="0"/>
    </w:pPr>
  </w:style>
  <w:style w:type="paragraph" w:customStyle="1" w:styleId="titrechap">
    <w:name w:val="titre chap"/>
    <w:basedOn w:val="Normal"/>
    <w:rsid w:val="00C2678F"/>
    <w:pPr>
      <w:suppressAutoHyphens w:val="0"/>
      <w:spacing w:before="120" w:after="1200"/>
      <w:jc w:val="center"/>
    </w:pPr>
    <w:rPr>
      <w:rFonts w:ascii="Arial" w:hAnsi="Arial"/>
      <w:b/>
      <w:spacing w:val="20"/>
      <w:sz w:val="52"/>
      <w:lang w:eastAsia="fr-FR"/>
    </w:rPr>
  </w:style>
  <w:style w:type="character" w:customStyle="1" w:styleId="nowrap">
    <w:name w:val="nowrap"/>
    <w:rsid w:val="00C26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3756">
      <w:bodyDiv w:val="1"/>
      <w:marLeft w:val="0"/>
      <w:marRight w:val="0"/>
      <w:marTop w:val="0"/>
      <w:marBottom w:val="0"/>
      <w:divBdr>
        <w:top w:val="none" w:sz="0" w:space="0" w:color="auto"/>
        <w:left w:val="none" w:sz="0" w:space="0" w:color="auto"/>
        <w:bottom w:val="none" w:sz="0" w:space="0" w:color="auto"/>
        <w:right w:val="none" w:sz="0" w:space="0" w:color="auto"/>
      </w:divBdr>
    </w:div>
    <w:div w:id="669874433">
      <w:bodyDiv w:val="1"/>
      <w:marLeft w:val="0"/>
      <w:marRight w:val="0"/>
      <w:marTop w:val="0"/>
      <w:marBottom w:val="0"/>
      <w:divBdr>
        <w:top w:val="none" w:sz="0" w:space="0" w:color="auto"/>
        <w:left w:val="none" w:sz="0" w:space="0" w:color="auto"/>
        <w:bottom w:val="none" w:sz="0" w:space="0" w:color="auto"/>
        <w:right w:val="none" w:sz="0" w:space="0" w:color="auto"/>
      </w:divBdr>
    </w:div>
    <w:div w:id="803229170">
      <w:bodyDiv w:val="1"/>
      <w:marLeft w:val="0"/>
      <w:marRight w:val="0"/>
      <w:marTop w:val="0"/>
      <w:marBottom w:val="0"/>
      <w:divBdr>
        <w:top w:val="none" w:sz="0" w:space="0" w:color="auto"/>
        <w:left w:val="none" w:sz="0" w:space="0" w:color="auto"/>
        <w:bottom w:val="none" w:sz="0" w:space="0" w:color="auto"/>
        <w:right w:val="none" w:sz="0" w:space="0" w:color="auto"/>
      </w:divBdr>
    </w:div>
    <w:div w:id="998116919">
      <w:bodyDiv w:val="1"/>
      <w:marLeft w:val="0"/>
      <w:marRight w:val="0"/>
      <w:marTop w:val="0"/>
      <w:marBottom w:val="0"/>
      <w:divBdr>
        <w:top w:val="none" w:sz="0" w:space="0" w:color="auto"/>
        <w:left w:val="none" w:sz="0" w:space="0" w:color="auto"/>
        <w:bottom w:val="none" w:sz="0" w:space="0" w:color="auto"/>
        <w:right w:val="none" w:sz="0" w:space="0" w:color="auto"/>
      </w:divBdr>
    </w:div>
    <w:div w:id="1070427010">
      <w:bodyDiv w:val="1"/>
      <w:marLeft w:val="0"/>
      <w:marRight w:val="0"/>
      <w:marTop w:val="0"/>
      <w:marBottom w:val="0"/>
      <w:divBdr>
        <w:top w:val="none" w:sz="0" w:space="0" w:color="auto"/>
        <w:left w:val="none" w:sz="0" w:space="0" w:color="auto"/>
        <w:bottom w:val="none" w:sz="0" w:space="0" w:color="auto"/>
        <w:right w:val="none" w:sz="0" w:space="0" w:color="auto"/>
      </w:divBdr>
    </w:div>
    <w:div w:id="1156413544">
      <w:bodyDiv w:val="1"/>
      <w:marLeft w:val="0"/>
      <w:marRight w:val="0"/>
      <w:marTop w:val="0"/>
      <w:marBottom w:val="0"/>
      <w:divBdr>
        <w:top w:val="none" w:sz="0" w:space="0" w:color="auto"/>
        <w:left w:val="none" w:sz="0" w:space="0" w:color="auto"/>
        <w:bottom w:val="none" w:sz="0" w:space="0" w:color="auto"/>
        <w:right w:val="none" w:sz="0" w:space="0" w:color="auto"/>
      </w:divBdr>
    </w:div>
    <w:div w:id="1230993122">
      <w:bodyDiv w:val="1"/>
      <w:marLeft w:val="0"/>
      <w:marRight w:val="0"/>
      <w:marTop w:val="0"/>
      <w:marBottom w:val="0"/>
      <w:divBdr>
        <w:top w:val="none" w:sz="0" w:space="0" w:color="auto"/>
        <w:left w:val="none" w:sz="0" w:space="0" w:color="auto"/>
        <w:bottom w:val="none" w:sz="0" w:space="0" w:color="auto"/>
        <w:right w:val="none" w:sz="0" w:space="0" w:color="auto"/>
      </w:divBdr>
    </w:div>
    <w:div w:id="1414620507">
      <w:bodyDiv w:val="1"/>
      <w:marLeft w:val="0"/>
      <w:marRight w:val="0"/>
      <w:marTop w:val="0"/>
      <w:marBottom w:val="0"/>
      <w:divBdr>
        <w:top w:val="none" w:sz="0" w:space="0" w:color="auto"/>
        <w:left w:val="none" w:sz="0" w:space="0" w:color="auto"/>
        <w:bottom w:val="none" w:sz="0" w:space="0" w:color="auto"/>
        <w:right w:val="none" w:sz="0" w:space="0" w:color="auto"/>
      </w:divBdr>
    </w:div>
    <w:div w:id="1564490174">
      <w:bodyDiv w:val="1"/>
      <w:marLeft w:val="0"/>
      <w:marRight w:val="0"/>
      <w:marTop w:val="0"/>
      <w:marBottom w:val="0"/>
      <w:divBdr>
        <w:top w:val="none" w:sz="0" w:space="0" w:color="auto"/>
        <w:left w:val="none" w:sz="0" w:space="0" w:color="auto"/>
        <w:bottom w:val="none" w:sz="0" w:space="0" w:color="auto"/>
        <w:right w:val="none" w:sz="0" w:space="0" w:color="auto"/>
      </w:divBdr>
    </w:div>
    <w:div w:id="1631783444">
      <w:bodyDiv w:val="1"/>
      <w:marLeft w:val="0"/>
      <w:marRight w:val="0"/>
      <w:marTop w:val="0"/>
      <w:marBottom w:val="0"/>
      <w:divBdr>
        <w:top w:val="none" w:sz="0" w:space="0" w:color="auto"/>
        <w:left w:val="none" w:sz="0" w:space="0" w:color="auto"/>
        <w:bottom w:val="none" w:sz="0" w:space="0" w:color="auto"/>
        <w:right w:val="none" w:sz="0" w:space="0" w:color="auto"/>
      </w:divBdr>
    </w:div>
    <w:div w:id="185985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Bloc2_sem2_Atelier_08_routage-DELTA.pkt" TargetMode="External"/><Relationship Id="rId68" Type="http://schemas.openxmlformats.org/officeDocument/2006/relationships/image" Target="media/image55.png"/><Relationship Id="rId84" Type="http://schemas.openxmlformats.org/officeDocument/2006/relationships/hyperlink" Target="https://www.frameip.com/entete-ip/" TargetMode="External"/><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Bloc2_sem2_Atelier_08_routage-FARMHEROES.pka" TargetMode="External"/><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yperlink" Target="Bloc2_sem2_Atelier_08_configuration_basique_de_routeur_02.pka" TargetMode="External"/><Relationship Id="rId51" Type="http://schemas.openxmlformats.org/officeDocument/2006/relationships/hyperlink" Target="Bloc2_sem2_Atelier_08_routage-ALPHA.pkt" TargetMode="External"/><Relationship Id="rId72" Type="http://schemas.openxmlformats.org/officeDocument/2006/relationships/hyperlink" Target="Bloc2_sem2_Atelier_08_Routage-EMERAUDE.pka" TargetMode="External"/><Relationship Id="rId80" Type="http://schemas.openxmlformats.org/officeDocument/2006/relationships/image" Target="media/image66.png"/><Relationship Id="rId85" Type="http://schemas.openxmlformats.org/officeDocument/2006/relationships/hyperlink" Target="https://www.frameip.com/entete-ipv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Bloc2_sem2_Atelier_08_routage-GAMMA.pkt" TargetMode="Externa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Bloc2_sem2_Atelier_08_routage-BETA.pk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www.frameip.com/routag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3.png"/><Relationship Id="rId87" Type="http://schemas.openxmlformats.org/officeDocument/2006/relationships/hyperlink" Target="https://www.afrinic.net/fr/support/general-queries/how-to-develop-ipv4-addressing-plan" TargetMode="External"/><Relationship Id="rId61" Type="http://schemas.openxmlformats.org/officeDocument/2006/relationships/image" Target="media/image50.png"/><Relationship Id="rId82" Type="http://schemas.openxmlformats.org/officeDocument/2006/relationships/image" Target="media/image68.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E:\Travail\btssio_nf\styles\SI2_01_sty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22E028-B67F-41F6-A439-475A25C47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SI2_01_style</Template>
  <TotalTime>1148</TotalTime>
  <Pages>30</Pages>
  <Words>4831</Words>
  <Characters>26571</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Côté cours</vt:lpstr>
    </vt:vector>
  </TitlesOfParts>
  <Company>Education Nationale</Company>
  <LinksUpToDate>false</LinksUpToDate>
  <CharactersWithSpaces>31340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Côté cours</dc:title>
  <dc:creator>david</dc:creator>
  <cp:lastModifiedBy>BARBIER Pierre</cp:lastModifiedBy>
  <cp:revision>264</cp:revision>
  <cp:lastPrinted>2018-08-02T21:11:00Z</cp:lastPrinted>
  <dcterms:created xsi:type="dcterms:W3CDTF">2016-12-05T08:39:00Z</dcterms:created>
  <dcterms:modified xsi:type="dcterms:W3CDTF">2023-03-18T13:06:00Z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1991155780</vt:i4>
  </property>
  <property fmtid="{D5CDD505-2E9C-101B-9397-08002B2CF9AE}" pid="3" name="_EmailSubject">
    <vt:lpwstr>modèle</vt:lpwstr>
  </property>
  <property fmtid="{D5CDD505-2E9C-101B-9397-08002B2CF9AE}" pid="4" name="_AuthorEmail">
    <vt:lpwstr>ericdeschaintre@wanadoo.fr</vt:lpwstr>
  </property>
  <property fmtid="{D5CDD505-2E9C-101B-9397-08002B2CF9AE}" pid="5" name="_AuthorEmailDisplayName">
    <vt:lpwstr>Eric Deschaintre</vt:lpwstr>
  </property>
  <property fmtid="{D5CDD505-2E9C-101B-9397-08002B2CF9AE}" pid="6" name="_ReviewingToolsShownOnce">
    <vt:lpwstr/>
  </property>
</Properties>
</file>